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788AB0" w14:textId="77777777" w:rsidR="00A73AE0" w:rsidRPr="0061162A" w:rsidRDefault="00A73AE0" w:rsidP="00B52546">
      <w:pPr>
        <w:spacing w:line="360" w:lineRule="auto"/>
        <w:ind w:left="90" w:right="90"/>
        <w:rPr>
          <w:rFonts w:ascii="Times New Roman" w:hAnsi="Times New Roman" w:cs="Times New Roman"/>
        </w:rPr>
      </w:pPr>
      <w:bookmarkStart w:id="0" w:name="_GoBack"/>
      <w:bookmarkEnd w:id="0"/>
    </w:p>
    <w:p w14:paraId="256D4B98" w14:textId="77777777" w:rsidR="005332B8" w:rsidRPr="0061162A" w:rsidRDefault="005332B8" w:rsidP="00B52546">
      <w:pPr>
        <w:spacing w:line="360" w:lineRule="auto"/>
        <w:ind w:left="90" w:right="90"/>
        <w:rPr>
          <w:rFonts w:ascii="Times New Roman" w:hAnsi="Times New Roman" w:cs="Times New Roman"/>
        </w:rPr>
      </w:pPr>
    </w:p>
    <w:p w14:paraId="6CF9CEE6" w14:textId="77777777" w:rsidR="00503FE8" w:rsidRPr="0061162A" w:rsidRDefault="00C9722A" w:rsidP="00C9722A">
      <w:pPr>
        <w:spacing w:line="360" w:lineRule="auto"/>
        <w:ind w:left="630" w:right="432"/>
        <w:jc w:val="center"/>
        <w:rPr>
          <w:rFonts w:ascii="Times New Roman" w:hAnsi="Times New Roman" w:cs="Times New Roman"/>
          <w:b/>
          <w:sz w:val="32"/>
        </w:rPr>
      </w:pPr>
      <w:r>
        <w:rPr>
          <w:rFonts w:ascii="Times New Roman" w:hAnsi="Times New Roman" w:cs="Times New Roman"/>
          <w:b/>
          <w:sz w:val="32"/>
        </w:rPr>
        <w:t>POLYTECHNIC UNIVERSITY OF THE PHILIPPINES (PUP) SCHOLARSHIP AND FINANCIAL ASSISTANCE SERVICES MANAGEMENT INFORMATION SYSTEM</w:t>
      </w:r>
    </w:p>
    <w:p w14:paraId="46832EBD" w14:textId="77777777" w:rsidR="00503FE8" w:rsidRDefault="00503FE8" w:rsidP="00B52546">
      <w:pPr>
        <w:spacing w:line="360" w:lineRule="auto"/>
        <w:ind w:left="90" w:right="90"/>
        <w:jc w:val="center"/>
        <w:rPr>
          <w:rFonts w:ascii="Times New Roman" w:hAnsi="Times New Roman" w:cs="Times New Roman"/>
          <w:sz w:val="24"/>
        </w:rPr>
      </w:pPr>
    </w:p>
    <w:p w14:paraId="31A4D2C4" w14:textId="77777777" w:rsidR="00B16ECA" w:rsidRPr="0061162A" w:rsidRDefault="00B16ECA" w:rsidP="00B52546">
      <w:pPr>
        <w:spacing w:line="360" w:lineRule="auto"/>
        <w:ind w:left="90" w:right="90"/>
        <w:jc w:val="center"/>
        <w:rPr>
          <w:rFonts w:ascii="Times New Roman" w:hAnsi="Times New Roman" w:cs="Times New Roman"/>
          <w:sz w:val="24"/>
        </w:rPr>
      </w:pPr>
    </w:p>
    <w:p w14:paraId="1B367555" w14:textId="77777777" w:rsidR="005332B8" w:rsidRPr="0061162A" w:rsidRDefault="005332B8" w:rsidP="00B52546">
      <w:pPr>
        <w:spacing w:line="360" w:lineRule="auto"/>
        <w:ind w:left="90" w:right="90"/>
        <w:jc w:val="center"/>
        <w:rPr>
          <w:rFonts w:ascii="Times New Roman" w:hAnsi="Times New Roman" w:cs="Times New Roman"/>
          <w:sz w:val="24"/>
        </w:rPr>
      </w:pPr>
      <w:r w:rsidRPr="0061162A">
        <w:rPr>
          <w:rFonts w:ascii="Times New Roman" w:hAnsi="Times New Roman" w:cs="Times New Roman"/>
          <w:sz w:val="24"/>
        </w:rPr>
        <w:t>A</w:t>
      </w:r>
      <w:r w:rsidR="00503FE8" w:rsidRPr="0061162A">
        <w:rPr>
          <w:rFonts w:ascii="Times New Roman" w:hAnsi="Times New Roman" w:cs="Times New Roman"/>
          <w:sz w:val="24"/>
        </w:rPr>
        <w:t xml:space="preserve"> System Proposal presented to the </w:t>
      </w:r>
    </w:p>
    <w:p w14:paraId="13400656" w14:textId="77777777" w:rsidR="00503FE8" w:rsidRPr="0061162A" w:rsidRDefault="00503FE8" w:rsidP="00B52546">
      <w:pPr>
        <w:spacing w:line="360" w:lineRule="auto"/>
        <w:ind w:left="90" w:right="90"/>
        <w:jc w:val="center"/>
        <w:rPr>
          <w:rFonts w:ascii="Times New Roman" w:hAnsi="Times New Roman" w:cs="Times New Roman"/>
          <w:sz w:val="24"/>
        </w:rPr>
      </w:pPr>
      <w:r w:rsidRPr="0061162A">
        <w:rPr>
          <w:rFonts w:ascii="Times New Roman" w:hAnsi="Times New Roman" w:cs="Times New Roman"/>
          <w:sz w:val="24"/>
        </w:rPr>
        <w:t xml:space="preserve">Faculty of the College of Computer and </w:t>
      </w:r>
      <w:r w:rsidR="005332B8" w:rsidRPr="0061162A">
        <w:rPr>
          <w:rFonts w:ascii="Times New Roman" w:hAnsi="Times New Roman" w:cs="Times New Roman"/>
          <w:sz w:val="24"/>
        </w:rPr>
        <w:t>Information Sciences,</w:t>
      </w:r>
    </w:p>
    <w:p w14:paraId="1A3FDD86" w14:textId="77777777" w:rsidR="005332B8" w:rsidRPr="0061162A" w:rsidRDefault="005332B8" w:rsidP="00B52546">
      <w:pPr>
        <w:spacing w:line="360" w:lineRule="auto"/>
        <w:ind w:left="90" w:right="90"/>
        <w:jc w:val="center"/>
        <w:rPr>
          <w:rFonts w:ascii="Times New Roman" w:hAnsi="Times New Roman" w:cs="Times New Roman"/>
          <w:sz w:val="24"/>
        </w:rPr>
      </w:pPr>
      <w:r w:rsidRPr="0061162A">
        <w:rPr>
          <w:rFonts w:ascii="Times New Roman" w:hAnsi="Times New Roman" w:cs="Times New Roman"/>
          <w:sz w:val="24"/>
        </w:rPr>
        <w:t>Polytechnic University of the Philippines, Sta. Mesa, Manila</w:t>
      </w:r>
    </w:p>
    <w:p w14:paraId="1F220DB6" w14:textId="77777777" w:rsidR="005332B8" w:rsidRPr="0061162A" w:rsidRDefault="005332B8" w:rsidP="00B52546">
      <w:pPr>
        <w:spacing w:line="360" w:lineRule="auto"/>
        <w:ind w:left="90" w:right="90"/>
        <w:jc w:val="center"/>
        <w:rPr>
          <w:rFonts w:ascii="Times New Roman" w:hAnsi="Times New Roman" w:cs="Times New Roman"/>
          <w:sz w:val="24"/>
        </w:rPr>
      </w:pPr>
    </w:p>
    <w:p w14:paraId="7874C326" w14:textId="77777777" w:rsidR="005332B8" w:rsidRPr="0061162A" w:rsidRDefault="005332B8" w:rsidP="00B52546">
      <w:pPr>
        <w:spacing w:line="360" w:lineRule="auto"/>
        <w:ind w:left="90" w:right="90"/>
        <w:jc w:val="center"/>
        <w:rPr>
          <w:rFonts w:ascii="Times New Roman" w:hAnsi="Times New Roman" w:cs="Times New Roman"/>
          <w:sz w:val="24"/>
        </w:rPr>
      </w:pPr>
    </w:p>
    <w:p w14:paraId="326F8650" w14:textId="77777777" w:rsidR="005332B8" w:rsidRPr="004873BD" w:rsidRDefault="005332B8" w:rsidP="00B52546">
      <w:pPr>
        <w:spacing w:line="360" w:lineRule="auto"/>
        <w:ind w:left="90" w:right="90"/>
        <w:jc w:val="center"/>
        <w:rPr>
          <w:rFonts w:ascii="Times New Roman" w:hAnsi="Times New Roman" w:cs="Times New Roman"/>
          <w:b/>
          <w:sz w:val="24"/>
        </w:rPr>
      </w:pPr>
      <w:r w:rsidRPr="004873BD">
        <w:rPr>
          <w:rFonts w:ascii="Times New Roman" w:hAnsi="Times New Roman" w:cs="Times New Roman"/>
          <w:b/>
          <w:sz w:val="24"/>
        </w:rPr>
        <w:t>In pa</w:t>
      </w:r>
      <w:r w:rsidR="00C9722A" w:rsidRPr="004873BD">
        <w:rPr>
          <w:rFonts w:ascii="Times New Roman" w:hAnsi="Times New Roman" w:cs="Times New Roman"/>
          <w:b/>
          <w:sz w:val="24"/>
        </w:rPr>
        <w:t>rtial fulfillment for the degree</w:t>
      </w:r>
    </w:p>
    <w:p w14:paraId="7B806820" w14:textId="77777777" w:rsidR="00C9722A" w:rsidRPr="004873BD" w:rsidRDefault="00C9722A" w:rsidP="00B52546">
      <w:pPr>
        <w:spacing w:line="360" w:lineRule="auto"/>
        <w:ind w:left="90" w:right="90"/>
        <w:jc w:val="center"/>
        <w:rPr>
          <w:rFonts w:ascii="Times New Roman" w:hAnsi="Times New Roman" w:cs="Times New Roman"/>
          <w:b/>
          <w:sz w:val="24"/>
        </w:rPr>
      </w:pPr>
      <w:r w:rsidRPr="004873BD">
        <w:rPr>
          <w:rFonts w:ascii="Times New Roman" w:hAnsi="Times New Roman" w:cs="Times New Roman"/>
          <w:b/>
          <w:sz w:val="24"/>
        </w:rPr>
        <w:t>Bachelor of Science in Information Technology</w:t>
      </w:r>
    </w:p>
    <w:p w14:paraId="08279541" w14:textId="048365D1" w:rsidR="00C9722A" w:rsidRPr="004873BD" w:rsidRDefault="006273B1" w:rsidP="00C9722A">
      <w:pPr>
        <w:spacing w:line="360" w:lineRule="auto"/>
        <w:ind w:left="630" w:right="702"/>
        <w:jc w:val="center"/>
        <w:rPr>
          <w:rFonts w:ascii="Times New Roman" w:hAnsi="Times New Roman" w:cs="Times New Roman"/>
          <w:b/>
          <w:sz w:val="24"/>
          <w:szCs w:val="24"/>
        </w:rPr>
      </w:pPr>
      <w:r>
        <w:rPr>
          <w:rFonts w:ascii="Times New Roman" w:hAnsi="Times New Roman" w:cs="Times New Roman"/>
          <w:b/>
          <w:sz w:val="24"/>
          <w:szCs w:val="24"/>
        </w:rPr>
        <w:t>INTE 4213 – Capstone Project</w:t>
      </w:r>
    </w:p>
    <w:p w14:paraId="71959B61" w14:textId="77777777" w:rsidR="00B52546" w:rsidRPr="0061162A" w:rsidRDefault="00B52546" w:rsidP="00B52546">
      <w:pPr>
        <w:spacing w:line="360" w:lineRule="auto"/>
        <w:ind w:left="90" w:right="90"/>
        <w:jc w:val="center"/>
        <w:rPr>
          <w:rFonts w:ascii="Times New Roman" w:hAnsi="Times New Roman" w:cs="Times New Roman"/>
          <w:sz w:val="24"/>
        </w:rPr>
      </w:pPr>
    </w:p>
    <w:p w14:paraId="4D638686" w14:textId="77777777" w:rsidR="005332B8" w:rsidRPr="0061162A" w:rsidRDefault="005332B8" w:rsidP="00B52546">
      <w:pPr>
        <w:spacing w:line="360" w:lineRule="auto"/>
        <w:ind w:left="90" w:right="90"/>
        <w:jc w:val="center"/>
        <w:rPr>
          <w:rFonts w:ascii="Times New Roman" w:hAnsi="Times New Roman" w:cs="Times New Roman"/>
          <w:sz w:val="24"/>
        </w:rPr>
      </w:pPr>
    </w:p>
    <w:p w14:paraId="7E2CA6EE" w14:textId="77777777" w:rsidR="005332B8" w:rsidRPr="0061162A" w:rsidRDefault="005332B8" w:rsidP="00B52546">
      <w:pPr>
        <w:spacing w:line="360" w:lineRule="auto"/>
        <w:ind w:left="90" w:right="90"/>
        <w:jc w:val="center"/>
        <w:rPr>
          <w:rFonts w:ascii="Times New Roman" w:hAnsi="Times New Roman" w:cs="Times New Roman"/>
          <w:sz w:val="24"/>
        </w:rPr>
      </w:pPr>
    </w:p>
    <w:p w14:paraId="120CFA04" w14:textId="77777777" w:rsidR="00C9722A" w:rsidRPr="00A154D6" w:rsidRDefault="00C9722A" w:rsidP="00C9722A">
      <w:pPr>
        <w:spacing w:line="360" w:lineRule="auto"/>
        <w:ind w:left="90" w:right="90"/>
        <w:jc w:val="center"/>
        <w:rPr>
          <w:rFonts w:ascii="Times New Roman" w:hAnsi="Times New Roman" w:cs="Times New Roman"/>
          <w:sz w:val="24"/>
          <w:szCs w:val="24"/>
        </w:rPr>
      </w:pPr>
      <w:r>
        <w:rPr>
          <w:rFonts w:ascii="Times New Roman" w:hAnsi="Times New Roman" w:cs="Times New Roman"/>
          <w:sz w:val="24"/>
          <w:szCs w:val="24"/>
        </w:rPr>
        <w:t xml:space="preserve">Alcobendas, </w:t>
      </w:r>
      <w:proofErr w:type="spellStart"/>
      <w:r>
        <w:rPr>
          <w:rFonts w:ascii="Times New Roman" w:hAnsi="Times New Roman" w:cs="Times New Roman"/>
          <w:sz w:val="24"/>
          <w:szCs w:val="24"/>
        </w:rPr>
        <w:t>Winsley</w:t>
      </w:r>
      <w:proofErr w:type="spellEnd"/>
      <w:r>
        <w:rPr>
          <w:rFonts w:ascii="Times New Roman" w:hAnsi="Times New Roman" w:cs="Times New Roman"/>
          <w:sz w:val="24"/>
          <w:szCs w:val="24"/>
        </w:rPr>
        <w:t xml:space="preserve"> P.</w:t>
      </w:r>
    </w:p>
    <w:p w14:paraId="16E0212E" w14:textId="77777777" w:rsidR="00C9722A" w:rsidRPr="00A154D6" w:rsidRDefault="00C9722A" w:rsidP="00C9722A">
      <w:pPr>
        <w:spacing w:line="360" w:lineRule="auto"/>
        <w:ind w:left="720" w:right="792"/>
        <w:jc w:val="center"/>
        <w:rPr>
          <w:rFonts w:ascii="Times New Roman" w:hAnsi="Times New Roman" w:cs="Times New Roman"/>
          <w:sz w:val="24"/>
          <w:szCs w:val="24"/>
        </w:rPr>
      </w:pPr>
      <w:proofErr w:type="spellStart"/>
      <w:r w:rsidRPr="00A154D6">
        <w:rPr>
          <w:rFonts w:ascii="Times New Roman" w:hAnsi="Times New Roman" w:cs="Times New Roman"/>
          <w:sz w:val="24"/>
          <w:szCs w:val="24"/>
        </w:rPr>
        <w:t>Margallo</w:t>
      </w:r>
      <w:proofErr w:type="spellEnd"/>
      <w:r w:rsidRPr="00A154D6">
        <w:rPr>
          <w:rFonts w:ascii="Times New Roman" w:hAnsi="Times New Roman" w:cs="Times New Roman"/>
          <w:sz w:val="24"/>
          <w:szCs w:val="24"/>
        </w:rPr>
        <w:t>, John Gabriel</w:t>
      </w:r>
      <w:r>
        <w:rPr>
          <w:rFonts w:ascii="Times New Roman" w:hAnsi="Times New Roman" w:cs="Times New Roman"/>
          <w:sz w:val="24"/>
          <w:szCs w:val="24"/>
        </w:rPr>
        <w:t xml:space="preserve"> A.</w:t>
      </w:r>
    </w:p>
    <w:p w14:paraId="2F659E41" w14:textId="77777777" w:rsidR="00C9722A" w:rsidRDefault="00C9722A" w:rsidP="00C9722A">
      <w:pPr>
        <w:spacing w:line="360" w:lineRule="auto"/>
        <w:ind w:left="720" w:right="792"/>
        <w:jc w:val="center"/>
        <w:rPr>
          <w:rFonts w:ascii="Times New Roman" w:hAnsi="Times New Roman" w:cs="Times New Roman"/>
          <w:sz w:val="24"/>
          <w:szCs w:val="24"/>
        </w:rPr>
      </w:pPr>
      <w:proofErr w:type="spellStart"/>
      <w:r w:rsidRPr="00A154D6">
        <w:rPr>
          <w:rFonts w:ascii="Times New Roman" w:hAnsi="Times New Roman" w:cs="Times New Roman"/>
          <w:sz w:val="24"/>
          <w:szCs w:val="24"/>
        </w:rPr>
        <w:t>Pinga</w:t>
      </w:r>
      <w:proofErr w:type="spellEnd"/>
      <w:r w:rsidRPr="00A154D6">
        <w:rPr>
          <w:rFonts w:ascii="Times New Roman" w:hAnsi="Times New Roman" w:cs="Times New Roman"/>
          <w:sz w:val="24"/>
          <w:szCs w:val="24"/>
        </w:rPr>
        <w:t xml:space="preserve">, Pauline </w:t>
      </w:r>
      <w:proofErr w:type="spellStart"/>
      <w:r w:rsidRPr="00A154D6">
        <w:rPr>
          <w:rFonts w:ascii="Times New Roman" w:hAnsi="Times New Roman" w:cs="Times New Roman"/>
          <w:sz w:val="24"/>
          <w:szCs w:val="24"/>
        </w:rPr>
        <w:t>Mariz</w:t>
      </w:r>
      <w:proofErr w:type="spellEnd"/>
      <w:r>
        <w:rPr>
          <w:rFonts w:ascii="Times New Roman" w:hAnsi="Times New Roman" w:cs="Times New Roman"/>
          <w:sz w:val="24"/>
          <w:szCs w:val="24"/>
        </w:rPr>
        <w:t xml:space="preserve"> R.</w:t>
      </w:r>
    </w:p>
    <w:p w14:paraId="6874F475" w14:textId="77777777" w:rsidR="00C9722A" w:rsidRDefault="00C9722A" w:rsidP="00C9722A">
      <w:pPr>
        <w:ind w:left="720" w:right="792"/>
        <w:jc w:val="center"/>
        <w:rPr>
          <w:rFonts w:ascii="Times New Roman" w:hAnsi="Times New Roman" w:cs="Times New Roman"/>
          <w:color w:val="222222"/>
          <w:sz w:val="24"/>
          <w:szCs w:val="24"/>
          <w:shd w:val="clear" w:color="auto" w:fill="FFFFFF"/>
        </w:rPr>
      </w:pPr>
      <w:proofErr w:type="spellStart"/>
      <w:r w:rsidRPr="001D794A">
        <w:rPr>
          <w:rFonts w:ascii="Times New Roman" w:hAnsi="Times New Roman" w:cs="Times New Roman"/>
          <w:sz w:val="24"/>
          <w:szCs w:val="24"/>
        </w:rPr>
        <w:t>Torri</w:t>
      </w:r>
      <w:r w:rsidRPr="001D794A">
        <w:rPr>
          <w:rFonts w:ascii="Times New Roman" w:hAnsi="Times New Roman" w:cs="Times New Roman"/>
          <w:bCs/>
          <w:color w:val="222222"/>
          <w:sz w:val="24"/>
          <w:szCs w:val="24"/>
          <w:shd w:val="clear" w:color="auto" w:fill="FFFFFF"/>
        </w:rPr>
        <w:t>ñ</w:t>
      </w:r>
      <w:r w:rsidRPr="001D794A">
        <w:rPr>
          <w:rFonts w:ascii="Times New Roman" w:hAnsi="Times New Roman" w:cs="Times New Roman"/>
          <w:color w:val="222222"/>
          <w:sz w:val="24"/>
          <w:szCs w:val="24"/>
          <w:shd w:val="clear" w:color="auto" w:fill="FFFFFF"/>
        </w:rPr>
        <w:t>a</w:t>
      </w:r>
      <w:proofErr w:type="spellEnd"/>
      <w:r w:rsidRPr="001D794A">
        <w:rPr>
          <w:rFonts w:ascii="Times New Roman" w:hAnsi="Times New Roman" w:cs="Times New Roman"/>
          <w:color w:val="222222"/>
          <w:sz w:val="24"/>
          <w:szCs w:val="24"/>
          <w:shd w:val="clear" w:color="auto" w:fill="FFFFFF"/>
        </w:rPr>
        <w:t>, Kim C.</w:t>
      </w:r>
    </w:p>
    <w:p w14:paraId="69D32C54" w14:textId="77777777" w:rsidR="005332B8" w:rsidRPr="0061162A" w:rsidRDefault="005332B8" w:rsidP="00B52546">
      <w:pPr>
        <w:spacing w:line="360" w:lineRule="auto"/>
        <w:ind w:left="90" w:right="90"/>
        <w:jc w:val="center"/>
        <w:rPr>
          <w:rFonts w:ascii="Times New Roman" w:hAnsi="Times New Roman" w:cs="Times New Roman"/>
          <w:b/>
          <w:i/>
          <w:sz w:val="24"/>
        </w:rPr>
      </w:pPr>
      <w:r w:rsidRPr="0061162A">
        <w:rPr>
          <w:rFonts w:ascii="Times New Roman" w:hAnsi="Times New Roman" w:cs="Times New Roman"/>
          <w:b/>
          <w:i/>
          <w:sz w:val="24"/>
        </w:rPr>
        <w:t>Proponents</w:t>
      </w:r>
    </w:p>
    <w:p w14:paraId="114F3689" w14:textId="77777777" w:rsidR="005332B8" w:rsidRPr="0061162A" w:rsidRDefault="005332B8" w:rsidP="00B52546">
      <w:pPr>
        <w:spacing w:line="360" w:lineRule="auto"/>
        <w:ind w:left="90" w:right="90"/>
        <w:jc w:val="center"/>
        <w:rPr>
          <w:rFonts w:ascii="Times New Roman" w:hAnsi="Times New Roman" w:cs="Times New Roman"/>
          <w:b/>
          <w:i/>
          <w:sz w:val="24"/>
        </w:rPr>
      </w:pPr>
    </w:p>
    <w:p w14:paraId="44B46C9F" w14:textId="56C10625" w:rsidR="00F364BD" w:rsidRDefault="006273B1" w:rsidP="00F139E2">
      <w:pPr>
        <w:spacing w:line="360" w:lineRule="auto"/>
        <w:ind w:left="90" w:right="90"/>
        <w:jc w:val="center"/>
        <w:rPr>
          <w:rFonts w:ascii="Times New Roman" w:hAnsi="Times New Roman" w:cs="Times New Roman"/>
          <w:b/>
          <w:sz w:val="24"/>
        </w:rPr>
      </w:pPr>
      <w:r>
        <w:rPr>
          <w:rFonts w:ascii="Times New Roman" w:hAnsi="Times New Roman" w:cs="Times New Roman"/>
          <w:b/>
          <w:sz w:val="24"/>
        </w:rPr>
        <w:t>September</w:t>
      </w:r>
      <w:r w:rsidR="00C9722A">
        <w:rPr>
          <w:rFonts w:ascii="Times New Roman" w:hAnsi="Times New Roman" w:cs="Times New Roman"/>
          <w:b/>
          <w:sz w:val="24"/>
        </w:rPr>
        <w:t xml:space="preserve"> 2018</w:t>
      </w:r>
    </w:p>
    <w:p w14:paraId="3FE5BECB" w14:textId="77777777" w:rsidR="006273B1" w:rsidRPr="00F139E2" w:rsidRDefault="006273B1" w:rsidP="00F139E2">
      <w:pPr>
        <w:spacing w:line="360" w:lineRule="auto"/>
        <w:ind w:left="90" w:right="90"/>
        <w:jc w:val="center"/>
        <w:rPr>
          <w:rFonts w:ascii="Times New Roman" w:hAnsi="Times New Roman" w:cs="Times New Roman"/>
          <w:b/>
          <w:sz w:val="24"/>
        </w:rPr>
      </w:pPr>
    </w:p>
    <w:sdt>
      <w:sdtPr>
        <w:rPr>
          <w:rFonts w:ascii="Times New Roman" w:eastAsiaTheme="minorHAnsi" w:hAnsi="Times New Roman" w:cs="Times New Roman"/>
          <w:color w:val="auto"/>
          <w:sz w:val="22"/>
          <w:szCs w:val="22"/>
        </w:rPr>
        <w:id w:val="-1689975198"/>
        <w:docPartObj>
          <w:docPartGallery w:val="Table of Contents"/>
          <w:docPartUnique/>
        </w:docPartObj>
      </w:sdtPr>
      <w:sdtEndPr>
        <w:rPr>
          <w:b/>
          <w:bCs/>
          <w:noProof/>
          <w:sz w:val="30"/>
          <w:szCs w:val="30"/>
        </w:rPr>
      </w:sdtEndPr>
      <w:sdtContent>
        <w:p w14:paraId="58B7F60A" w14:textId="77777777" w:rsidR="00C9722A" w:rsidRPr="0061162A" w:rsidRDefault="00C9722A" w:rsidP="00C9722A">
          <w:pPr>
            <w:pStyle w:val="TOCHeading"/>
            <w:jc w:val="center"/>
            <w:rPr>
              <w:rFonts w:ascii="Times New Roman" w:hAnsi="Times New Roman" w:cs="Times New Roman"/>
              <w:b/>
              <w:caps/>
              <w:color w:val="auto"/>
              <w:sz w:val="30"/>
            </w:rPr>
          </w:pPr>
          <w:r w:rsidRPr="0061162A">
            <w:rPr>
              <w:rFonts w:ascii="Times New Roman" w:hAnsi="Times New Roman" w:cs="Times New Roman"/>
              <w:b/>
              <w:caps/>
              <w:color w:val="auto"/>
              <w:sz w:val="30"/>
            </w:rPr>
            <w:t>Table of Contents</w:t>
          </w:r>
        </w:p>
        <w:p w14:paraId="2466B527" w14:textId="77777777" w:rsidR="00C9722A" w:rsidRPr="0061162A" w:rsidRDefault="00C9722A" w:rsidP="00C9722A">
          <w:pPr>
            <w:rPr>
              <w:rFonts w:ascii="Times New Roman" w:hAnsi="Times New Roman" w:cs="Times New Roman"/>
            </w:rPr>
          </w:pPr>
        </w:p>
        <w:p w14:paraId="33961A8F" w14:textId="77777777" w:rsidR="006273B1" w:rsidRDefault="00C9722A">
          <w:pPr>
            <w:pStyle w:val="TOC2"/>
            <w:tabs>
              <w:tab w:val="right" w:leader="dot" w:pos="8666"/>
            </w:tabs>
            <w:rPr>
              <w:rFonts w:eastAsiaTheme="minorEastAsia"/>
              <w:noProof/>
            </w:rPr>
          </w:pPr>
          <w:r w:rsidRPr="000F3380">
            <w:rPr>
              <w:rFonts w:ascii="Times New Roman" w:hAnsi="Times New Roman" w:cs="Times New Roman"/>
              <w:sz w:val="24"/>
              <w:szCs w:val="24"/>
            </w:rPr>
            <w:fldChar w:fldCharType="begin"/>
          </w:r>
          <w:r w:rsidRPr="000F3380">
            <w:rPr>
              <w:rFonts w:ascii="Times New Roman" w:hAnsi="Times New Roman" w:cs="Times New Roman"/>
              <w:sz w:val="24"/>
              <w:szCs w:val="24"/>
            </w:rPr>
            <w:instrText xml:space="preserve"> TOC \o "1-3" \h \z \u </w:instrText>
          </w:r>
          <w:r w:rsidRPr="000F3380">
            <w:rPr>
              <w:rFonts w:ascii="Times New Roman" w:hAnsi="Times New Roman" w:cs="Times New Roman"/>
              <w:sz w:val="24"/>
              <w:szCs w:val="24"/>
            </w:rPr>
            <w:fldChar w:fldCharType="separate"/>
          </w:r>
          <w:hyperlink w:anchor="_Toc523220566" w:history="1">
            <w:r w:rsidR="006273B1" w:rsidRPr="00012F9E">
              <w:rPr>
                <w:rStyle w:val="Hyperlink"/>
                <w:rFonts w:ascii="Times New Roman" w:hAnsi="Times New Roman" w:cs="Times New Roman"/>
                <w:b/>
                <w:caps/>
                <w:noProof/>
              </w:rPr>
              <w:t>Project Context</w:t>
            </w:r>
            <w:r w:rsidR="006273B1">
              <w:rPr>
                <w:noProof/>
                <w:webHidden/>
              </w:rPr>
              <w:tab/>
            </w:r>
            <w:r w:rsidR="006273B1">
              <w:rPr>
                <w:noProof/>
                <w:webHidden/>
              </w:rPr>
              <w:fldChar w:fldCharType="begin"/>
            </w:r>
            <w:r w:rsidR="006273B1">
              <w:rPr>
                <w:noProof/>
                <w:webHidden/>
              </w:rPr>
              <w:instrText xml:space="preserve"> PAGEREF _Toc523220566 \h </w:instrText>
            </w:r>
            <w:r w:rsidR="006273B1">
              <w:rPr>
                <w:noProof/>
                <w:webHidden/>
              </w:rPr>
            </w:r>
            <w:r w:rsidR="006273B1">
              <w:rPr>
                <w:noProof/>
                <w:webHidden/>
              </w:rPr>
              <w:fldChar w:fldCharType="separate"/>
            </w:r>
            <w:r w:rsidR="006273B1">
              <w:rPr>
                <w:noProof/>
                <w:webHidden/>
              </w:rPr>
              <w:t>3</w:t>
            </w:r>
            <w:r w:rsidR="006273B1">
              <w:rPr>
                <w:noProof/>
                <w:webHidden/>
              </w:rPr>
              <w:fldChar w:fldCharType="end"/>
            </w:r>
          </w:hyperlink>
        </w:p>
        <w:p w14:paraId="2085ACC1" w14:textId="77777777" w:rsidR="006273B1" w:rsidRDefault="00F2475A">
          <w:pPr>
            <w:pStyle w:val="TOC1"/>
            <w:tabs>
              <w:tab w:val="right" w:leader="dot" w:pos="8666"/>
            </w:tabs>
            <w:rPr>
              <w:rFonts w:eastAsiaTheme="minorEastAsia"/>
              <w:noProof/>
            </w:rPr>
          </w:pPr>
          <w:hyperlink w:anchor="_Toc523220567" w:history="1">
            <w:r w:rsidR="006273B1" w:rsidRPr="00012F9E">
              <w:rPr>
                <w:rStyle w:val="Hyperlink"/>
                <w:rFonts w:ascii="Times New Roman" w:hAnsi="Times New Roman" w:cs="Times New Roman"/>
                <w:b/>
                <w:caps/>
                <w:noProof/>
              </w:rPr>
              <w:t>Chapter 3 – Methodology</w:t>
            </w:r>
            <w:r w:rsidR="006273B1">
              <w:rPr>
                <w:noProof/>
                <w:webHidden/>
              </w:rPr>
              <w:tab/>
            </w:r>
            <w:r w:rsidR="006273B1">
              <w:rPr>
                <w:noProof/>
                <w:webHidden/>
              </w:rPr>
              <w:fldChar w:fldCharType="begin"/>
            </w:r>
            <w:r w:rsidR="006273B1">
              <w:rPr>
                <w:noProof/>
                <w:webHidden/>
              </w:rPr>
              <w:instrText xml:space="preserve"> PAGEREF _Toc523220567 \h </w:instrText>
            </w:r>
            <w:r w:rsidR="006273B1">
              <w:rPr>
                <w:noProof/>
                <w:webHidden/>
              </w:rPr>
            </w:r>
            <w:r w:rsidR="006273B1">
              <w:rPr>
                <w:noProof/>
                <w:webHidden/>
              </w:rPr>
              <w:fldChar w:fldCharType="separate"/>
            </w:r>
            <w:r w:rsidR="006273B1">
              <w:rPr>
                <w:noProof/>
                <w:webHidden/>
              </w:rPr>
              <w:t>4</w:t>
            </w:r>
            <w:r w:rsidR="006273B1">
              <w:rPr>
                <w:noProof/>
                <w:webHidden/>
              </w:rPr>
              <w:fldChar w:fldCharType="end"/>
            </w:r>
          </w:hyperlink>
        </w:p>
        <w:p w14:paraId="4341228F" w14:textId="77777777" w:rsidR="006273B1" w:rsidRDefault="00F2475A">
          <w:pPr>
            <w:pStyle w:val="TOC2"/>
            <w:tabs>
              <w:tab w:val="left" w:pos="880"/>
              <w:tab w:val="right" w:leader="dot" w:pos="8666"/>
            </w:tabs>
            <w:rPr>
              <w:rFonts w:eastAsiaTheme="minorEastAsia"/>
              <w:noProof/>
            </w:rPr>
          </w:pPr>
          <w:hyperlink w:anchor="_Toc523220568" w:history="1">
            <w:r w:rsidR="006273B1" w:rsidRPr="00012F9E">
              <w:rPr>
                <w:rStyle w:val="Hyperlink"/>
                <w:rFonts w:ascii="Times New Roman" w:hAnsi="Times New Roman" w:cs="Times New Roman"/>
                <w:b/>
                <w:caps/>
                <w:noProof/>
              </w:rPr>
              <w:t>3.1.</w:t>
            </w:r>
            <w:r w:rsidR="006273B1">
              <w:rPr>
                <w:rFonts w:eastAsiaTheme="minorEastAsia"/>
                <w:noProof/>
              </w:rPr>
              <w:tab/>
            </w:r>
            <w:r w:rsidR="006273B1" w:rsidRPr="00012F9E">
              <w:rPr>
                <w:rStyle w:val="Hyperlink"/>
                <w:rFonts w:ascii="Times New Roman" w:hAnsi="Times New Roman" w:cs="Times New Roman"/>
                <w:b/>
                <w:caps/>
                <w:noProof/>
              </w:rPr>
              <w:t>Requirements Analysis</w:t>
            </w:r>
            <w:r w:rsidR="006273B1">
              <w:rPr>
                <w:noProof/>
                <w:webHidden/>
              </w:rPr>
              <w:tab/>
            </w:r>
            <w:r w:rsidR="006273B1">
              <w:rPr>
                <w:noProof/>
                <w:webHidden/>
              </w:rPr>
              <w:fldChar w:fldCharType="begin"/>
            </w:r>
            <w:r w:rsidR="006273B1">
              <w:rPr>
                <w:noProof/>
                <w:webHidden/>
              </w:rPr>
              <w:instrText xml:space="preserve"> PAGEREF _Toc523220568 \h </w:instrText>
            </w:r>
            <w:r w:rsidR="006273B1">
              <w:rPr>
                <w:noProof/>
                <w:webHidden/>
              </w:rPr>
            </w:r>
            <w:r w:rsidR="006273B1">
              <w:rPr>
                <w:noProof/>
                <w:webHidden/>
              </w:rPr>
              <w:fldChar w:fldCharType="separate"/>
            </w:r>
            <w:r w:rsidR="006273B1">
              <w:rPr>
                <w:noProof/>
                <w:webHidden/>
              </w:rPr>
              <w:t>4</w:t>
            </w:r>
            <w:r w:rsidR="006273B1">
              <w:rPr>
                <w:noProof/>
                <w:webHidden/>
              </w:rPr>
              <w:fldChar w:fldCharType="end"/>
            </w:r>
          </w:hyperlink>
        </w:p>
        <w:p w14:paraId="34D79580" w14:textId="77777777" w:rsidR="006273B1" w:rsidRDefault="00F2475A">
          <w:pPr>
            <w:pStyle w:val="TOC3"/>
            <w:tabs>
              <w:tab w:val="left" w:pos="1320"/>
              <w:tab w:val="right" w:leader="dot" w:pos="8666"/>
            </w:tabs>
            <w:rPr>
              <w:rFonts w:eastAsiaTheme="minorEastAsia"/>
              <w:noProof/>
            </w:rPr>
          </w:pPr>
          <w:hyperlink w:anchor="_Toc523220569" w:history="1">
            <w:r w:rsidR="006273B1" w:rsidRPr="00012F9E">
              <w:rPr>
                <w:rStyle w:val="Hyperlink"/>
                <w:rFonts w:ascii="Times New Roman" w:hAnsi="Times New Roman" w:cs="Times New Roman"/>
                <w:noProof/>
              </w:rPr>
              <w:t>3.1.1.</w:t>
            </w:r>
            <w:r w:rsidR="006273B1">
              <w:rPr>
                <w:rFonts w:eastAsiaTheme="minorEastAsia"/>
                <w:noProof/>
              </w:rPr>
              <w:tab/>
            </w:r>
            <w:r w:rsidR="006273B1" w:rsidRPr="00012F9E">
              <w:rPr>
                <w:rStyle w:val="Hyperlink"/>
                <w:rFonts w:ascii="Times New Roman" w:hAnsi="Times New Roman" w:cs="Times New Roman"/>
                <w:noProof/>
              </w:rPr>
              <w:t>Requirements – Features Matrix</w:t>
            </w:r>
            <w:r w:rsidR="006273B1">
              <w:rPr>
                <w:noProof/>
                <w:webHidden/>
              </w:rPr>
              <w:tab/>
            </w:r>
            <w:r w:rsidR="006273B1">
              <w:rPr>
                <w:noProof/>
                <w:webHidden/>
              </w:rPr>
              <w:fldChar w:fldCharType="begin"/>
            </w:r>
            <w:r w:rsidR="006273B1">
              <w:rPr>
                <w:noProof/>
                <w:webHidden/>
              </w:rPr>
              <w:instrText xml:space="preserve"> PAGEREF _Toc523220569 \h </w:instrText>
            </w:r>
            <w:r w:rsidR="006273B1">
              <w:rPr>
                <w:noProof/>
                <w:webHidden/>
              </w:rPr>
            </w:r>
            <w:r w:rsidR="006273B1">
              <w:rPr>
                <w:noProof/>
                <w:webHidden/>
              </w:rPr>
              <w:fldChar w:fldCharType="separate"/>
            </w:r>
            <w:r w:rsidR="006273B1">
              <w:rPr>
                <w:noProof/>
                <w:webHidden/>
              </w:rPr>
              <w:t>4</w:t>
            </w:r>
            <w:r w:rsidR="006273B1">
              <w:rPr>
                <w:noProof/>
                <w:webHidden/>
              </w:rPr>
              <w:fldChar w:fldCharType="end"/>
            </w:r>
          </w:hyperlink>
        </w:p>
        <w:p w14:paraId="4D8F2943" w14:textId="77777777" w:rsidR="006273B1" w:rsidRDefault="00F2475A">
          <w:pPr>
            <w:pStyle w:val="TOC3"/>
            <w:tabs>
              <w:tab w:val="left" w:pos="1320"/>
              <w:tab w:val="right" w:leader="dot" w:pos="8666"/>
            </w:tabs>
            <w:rPr>
              <w:rFonts w:eastAsiaTheme="minorEastAsia"/>
              <w:noProof/>
            </w:rPr>
          </w:pPr>
          <w:hyperlink w:anchor="_Toc523220570" w:history="1">
            <w:r w:rsidR="006273B1" w:rsidRPr="00012F9E">
              <w:rPr>
                <w:rStyle w:val="Hyperlink"/>
                <w:rFonts w:ascii="Times New Roman" w:hAnsi="Times New Roman" w:cs="Times New Roman"/>
                <w:noProof/>
              </w:rPr>
              <w:t>3.1.2.</w:t>
            </w:r>
            <w:r w:rsidR="006273B1">
              <w:rPr>
                <w:rFonts w:eastAsiaTheme="minorEastAsia"/>
                <w:noProof/>
              </w:rPr>
              <w:tab/>
            </w:r>
            <w:r w:rsidR="006273B1" w:rsidRPr="00012F9E">
              <w:rPr>
                <w:rStyle w:val="Hyperlink"/>
                <w:rFonts w:ascii="Times New Roman" w:hAnsi="Times New Roman" w:cs="Times New Roman"/>
                <w:noProof/>
              </w:rPr>
              <w:t>Use Case Diagram</w:t>
            </w:r>
            <w:r w:rsidR="006273B1">
              <w:rPr>
                <w:noProof/>
                <w:webHidden/>
              </w:rPr>
              <w:tab/>
            </w:r>
            <w:r w:rsidR="006273B1">
              <w:rPr>
                <w:noProof/>
                <w:webHidden/>
              </w:rPr>
              <w:fldChar w:fldCharType="begin"/>
            </w:r>
            <w:r w:rsidR="006273B1">
              <w:rPr>
                <w:noProof/>
                <w:webHidden/>
              </w:rPr>
              <w:instrText xml:space="preserve"> PAGEREF _Toc523220570 \h </w:instrText>
            </w:r>
            <w:r w:rsidR="006273B1">
              <w:rPr>
                <w:noProof/>
                <w:webHidden/>
              </w:rPr>
            </w:r>
            <w:r w:rsidR="006273B1">
              <w:rPr>
                <w:noProof/>
                <w:webHidden/>
              </w:rPr>
              <w:fldChar w:fldCharType="separate"/>
            </w:r>
            <w:r w:rsidR="006273B1">
              <w:rPr>
                <w:noProof/>
                <w:webHidden/>
              </w:rPr>
              <w:t>5</w:t>
            </w:r>
            <w:r w:rsidR="006273B1">
              <w:rPr>
                <w:noProof/>
                <w:webHidden/>
              </w:rPr>
              <w:fldChar w:fldCharType="end"/>
            </w:r>
          </w:hyperlink>
        </w:p>
        <w:p w14:paraId="082EE069" w14:textId="77777777" w:rsidR="006273B1" w:rsidRDefault="00F2475A">
          <w:pPr>
            <w:pStyle w:val="TOC3"/>
            <w:tabs>
              <w:tab w:val="left" w:pos="1320"/>
              <w:tab w:val="right" w:leader="dot" w:pos="8666"/>
            </w:tabs>
            <w:rPr>
              <w:rFonts w:eastAsiaTheme="minorEastAsia"/>
              <w:noProof/>
            </w:rPr>
          </w:pPr>
          <w:hyperlink w:anchor="_Toc523220571" w:history="1">
            <w:r w:rsidR="006273B1" w:rsidRPr="00012F9E">
              <w:rPr>
                <w:rStyle w:val="Hyperlink"/>
                <w:rFonts w:ascii="Times New Roman" w:hAnsi="Times New Roman" w:cs="Times New Roman"/>
                <w:noProof/>
              </w:rPr>
              <w:t>3.1.3.</w:t>
            </w:r>
            <w:r w:rsidR="006273B1">
              <w:rPr>
                <w:rFonts w:eastAsiaTheme="minorEastAsia"/>
                <w:noProof/>
              </w:rPr>
              <w:tab/>
            </w:r>
            <w:r w:rsidR="006273B1" w:rsidRPr="00012F9E">
              <w:rPr>
                <w:rStyle w:val="Hyperlink"/>
                <w:rFonts w:ascii="Times New Roman" w:hAnsi="Times New Roman" w:cs="Times New Roman"/>
                <w:noProof/>
              </w:rPr>
              <w:t>Use Case Report</w:t>
            </w:r>
            <w:r w:rsidR="006273B1">
              <w:rPr>
                <w:noProof/>
                <w:webHidden/>
              </w:rPr>
              <w:tab/>
            </w:r>
            <w:r w:rsidR="006273B1">
              <w:rPr>
                <w:noProof/>
                <w:webHidden/>
              </w:rPr>
              <w:fldChar w:fldCharType="begin"/>
            </w:r>
            <w:r w:rsidR="006273B1">
              <w:rPr>
                <w:noProof/>
                <w:webHidden/>
              </w:rPr>
              <w:instrText xml:space="preserve"> PAGEREF _Toc523220571 \h </w:instrText>
            </w:r>
            <w:r w:rsidR="006273B1">
              <w:rPr>
                <w:noProof/>
                <w:webHidden/>
              </w:rPr>
            </w:r>
            <w:r w:rsidR="006273B1">
              <w:rPr>
                <w:noProof/>
                <w:webHidden/>
              </w:rPr>
              <w:fldChar w:fldCharType="separate"/>
            </w:r>
            <w:r w:rsidR="006273B1">
              <w:rPr>
                <w:noProof/>
                <w:webHidden/>
              </w:rPr>
              <w:t>6</w:t>
            </w:r>
            <w:r w:rsidR="006273B1">
              <w:rPr>
                <w:noProof/>
                <w:webHidden/>
              </w:rPr>
              <w:fldChar w:fldCharType="end"/>
            </w:r>
          </w:hyperlink>
        </w:p>
        <w:p w14:paraId="0963D34C" w14:textId="77777777" w:rsidR="006273B1" w:rsidRDefault="00F2475A">
          <w:pPr>
            <w:pStyle w:val="TOC2"/>
            <w:tabs>
              <w:tab w:val="left" w:pos="880"/>
              <w:tab w:val="right" w:leader="dot" w:pos="8666"/>
            </w:tabs>
            <w:rPr>
              <w:rFonts w:eastAsiaTheme="minorEastAsia"/>
              <w:noProof/>
            </w:rPr>
          </w:pPr>
          <w:hyperlink w:anchor="_Toc523220572" w:history="1">
            <w:r w:rsidR="006273B1" w:rsidRPr="00012F9E">
              <w:rPr>
                <w:rStyle w:val="Hyperlink"/>
                <w:rFonts w:ascii="Times New Roman" w:hAnsi="Times New Roman" w:cs="Times New Roman"/>
                <w:b/>
                <w:caps/>
                <w:noProof/>
              </w:rPr>
              <w:t>3.2.</w:t>
            </w:r>
            <w:r w:rsidR="006273B1">
              <w:rPr>
                <w:rFonts w:eastAsiaTheme="minorEastAsia"/>
                <w:noProof/>
              </w:rPr>
              <w:tab/>
            </w:r>
            <w:r w:rsidR="006273B1" w:rsidRPr="00012F9E">
              <w:rPr>
                <w:rStyle w:val="Hyperlink"/>
                <w:rFonts w:ascii="Times New Roman" w:hAnsi="Times New Roman" w:cs="Times New Roman"/>
                <w:b/>
                <w:caps/>
                <w:noProof/>
              </w:rPr>
              <w:t>Design Specifications</w:t>
            </w:r>
            <w:r w:rsidR="006273B1">
              <w:rPr>
                <w:noProof/>
                <w:webHidden/>
              </w:rPr>
              <w:tab/>
            </w:r>
            <w:r w:rsidR="006273B1">
              <w:rPr>
                <w:noProof/>
                <w:webHidden/>
              </w:rPr>
              <w:fldChar w:fldCharType="begin"/>
            </w:r>
            <w:r w:rsidR="006273B1">
              <w:rPr>
                <w:noProof/>
                <w:webHidden/>
              </w:rPr>
              <w:instrText xml:space="preserve"> PAGEREF _Toc523220572 \h </w:instrText>
            </w:r>
            <w:r w:rsidR="006273B1">
              <w:rPr>
                <w:noProof/>
                <w:webHidden/>
              </w:rPr>
            </w:r>
            <w:r w:rsidR="006273B1">
              <w:rPr>
                <w:noProof/>
                <w:webHidden/>
              </w:rPr>
              <w:fldChar w:fldCharType="separate"/>
            </w:r>
            <w:r w:rsidR="006273B1">
              <w:rPr>
                <w:noProof/>
                <w:webHidden/>
              </w:rPr>
              <w:t>10</w:t>
            </w:r>
            <w:r w:rsidR="006273B1">
              <w:rPr>
                <w:noProof/>
                <w:webHidden/>
              </w:rPr>
              <w:fldChar w:fldCharType="end"/>
            </w:r>
          </w:hyperlink>
        </w:p>
        <w:p w14:paraId="55ADB218" w14:textId="77777777" w:rsidR="006273B1" w:rsidRDefault="00F2475A">
          <w:pPr>
            <w:pStyle w:val="TOC3"/>
            <w:tabs>
              <w:tab w:val="left" w:pos="1320"/>
              <w:tab w:val="right" w:leader="dot" w:pos="8666"/>
            </w:tabs>
            <w:rPr>
              <w:rFonts w:eastAsiaTheme="minorEastAsia"/>
              <w:noProof/>
            </w:rPr>
          </w:pPr>
          <w:hyperlink w:anchor="_Toc523220573" w:history="1">
            <w:r w:rsidR="006273B1" w:rsidRPr="00012F9E">
              <w:rPr>
                <w:rStyle w:val="Hyperlink"/>
                <w:rFonts w:ascii="Times New Roman" w:hAnsi="Times New Roman" w:cs="Times New Roman"/>
                <w:noProof/>
              </w:rPr>
              <w:t>3.2.1.</w:t>
            </w:r>
            <w:r w:rsidR="006273B1">
              <w:rPr>
                <w:rFonts w:eastAsiaTheme="minorEastAsia"/>
                <w:noProof/>
              </w:rPr>
              <w:tab/>
            </w:r>
            <w:r w:rsidR="006273B1" w:rsidRPr="00012F9E">
              <w:rPr>
                <w:rStyle w:val="Hyperlink"/>
                <w:rFonts w:ascii="Times New Roman" w:hAnsi="Times New Roman" w:cs="Times New Roman"/>
                <w:noProof/>
              </w:rPr>
              <w:t>Activity Diagram</w:t>
            </w:r>
            <w:r w:rsidR="006273B1">
              <w:rPr>
                <w:noProof/>
                <w:webHidden/>
              </w:rPr>
              <w:tab/>
            </w:r>
            <w:r w:rsidR="006273B1">
              <w:rPr>
                <w:noProof/>
                <w:webHidden/>
              </w:rPr>
              <w:fldChar w:fldCharType="begin"/>
            </w:r>
            <w:r w:rsidR="006273B1">
              <w:rPr>
                <w:noProof/>
                <w:webHidden/>
              </w:rPr>
              <w:instrText xml:space="preserve"> PAGEREF _Toc523220573 \h </w:instrText>
            </w:r>
            <w:r w:rsidR="006273B1">
              <w:rPr>
                <w:noProof/>
                <w:webHidden/>
              </w:rPr>
            </w:r>
            <w:r w:rsidR="006273B1">
              <w:rPr>
                <w:noProof/>
                <w:webHidden/>
              </w:rPr>
              <w:fldChar w:fldCharType="separate"/>
            </w:r>
            <w:r w:rsidR="006273B1">
              <w:rPr>
                <w:noProof/>
                <w:webHidden/>
              </w:rPr>
              <w:t>10</w:t>
            </w:r>
            <w:r w:rsidR="006273B1">
              <w:rPr>
                <w:noProof/>
                <w:webHidden/>
              </w:rPr>
              <w:fldChar w:fldCharType="end"/>
            </w:r>
          </w:hyperlink>
        </w:p>
        <w:p w14:paraId="0396385C" w14:textId="77777777" w:rsidR="006273B1" w:rsidRDefault="00F2475A">
          <w:pPr>
            <w:pStyle w:val="TOC3"/>
            <w:tabs>
              <w:tab w:val="left" w:pos="1320"/>
              <w:tab w:val="right" w:leader="dot" w:pos="8666"/>
            </w:tabs>
            <w:rPr>
              <w:rFonts w:eastAsiaTheme="minorEastAsia"/>
              <w:noProof/>
            </w:rPr>
          </w:pPr>
          <w:hyperlink w:anchor="_Toc523220574" w:history="1">
            <w:r w:rsidR="006273B1" w:rsidRPr="00012F9E">
              <w:rPr>
                <w:rStyle w:val="Hyperlink"/>
                <w:rFonts w:ascii="Times New Roman" w:hAnsi="Times New Roman" w:cs="Times New Roman"/>
                <w:noProof/>
              </w:rPr>
              <w:t>3.2.2.</w:t>
            </w:r>
            <w:r w:rsidR="006273B1">
              <w:rPr>
                <w:rFonts w:eastAsiaTheme="minorEastAsia"/>
                <w:noProof/>
              </w:rPr>
              <w:tab/>
            </w:r>
            <w:r w:rsidR="006273B1" w:rsidRPr="00012F9E">
              <w:rPr>
                <w:rStyle w:val="Hyperlink"/>
                <w:rFonts w:ascii="Times New Roman" w:hAnsi="Times New Roman" w:cs="Times New Roman"/>
                <w:noProof/>
              </w:rPr>
              <w:t>Class Diagram</w:t>
            </w:r>
            <w:r w:rsidR="006273B1">
              <w:rPr>
                <w:noProof/>
                <w:webHidden/>
              </w:rPr>
              <w:tab/>
            </w:r>
            <w:r w:rsidR="006273B1">
              <w:rPr>
                <w:noProof/>
                <w:webHidden/>
              </w:rPr>
              <w:fldChar w:fldCharType="begin"/>
            </w:r>
            <w:r w:rsidR="006273B1">
              <w:rPr>
                <w:noProof/>
                <w:webHidden/>
              </w:rPr>
              <w:instrText xml:space="preserve"> PAGEREF _Toc523220574 \h </w:instrText>
            </w:r>
            <w:r w:rsidR="006273B1">
              <w:rPr>
                <w:noProof/>
                <w:webHidden/>
              </w:rPr>
            </w:r>
            <w:r w:rsidR="006273B1">
              <w:rPr>
                <w:noProof/>
                <w:webHidden/>
              </w:rPr>
              <w:fldChar w:fldCharType="separate"/>
            </w:r>
            <w:r w:rsidR="006273B1">
              <w:rPr>
                <w:noProof/>
                <w:webHidden/>
              </w:rPr>
              <w:t>17</w:t>
            </w:r>
            <w:r w:rsidR="006273B1">
              <w:rPr>
                <w:noProof/>
                <w:webHidden/>
              </w:rPr>
              <w:fldChar w:fldCharType="end"/>
            </w:r>
          </w:hyperlink>
        </w:p>
        <w:p w14:paraId="34FCDBA4" w14:textId="77777777" w:rsidR="006273B1" w:rsidRDefault="00F2475A">
          <w:pPr>
            <w:pStyle w:val="TOC3"/>
            <w:tabs>
              <w:tab w:val="left" w:pos="1320"/>
              <w:tab w:val="right" w:leader="dot" w:pos="8666"/>
            </w:tabs>
            <w:rPr>
              <w:rFonts w:eastAsiaTheme="minorEastAsia"/>
              <w:noProof/>
            </w:rPr>
          </w:pPr>
          <w:hyperlink w:anchor="_Toc523220575" w:history="1">
            <w:r w:rsidR="006273B1" w:rsidRPr="00012F9E">
              <w:rPr>
                <w:rStyle w:val="Hyperlink"/>
                <w:rFonts w:ascii="Times New Roman" w:hAnsi="Times New Roman" w:cs="Times New Roman"/>
                <w:noProof/>
              </w:rPr>
              <w:t>3.2.3.</w:t>
            </w:r>
            <w:r w:rsidR="006273B1">
              <w:rPr>
                <w:rFonts w:eastAsiaTheme="minorEastAsia"/>
                <w:noProof/>
              </w:rPr>
              <w:tab/>
            </w:r>
            <w:r w:rsidR="006273B1" w:rsidRPr="00012F9E">
              <w:rPr>
                <w:rStyle w:val="Hyperlink"/>
                <w:rFonts w:ascii="Times New Roman" w:hAnsi="Times New Roman" w:cs="Times New Roman"/>
                <w:noProof/>
              </w:rPr>
              <w:t>GUI Design</w:t>
            </w:r>
            <w:r w:rsidR="006273B1">
              <w:rPr>
                <w:noProof/>
                <w:webHidden/>
              </w:rPr>
              <w:tab/>
            </w:r>
            <w:r w:rsidR="006273B1">
              <w:rPr>
                <w:noProof/>
                <w:webHidden/>
              </w:rPr>
              <w:fldChar w:fldCharType="begin"/>
            </w:r>
            <w:r w:rsidR="006273B1">
              <w:rPr>
                <w:noProof/>
                <w:webHidden/>
              </w:rPr>
              <w:instrText xml:space="preserve"> PAGEREF _Toc523220575 \h </w:instrText>
            </w:r>
            <w:r w:rsidR="006273B1">
              <w:rPr>
                <w:noProof/>
                <w:webHidden/>
              </w:rPr>
            </w:r>
            <w:r w:rsidR="006273B1">
              <w:rPr>
                <w:noProof/>
                <w:webHidden/>
              </w:rPr>
              <w:fldChar w:fldCharType="separate"/>
            </w:r>
            <w:r w:rsidR="006273B1">
              <w:rPr>
                <w:noProof/>
                <w:webHidden/>
              </w:rPr>
              <w:t>24</w:t>
            </w:r>
            <w:r w:rsidR="006273B1">
              <w:rPr>
                <w:noProof/>
                <w:webHidden/>
              </w:rPr>
              <w:fldChar w:fldCharType="end"/>
            </w:r>
          </w:hyperlink>
        </w:p>
        <w:p w14:paraId="63830196" w14:textId="77777777" w:rsidR="006273B1" w:rsidRDefault="00F2475A">
          <w:pPr>
            <w:pStyle w:val="TOC3"/>
            <w:tabs>
              <w:tab w:val="left" w:pos="1320"/>
              <w:tab w:val="right" w:leader="dot" w:pos="8666"/>
            </w:tabs>
            <w:rPr>
              <w:rFonts w:eastAsiaTheme="minorEastAsia"/>
              <w:noProof/>
            </w:rPr>
          </w:pPr>
          <w:hyperlink w:anchor="_Toc523220576" w:history="1">
            <w:r w:rsidR="006273B1" w:rsidRPr="00012F9E">
              <w:rPr>
                <w:rStyle w:val="Hyperlink"/>
                <w:rFonts w:ascii="Times New Roman" w:hAnsi="Times New Roman" w:cs="Times New Roman"/>
                <w:noProof/>
              </w:rPr>
              <w:t>3.2.4.</w:t>
            </w:r>
            <w:r w:rsidR="006273B1">
              <w:rPr>
                <w:rFonts w:eastAsiaTheme="minorEastAsia"/>
                <w:noProof/>
              </w:rPr>
              <w:tab/>
            </w:r>
            <w:r w:rsidR="006273B1" w:rsidRPr="00012F9E">
              <w:rPr>
                <w:rStyle w:val="Hyperlink"/>
                <w:rFonts w:ascii="Times New Roman" w:hAnsi="Times New Roman" w:cs="Times New Roman"/>
                <w:noProof/>
              </w:rPr>
              <w:t>Database Schema</w:t>
            </w:r>
            <w:r w:rsidR="006273B1">
              <w:rPr>
                <w:noProof/>
                <w:webHidden/>
              </w:rPr>
              <w:tab/>
            </w:r>
            <w:r w:rsidR="006273B1">
              <w:rPr>
                <w:noProof/>
                <w:webHidden/>
              </w:rPr>
              <w:fldChar w:fldCharType="begin"/>
            </w:r>
            <w:r w:rsidR="006273B1">
              <w:rPr>
                <w:noProof/>
                <w:webHidden/>
              </w:rPr>
              <w:instrText xml:space="preserve"> PAGEREF _Toc523220576 \h </w:instrText>
            </w:r>
            <w:r w:rsidR="006273B1">
              <w:rPr>
                <w:noProof/>
                <w:webHidden/>
              </w:rPr>
            </w:r>
            <w:r w:rsidR="006273B1">
              <w:rPr>
                <w:noProof/>
                <w:webHidden/>
              </w:rPr>
              <w:fldChar w:fldCharType="separate"/>
            </w:r>
            <w:r w:rsidR="006273B1">
              <w:rPr>
                <w:noProof/>
                <w:webHidden/>
              </w:rPr>
              <w:t>42</w:t>
            </w:r>
            <w:r w:rsidR="006273B1">
              <w:rPr>
                <w:noProof/>
                <w:webHidden/>
              </w:rPr>
              <w:fldChar w:fldCharType="end"/>
            </w:r>
          </w:hyperlink>
        </w:p>
        <w:p w14:paraId="33E0BD9F" w14:textId="77777777" w:rsidR="006273B1" w:rsidRDefault="00F2475A">
          <w:pPr>
            <w:pStyle w:val="TOC3"/>
            <w:tabs>
              <w:tab w:val="left" w:pos="1320"/>
              <w:tab w:val="right" w:leader="dot" w:pos="8666"/>
            </w:tabs>
            <w:rPr>
              <w:rFonts w:eastAsiaTheme="minorEastAsia"/>
              <w:noProof/>
            </w:rPr>
          </w:pPr>
          <w:hyperlink w:anchor="_Toc523220577" w:history="1">
            <w:r w:rsidR="006273B1" w:rsidRPr="00012F9E">
              <w:rPr>
                <w:rStyle w:val="Hyperlink"/>
                <w:rFonts w:ascii="Times New Roman" w:hAnsi="Times New Roman" w:cs="Times New Roman"/>
                <w:noProof/>
              </w:rPr>
              <w:t>3.2.5.</w:t>
            </w:r>
            <w:r w:rsidR="006273B1">
              <w:rPr>
                <w:rFonts w:eastAsiaTheme="minorEastAsia"/>
                <w:noProof/>
              </w:rPr>
              <w:tab/>
            </w:r>
            <w:r w:rsidR="006273B1" w:rsidRPr="00012F9E">
              <w:rPr>
                <w:rStyle w:val="Hyperlink"/>
                <w:rFonts w:ascii="Times New Roman" w:hAnsi="Times New Roman" w:cs="Times New Roman"/>
                <w:noProof/>
              </w:rPr>
              <w:t>Data Dictionary</w:t>
            </w:r>
            <w:r w:rsidR="006273B1">
              <w:rPr>
                <w:noProof/>
                <w:webHidden/>
              </w:rPr>
              <w:tab/>
            </w:r>
            <w:r w:rsidR="006273B1">
              <w:rPr>
                <w:noProof/>
                <w:webHidden/>
              </w:rPr>
              <w:fldChar w:fldCharType="begin"/>
            </w:r>
            <w:r w:rsidR="006273B1">
              <w:rPr>
                <w:noProof/>
                <w:webHidden/>
              </w:rPr>
              <w:instrText xml:space="preserve"> PAGEREF _Toc523220577 \h </w:instrText>
            </w:r>
            <w:r w:rsidR="006273B1">
              <w:rPr>
                <w:noProof/>
                <w:webHidden/>
              </w:rPr>
            </w:r>
            <w:r w:rsidR="006273B1">
              <w:rPr>
                <w:noProof/>
                <w:webHidden/>
              </w:rPr>
              <w:fldChar w:fldCharType="separate"/>
            </w:r>
            <w:r w:rsidR="006273B1">
              <w:rPr>
                <w:noProof/>
                <w:webHidden/>
              </w:rPr>
              <w:t>44</w:t>
            </w:r>
            <w:r w:rsidR="006273B1">
              <w:rPr>
                <w:noProof/>
                <w:webHidden/>
              </w:rPr>
              <w:fldChar w:fldCharType="end"/>
            </w:r>
          </w:hyperlink>
        </w:p>
        <w:p w14:paraId="4FD74657" w14:textId="77777777" w:rsidR="006273B1" w:rsidRDefault="00F2475A">
          <w:pPr>
            <w:pStyle w:val="TOC2"/>
            <w:tabs>
              <w:tab w:val="left" w:pos="880"/>
              <w:tab w:val="right" w:leader="dot" w:pos="8666"/>
            </w:tabs>
            <w:rPr>
              <w:rFonts w:eastAsiaTheme="minorEastAsia"/>
              <w:noProof/>
            </w:rPr>
          </w:pPr>
          <w:hyperlink w:anchor="_Toc523220578" w:history="1">
            <w:r w:rsidR="006273B1" w:rsidRPr="00012F9E">
              <w:rPr>
                <w:rStyle w:val="Hyperlink"/>
                <w:rFonts w:ascii="Times New Roman" w:hAnsi="Times New Roman" w:cs="Times New Roman"/>
                <w:b/>
                <w:caps/>
                <w:noProof/>
              </w:rPr>
              <w:t>3.3.</w:t>
            </w:r>
            <w:r w:rsidR="006273B1">
              <w:rPr>
                <w:rFonts w:eastAsiaTheme="minorEastAsia"/>
                <w:noProof/>
              </w:rPr>
              <w:tab/>
            </w:r>
            <w:r w:rsidR="006273B1" w:rsidRPr="00012F9E">
              <w:rPr>
                <w:rStyle w:val="Hyperlink"/>
                <w:rFonts w:ascii="Times New Roman" w:hAnsi="Times New Roman" w:cs="Times New Roman"/>
                <w:b/>
                <w:caps/>
                <w:noProof/>
              </w:rPr>
              <w:t>Development Methodology</w:t>
            </w:r>
            <w:r w:rsidR="006273B1">
              <w:rPr>
                <w:noProof/>
                <w:webHidden/>
              </w:rPr>
              <w:tab/>
            </w:r>
            <w:r w:rsidR="006273B1">
              <w:rPr>
                <w:noProof/>
                <w:webHidden/>
              </w:rPr>
              <w:fldChar w:fldCharType="begin"/>
            </w:r>
            <w:r w:rsidR="006273B1">
              <w:rPr>
                <w:noProof/>
                <w:webHidden/>
              </w:rPr>
              <w:instrText xml:space="preserve"> PAGEREF _Toc523220578 \h </w:instrText>
            </w:r>
            <w:r w:rsidR="006273B1">
              <w:rPr>
                <w:noProof/>
                <w:webHidden/>
              </w:rPr>
            </w:r>
            <w:r w:rsidR="006273B1">
              <w:rPr>
                <w:noProof/>
                <w:webHidden/>
              </w:rPr>
              <w:fldChar w:fldCharType="separate"/>
            </w:r>
            <w:r w:rsidR="006273B1">
              <w:rPr>
                <w:noProof/>
                <w:webHidden/>
              </w:rPr>
              <w:t>49</w:t>
            </w:r>
            <w:r w:rsidR="006273B1">
              <w:rPr>
                <w:noProof/>
                <w:webHidden/>
              </w:rPr>
              <w:fldChar w:fldCharType="end"/>
            </w:r>
          </w:hyperlink>
        </w:p>
        <w:p w14:paraId="10B25FAF" w14:textId="77777777" w:rsidR="006273B1" w:rsidRDefault="00F2475A">
          <w:pPr>
            <w:pStyle w:val="TOC3"/>
            <w:tabs>
              <w:tab w:val="left" w:pos="1320"/>
              <w:tab w:val="right" w:leader="dot" w:pos="8666"/>
            </w:tabs>
            <w:rPr>
              <w:rFonts w:eastAsiaTheme="minorEastAsia"/>
              <w:noProof/>
            </w:rPr>
          </w:pPr>
          <w:hyperlink w:anchor="_Toc523220579" w:history="1">
            <w:r w:rsidR="006273B1" w:rsidRPr="00012F9E">
              <w:rPr>
                <w:rStyle w:val="Hyperlink"/>
                <w:rFonts w:ascii="Times New Roman" w:hAnsi="Times New Roman" w:cs="Times New Roman"/>
                <w:noProof/>
              </w:rPr>
              <w:t>3.3.1.</w:t>
            </w:r>
            <w:r w:rsidR="006273B1">
              <w:rPr>
                <w:rFonts w:eastAsiaTheme="minorEastAsia"/>
                <w:noProof/>
              </w:rPr>
              <w:tab/>
            </w:r>
            <w:r w:rsidR="006273B1" w:rsidRPr="00012F9E">
              <w:rPr>
                <w:rStyle w:val="Hyperlink"/>
                <w:rFonts w:ascii="Times New Roman" w:hAnsi="Times New Roman" w:cs="Times New Roman"/>
                <w:noProof/>
              </w:rPr>
              <w:t>Process Model</w:t>
            </w:r>
            <w:r w:rsidR="006273B1">
              <w:rPr>
                <w:noProof/>
                <w:webHidden/>
              </w:rPr>
              <w:tab/>
            </w:r>
            <w:r w:rsidR="006273B1">
              <w:rPr>
                <w:noProof/>
                <w:webHidden/>
              </w:rPr>
              <w:fldChar w:fldCharType="begin"/>
            </w:r>
            <w:r w:rsidR="006273B1">
              <w:rPr>
                <w:noProof/>
                <w:webHidden/>
              </w:rPr>
              <w:instrText xml:space="preserve"> PAGEREF _Toc523220579 \h </w:instrText>
            </w:r>
            <w:r w:rsidR="006273B1">
              <w:rPr>
                <w:noProof/>
                <w:webHidden/>
              </w:rPr>
            </w:r>
            <w:r w:rsidR="006273B1">
              <w:rPr>
                <w:noProof/>
                <w:webHidden/>
              </w:rPr>
              <w:fldChar w:fldCharType="separate"/>
            </w:r>
            <w:r w:rsidR="006273B1">
              <w:rPr>
                <w:noProof/>
                <w:webHidden/>
              </w:rPr>
              <w:t>49</w:t>
            </w:r>
            <w:r w:rsidR="006273B1">
              <w:rPr>
                <w:noProof/>
                <w:webHidden/>
              </w:rPr>
              <w:fldChar w:fldCharType="end"/>
            </w:r>
          </w:hyperlink>
        </w:p>
        <w:p w14:paraId="260D7B84" w14:textId="77777777" w:rsidR="006273B1" w:rsidRDefault="00F2475A">
          <w:pPr>
            <w:pStyle w:val="TOC3"/>
            <w:tabs>
              <w:tab w:val="left" w:pos="1320"/>
              <w:tab w:val="right" w:leader="dot" w:pos="8666"/>
            </w:tabs>
            <w:rPr>
              <w:rFonts w:eastAsiaTheme="minorEastAsia"/>
              <w:noProof/>
            </w:rPr>
          </w:pPr>
          <w:hyperlink w:anchor="_Toc523220580" w:history="1">
            <w:r w:rsidR="006273B1" w:rsidRPr="00012F9E">
              <w:rPr>
                <w:rStyle w:val="Hyperlink"/>
                <w:rFonts w:ascii="Times New Roman" w:hAnsi="Times New Roman" w:cs="Times New Roman"/>
                <w:noProof/>
              </w:rPr>
              <w:t>3.3.2.</w:t>
            </w:r>
            <w:r w:rsidR="006273B1">
              <w:rPr>
                <w:rFonts w:eastAsiaTheme="minorEastAsia"/>
                <w:noProof/>
              </w:rPr>
              <w:tab/>
            </w:r>
            <w:r w:rsidR="006273B1" w:rsidRPr="00012F9E">
              <w:rPr>
                <w:rStyle w:val="Hyperlink"/>
                <w:rFonts w:ascii="Times New Roman" w:hAnsi="Times New Roman" w:cs="Times New Roman"/>
                <w:noProof/>
              </w:rPr>
              <w:t>Development Tools</w:t>
            </w:r>
            <w:r w:rsidR="006273B1">
              <w:rPr>
                <w:noProof/>
                <w:webHidden/>
              </w:rPr>
              <w:tab/>
            </w:r>
            <w:r w:rsidR="006273B1">
              <w:rPr>
                <w:noProof/>
                <w:webHidden/>
              </w:rPr>
              <w:fldChar w:fldCharType="begin"/>
            </w:r>
            <w:r w:rsidR="006273B1">
              <w:rPr>
                <w:noProof/>
                <w:webHidden/>
              </w:rPr>
              <w:instrText xml:space="preserve"> PAGEREF _Toc523220580 \h </w:instrText>
            </w:r>
            <w:r w:rsidR="006273B1">
              <w:rPr>
                <w:noProof/>
                <w:webHidden/>
              </w:rPr>
            </w:r>
            <w:r w:rsidR="006273B1">
              <w:rPr>
                <w:noProof/>
                <w:webHidden/>
              </w:rPr>
              <w:fldChar w:fldCharType="separate"/>
            </w:r>
            <w:r w:rsidR="006273B1">
              <w:rPr>
                <w:noProof/>
                <w:webHidden/>
              </w:rPr>
              <w:t>50</w:t>
            </w:r>
            <w:r w:rsidR="006273B1">
              <w:rPr>
                <w:noProof/>
                <w:webHidden/>
              </w:rPr>
              <w:fldChar w:fldCharType="end"/>
            </w:r>
          </w:hyperlink>
        </w:p>
        <w:p w14:paraId="1E6D8DE2" w14:textId="77777777" w:rsidR="00C9722A" w:rsidRPr="00F67238" w:rsidRDefault="00C9722A" w:rsidP="00F67238">
          <w:pPr>
            <w:rPr>
              <w:rFonts w:ascii="Times New Roman" w:hAnsi="Times New Roman" w:cs="Times New Roman"/>
              <w:b/>
              <w:bCs/>
              <w:noProof/>
              <w:sz w:val="24"/>
              <w:szCs w:val="24"/>
            </w:rPr>
          </w:pPr>
          <w:r w:rsidRPr="000F3380">
            <w:rPr>
              <w:rFonts w:ascii="Times New Roman" w:hAnsi="Times New Roman" w:cs="Times New Roman"/>
              <w:b/>
              <w:bCs/>
              <w:noProof/>
              <w:sz w:val="24"/>
              <w:szCs w:val="24"/>
            </w:rPr>
            <w:fldChar w:fldCharType="end"/>
          </w:r>
        </w:p>
      </w:sdtContent>
    </w:sdt>
    <w:p w14:paraId="6BE8E58D" w14:textId="77777777" w:rsidR="00D56593" w:rsidRDefault="00D56593" w:rsidP="004873BD">
      <w:pPr>
        <w:spacing w:line="360" w:lineRule="auto"/>
        <w:rPr>
          <w:rFonts w:ascii="Times New Roman" w:hAnsi="Times New Roman" w:cs="Times New Roman"/>
          <w:b/>
          <w:sz w:val="24"/>
          <w:szCs w:val="24"/>
        </w:rPr>
      </w:pPr>
    </w:p>
    <w:p w14:paraId="60BB32E1" w14:textId="77777777" w:rsidR="00F67238" w:rsidRDefault="00F67238" w:rsidP="004873BD">
      <w:pPr>
        <w:spacing w:line="360" w:lineRule="auto"/>
        <w:rPr>
          <w:rFonts w:ascii="Times New Roman" w:hAnsi="Times New Roman" w:cs="Times New Roman"/>
          <w:b/>
          <w:sz w:val="24"/>
          <w:szCs w:val="24"/>
        </w:rPr>
      </w:pPr>
    </w:p>
    <w:p w14:paraId="089BC7DF" w14:textId="77777777" w:rsidR="00F67238" w:rsidRDefault="00F67238" w:rsidP="004873BD">
      <w:pPr>
        <w:spacing w:line="360" w:lineRule="auto"/>
        <w:rPr>
          <w:rFonts w:ascii="Times New Roman" w:hAnsi="Times New Roman" w:cs="Times New Roman"/>
          <w:b/>
          <w:sz w:val="24"/>
          <w:szCs w:val="24"/>
        </w:rPr>
      </w:pPr>
    </w:p>
    <w:p w14:paraId="19C37B0B" w14:textId="77777777" w:rsidR="00436EB0" w:rsidRDefault="00436EB0" w:rsidP="004873BD">
      <w:pPr>
        <w:spacing w:line="360" w:lineRule="auto"/>
        <w:rPr>
          <w:rFonts w:ascii="Times New Roman" w:hAnsi="Times New Roman" w:cs="Times New Roman"/>
          <w:b/>
          <w:sz w:val="24"/>
          <w:szCs w:val="24"/>
        </w:rPr>
      </w:pPr>
    </w:p>
    <w:p w14:paraId="7B540758" w14:textId="77777777" w:rsidR="00436EB0" w:rsidRDefault="00436EB0" w:rsidP="004873BD">
      <w:pPr>
        <w:spacing w:line="360" w:lineRule="auto"/>
        <w:rPr>
          <w:rFonts w:ascii="Times New Roman" w:hAnsi="Times New Roman" w:cs="Times New Roman"/>
          <w:b/>
          <w:sz w:val="24"/>
          <w:szCs w:val="24"/>
        </w:rPr>
      </w:pPr>
    </w:p>
    <w:p w14:paraId="61AABD91" w14:textId="77777777" w:rsidR="00436EB0" w:rsidRDefault="00436EB0" w:rsidP="004873BD">
      <w:pPr>
        <w:spacing w:line="360" w:lineRule="auto"/>
        <w:rPr>
          <w:rFonts w:ascii="Times New Roman" w:hAnsi="Times New Roman" w:cs="Times New Roman"/>
          <w:b/>
          <w:sz w:val="24"/>
          <w:szCs w:val="24"/>
        </w:rPr>
      </w:pPr>
    </w:p>
    <w:p w14:paraId="6E375497" w14:textId="77777777" w:rsidR="00436EB0" w:rsidRDefault="00436EB0" w:rsidP="004873BD">
      <w:pPr>
        <w:spacing w:line="360" w:lineRule="auto"/>
        <w:rPr>
          <w:rFonts w:ascii="Times New Roman" w:hAnsi="Times New Roman" w:cs="Times New Roman"/>
          <w:b/>
          <w:sz w:val="24"/>
          <w:szCs w:val="24"/>
        </w:rPr>
      </w:pPr>
    </w:p>
    <w:p w14:paraId="5BB51ACB" w14:textId="77777777" w:rsidR="00436EB0" w:rsidRDefault="00436EB0" w:rsidP="004873BD">
      <w:pPr>
        <w:spacing w:line="360" w:lineRule="auto"/>
        <w:rPr>
          <w:rFonts w:ascii="Times New Roman" w:hAnsi="Times New Roman" w:cs="Times New Roman"/>
          <w:b/>
          <w:sz w:val="24"/>
          <w:szCs w:val="24"/>
        </w:rPr>
      </w:pPr>
    </w:p>
    <w:p w14:paraId="4DD1B3FD" w14:textId="77777777" w:rsidR="00436EB0" w:rsidRDefault="00436EB0" w:rsidP="004873BD">
      <w:pPr>
        <w:spacing w:line="360" w:lineRule="auto"/>
        <w:rPr>
          <w:rFonts w:ascii="Times New Roman" w:hAnsi="Times New Roman" w:cs="Times New Roman"/>
          <w:b/>
          <w:sz w:val="24"/>
          <w:szCs w:val="24"/>
        </w:rPr>
      </w:pPr>
    </w:p>
    <w:p w14:paraId="00F2CD60" w14:textId="77777777" w:rsidR="00436EB0" w:rsidRPr="0061162A" w:rsidRDefault="00436EB0" w:rsidP="004873BD">
      <w:pPr>
        <w:spacing w:line="360" w:lineRule="auto"/>
        <w:rPr>
          <w:rFonts w:ascii="Times New Roman" w:hAnsi="Times New Roman" w:cs="Times New Roman"/>
          <w:b/>
          <w:sz w:val="24"/>
          <w:szCs w:val="24"/>
        </w:rPr>
      </w:pPr>
    </w:p>
    <w:p w14:paraId="5B4F593A" w14:textId="77777777" w:rsidR="00D56593" w:rsidRDefault="00D56593" w:rsidP="00D56593">
      <w:pPr>
        <w:spacing w:line="360" w:lineRule="auto"/>
        <w:jc w:val="center"/>
        <w:rPr>
          <w:rFonts w:ascii="Times New Roman" w:hAnsi="Times New Roman" w:cs="Times New Roman"/>
          <w:b/>
          <w:sz w:val="24"/>
          <w:szCs w:val="24"/>
        </w:rPr>
      </w:pPr>
    </w:p>
    <w:p w14:paraId="5566B851" w14:textId="77777777" w:rsidR="006273B1" w:rsidRDefault="006273B1" w:rsidP="00D56593">
      <w:pPr>
        <w:spacing w:line="360" w:lineRule="auto"/>
        <w:jc w:val="center"/>
        <w:rPr>
          <w:rFonts w:ascii="Times New Roman" w:hAnsi="Times New Roman" w:cs="Times New Roman"/>
          <w:b/>
          <w:sz w:val="24"/>
          <w:szCs w:val="24"/>
        </w:rPr>
      </w:pPr>
    </w:p>
    <w:p w14:paraId="53A2E6BE" w14:textId="77777777" w:rsidR="00F67238" w:rsidRPr="0061162A" w:rsidRDefault="00F67238" w:rsidP="00D56593">
      <w:pPr>
        <w:spacing w:line="360" w:lineRule="auto"/>
        <w:jc w:val="center"/>
        <w:rPr>
          <w:rFonts w:ascii="Times New Roman" w:hAnsi="Times New Roman" w:cs="Times New Roman"/>
          <w:b/>
          <w:sz w:val="24"/>
          <w:szCs w:val="24"/>
        </w:rPr>
      </w:pPr>
    </w:p>
    <w:p w14:paraId="2B7AF70B" w14:textId="77777777" w:rsidR="00F364BD" w:rsidRPr="00C9722A" w:rsidRDefault="00F364BD" w:rsidP="00C9722A">
      <w:pPr>
        <w:spacing w:line="360" w:lineRule="auto"/>
        <w:jc w:val="both"/>
        <w:rPr>
          <w:rFonts w:ascii="Times New Roman" w:hAnsi="Times New Roman" w:cs="Times New Roman"/>
          <w:b/>
          <w:sz w:val="24"/>
          <w:szCs w:val="24"/>
        </w:rPr>
      </w:pPr>
      <w:bookmarkStart w:id="1" w:name="_Toc523220566"/>
      <w:r w:rsidRPr="00C9722A">
        <w:rPr>
          <w:rStyle w:val="Heading2Char"/>
          <w:rFonts w:ascii="Times New Roman" w:hAnsi="Times New Roman" w:cs="Times New Roman"/>
          <w:b/>
          <w:caps/>
          <w:color w:val="auto"/>
          <w:sz w:val="24"/>
          <w:szCs w:val="24"/>
        </w:rPr>
        <w:lastRenderedPageBreak/>
        <w:t>Project Context</w:t>
      </w:r>
      <w:bookmarkEnd w:id="1"/>
    </w:p>
    <w:p w14:paraId="276429AE" w14:textId="77777777" w:rsidR="00C9722A" w:rsidRDefault="00C9722A" w:rsidP="00C9722A">
      <w:pPr>
        <w:pStyle w:val="ListParagraph"/>
        <w:tabs>
          <w:tab w:val="left" w:pos="360"/>
          <w:tab w:val="left" w:pos="630"/>
        </w:tabs>
        <w:spacing w:line="480" w:lineRule="auto"/>
        <w:ind w:left="360" w:right="612"/>
        <w:jc w:val="both"/>
        <w:rPr>
          <w:rFonts w:ascii="Times New Roman" w:hAnsi="Times New Roman" w:cs="Times New Roman"/>
          <w:sz w:val="24"/>
          <w:szCs w:val="24"/>
        </w:rPr>
      </w:pPr>
    </w:p>
    <w:p w14:paraId="489FB308" w14:textId="2EE18DA8" w:rsidR="00C9722A" w:rsidRPr="001D794A" w:rsidRDefault="00C9722A" w:rsidP="00C809E8">
      <w:pPr>
        <w:pStyle w:val="ListParagraph"/>
        <w:tabs>
          <w:tab w:val="left" w:pos="630"/>
          <w:tab w:val="left" w:pos="8280"/>
        </w:tabs>
        <w:spacing w:line="480" w:lineRule="auto"/>
        <w:ind w:right="612"/>
        <w:jc w:val="both"/>
        <w:rPr>
          <w:rFonts w:ascii="Times New Roman" w:hAnsi="Times New Roman" w:cs="Times New Roman"/>
          <w:sz w:val="24"/>
          <w:szCs w:val="24"/>
        </w:rPr>
      </w:pPr>
      <w:r w:rsidRPr="001D794A">
        <w:rPr>
          <w:rFonts w:ascii="Times New Roman" w:hAnsi="Times New Roman" w:cs="Times New Roman"/>
          <w:sz w:val="24"/>
          <w:szCs w:val="24"/>
        </w:rPr>
        <w:t>Scholarships open many doors to different students in the university</w:t>
      </w:r>
      <w:r>
        <w:rPr>
          <w:rFonts w:ascii="Times New Roman" w:hAnsi="Times New Roman" w:cs="Times New Roman"/>
          <w:sz w:val="24"/>
          <w:szCs w:val="24"/>
        </w:rPr>
        <w:t>. A</w:t>
      </w:r>
      <w:r w:rsidRPr="001D794A">
        <w:rPr>
          <w:rFonts w:ascii="Times New Roman" w:hAnsi="Times New Roman" w:cs="Times New Roman"/>
          <w:sz w:val="24"/>
          <w:szCs w:val="24"/>
        </w:rPr>
        <w:t>s a result, this makes the students take the impact of growth as an individual inside the campus. By giving scholarships to students they are given vast amazing opportunities. It reflects a student’s determination that takes on excellent education, and cha</w:t>
      </w:r>
      <w:r w:rsidR="000D608E">
        <w:rPr>
          <w:rFonts w:ascii="Times New Roman" w:hAnsi="Times New Roman" w:cs="Times New Roman"/>
          <w:sz w:val="24"/>
          <w:szCs w:val="24"/>
        </w:rPr>
        <w:t>rac</w:t>
      </w:r>
      <w:r w:rsidRPr="001D794A">
        <w:rPr>
          <w:rFonts w:ascii="Times New Roman" w:hAnsi="Times New Roman" w:cs="Times New Roman"/>
          <w:sz w:val="24"/>
          <w:szCs w:val="24"/>
        </w:rPr>
        <w:t>ter with an air of confidence.</w:t>
      </w:r>
    </w:p>
    <w:p w14:paraId="31A403F0" w14:textId="77777777" w:rsidR="00C809E8" w:rsidRDefault="00C809E8" w:rsidP="00C809E8">
      <w:pPr>
        <w:pStyle w:val="ListParagraph"/>
        <w:tabs>
          <w:tab w:val="left" w:pos="630"/>
          <w:tab w:val="left" w:pos="8280"/>
        </w:tabs>
        <w:spacing w:line="480" w:lineRule="auto"/>
        <w:ind w:right="612"/>
        <w:jc w:val="both"/>
        <w:rPr>
          <w:rFonts w:ascii="Times New Roman" w:hAnsi="Times New Roman" w:cs="Times New Roman"/>
          <w:sz w:val="24"/>
          <w:szCs w:val="24"/>
        </w:rPr>
      </w:pPr>
    </w:p>
    <w:p w14:paraId="7C37D358" w14:textId="5B6327FD" w:rsidR="00C9722A" w:rsidRPr="001D794A" w:rsidRDefault="00C9722A" w:rsidP="00C809E8">
      <w:pPr>
        <w:pStyle w:val="ListParagraph"/>
        <w:tabs>
          <w:tab w:val="left" w:pos="630"/>
          <w:tab w:val="left" w:pos="8280"/>
          <w:tab w:val="left" w:pos="8460"/>
        </w:tabs>
        <w:spacing w:line="480" w:lineRule="auto"/>
        <w:ind w:right="612"/>
        <w:jc w:val="both"/>
        <w:rPr>
          <w:rFonts w:ascii="Times New Roman" w:hAnsi="Times New Roman" w:cs="Times New Roman"/>
          <w:sz w:val="24"/>
          <w:szCs w:val="24"/>
        </w:rPr>
      </w:pPr>
      <w:r w:rsidRPr="001D794A">
        <w:rPr>
          <w:rFonts w:ascii="Times New Roman" w:hAnsi="Times New Roman" w:cs="Times New Roman"/>
          <w:sz w:val="24"/>
          <w:szCs w:val="24"/>
        </w:rPr>
        <w:t xml:space="preserve">Polytechnic University of the Philippines offers numerous kinds of scholarships that are being handled by the </w:t>
      </w:r>
      <w:r>
        <w:rPr>
          <w:rFonts w:ascii="Times New Roman" w:hAnsi="Times New Roman" w:cs="Times New Roman"/>
          <w:sz w:val="24"/>
          <w:szCs w:val="24"/>
        </w:rPr>
        <w:t>Polytechnic University of the Philippines (PUP)</w:t>
      </w:r>
      <w:r w:rsidRPr="001D794A">
        <w:rPr>
          <w:rFonts w:ascii="Times New Roman" w:hAnsi="Times New Roman" w:cs="Times New Roman"/>
          <w:sz w:val="24"/>
          <w:szCs w:val="24"/>
        </w:rPr>
        <w:t xml:space="preserve"> – Scholarship and Financial Assistance Services. The office gives scholarship opportunities to students that are in likely to break from financial matter with the case of school expenses. The office’s mission is to aim in building Polytechnic University of the Philippines (PUP) students’ lives, who are in need of resources, virtues achieving academic careers. The organizati</w:t>
      </w:r>
      <w:r w:rsidR="000F3380">
        <w:rPr>
          <w:rFonts w:ascii="Times New Roman" w:hAnsi="Times New Roman" w:cs="Times New Roman"/>
          <w:sz w:val="24"/>
          <w:szCs w:val="24"/>
        </w:rPr>
        <w:t>on brings off to harmonize, lay</w:t>
      </w:r>
      <w:r w:rsidRPr="001D794A">
        <w:rPr>
          <w:rFonts w:ascii="Times New Roman" w:hAnsi="Times New Roman" w:cs="Times New Roman"/>
          <w:sz w:val="24"/>
          <w:szCs w:val="24"/>
        </w:rPr>
        <w:t>out and professionalize the administration for the unprofitable yet talented and worthy students in the University System.</w:t>
      </w:r>
    </w:p>
    <w:p w14:paraId="04B3C9EA" w14:textId="77777777" w:rsidR="00C9722A" w:rsidRDefault="00C9722A" w:rsidP="00C9722A">
      <w:pPr>
        <w:spacing w:line="360" w:lineRule="auto"/>
        <w:jc w:val="both"/>
        <w:rPr>
          <w:rFonts w:ascii="Times New Roman" w:hAnsi="Times New Roman" w:cs="Times New Roman"/>
          <w:b/>
          <w:sz w:val="24"/>
          <w:szCs w:val="24"/>
        </w:rPr>
      </w:pPr>
    </w:p>
    <w:p w14:paraId="0055BBB3" w14:textId="77777777" w:rsidR="00C9722A" w:rsidRDefault="00C9722A" w:rsidP="00C9722A">
      <w:pPr>
        <w:spacing w:line="360" w:lineRule="auto"/>
        <w:jc w:val="both"/>
        <w:rPr>
          <w:rFonts w:ascii="Times New Roman" w:hAnsi="Times New Roman" w:cs="Times New Roman"/>
          <w:b/>
          <w:sz w:val="24"/>
          <w:szCs w:val="24"/>
        </w:rPr>
      </w:pPr>
    </w:p>
    <w:p w14:paraId="740E8383" w14:textId="77777777" w:rsidR="00C9722A" w:rsidRDefault="00C9722A" w:rsidP="00C9722A">
      <w:pPr>
        <w:spacing w:line="360" w:lineRule="auto"/>
        <w:jc w:val="both"/>
        <w:rPr>
          <w:rFonts w:ascii="Times New Roman" w:hAnsi="Times New Roman" w:cs="Times New Roman"/>
          <w:b/>
          <w:sz w:val="24"/>
          <w:szCs w:val="24"/>
        </w:rPr>
      </w:pPr>
    </w:p>
    <w:p w14:paraId="6BD82F5A" w14:textId="77777777" w:rsidR="004873BD" w:rsidRPr="00C9722A" w:rsidRDefault="004873BD" w:rsidP="00C9722A">
      <w:pPr>
        <w:spacing w:line="360" w:lineRule="auto"/>
        <w:jc w:val="both"/>
        <w:rPr>
          <w:rFonts w:ascii="Times New Roman" w:hAnsi="Times New Roman" w:cs="Times New Roman"/>
          <w:b/>
          <w:sz w:val="24"/>
          <w:szCs w:val="24"/>
        </w:rPr>
      </w:pPr>
    </w:p>
    <w:p w14:paraId="5F9D742C" w14:textId="77777777" w:rsidR="00630BF1" w:rsidRPr="0061162A" w:rsidRDefault="00F364BD" w:rsidP="00BB0602">
      <w:pPr>
        <w:pStyle w:val="Heading1"/>
        <w:tabs>
          <w:tab w:val="left" w:pos="540"/>
        </w:tabs>
        <w:jc w:val="center"/>
        <w:rPr>
          <w:rFonts w:ascii="Times New Roman" w:hAnsi="Times New Roman" w:cs="Times New Roman"/>
          <w:b/>
          <w:caps/>
          <w:color w:val="auto"/>
          <w:sz w:val="28"/>
        </w:rPr>
      </w:pPr>
      <w:bookmarkStart w:id="2" w:name="_Toc523220567"/>
      <w:r w:rsidRPr="0061162A">
        <w:rPr>
          <w:rFonts w:ascii="Times New Roman" w:hAnsi="Times New Roman" w:cs="Times New Roman"/>
          <w:b/>
          <w:caps/>
          <w:color w:val="auto"/>
          <w:sz w:val="28"/>
        </w:rPr>
        <w:lastRenderedPageBreak/>
        <w:t>Chapter 3</w:t>
      </w:r>
      <w:r w:rsidR="00630BF1" w:rsidRPr="0061162A">
        <w:rPr>
          <w:rFonts w:ascii="Times New Roman" w:hAnsi="Times New Roman" w:cs="Times New Roman"/>
          <w:b/>
          <w:caps/>
          <w:color w:val="auto"/>
          <w:sz w:val="28"/>
        </w:rPr>
        <w:t xml:space="preserve"> – </w:t>
      </w:r>
      <w:r w:rsidRPr="0061162A">
        <w:rPr>
          <w:rFonts w:ascii="Times New Roman" w:hAnsi="Times New Roman" w:cs="Times New Roman"/>
          <w:b/>
          <w:caps/>
          <w:color w:val="auto"/>
          <w:sz w:val="28"/>
        </w:rPr>
        <w:t>Methodology</w:t>
      </w:r>
      <w:bookmarkEnd w:id="2"/>
    </w:p>
    <w:p w14:paraId="367EAC27" w14:textId="77777777" w:rsidR="00630BF1" w:rsidRPr="0061162A" w:rsidRDefault="00630BF1" w:rsidP="00B52546">
      <w:pPr>
        <w:spacing w:line="360" w:lineRule="auto"/>
        <w:jc w:val="center"/>
        <w:rPr>
          <w:rFonts w:ascii="Times New Roman" w:hAnsi="Times New Roman" w:cs="Times New Roman"/>
          <w:b/>
          <w:caps/>
          <w:sz w:val="28"/>
          <w:szCs w:val="24"/>
        </w:rPr>
      </w:pPr>
    </w:p>
    <w:p w14:paraId="349F2AC9" w14:textId="77777777" w:rsidR="00630BF1" w:rsidRDefault="00F364BD" w:rsidP="00B52546">
      <w:pPr>
        <w:pStyle w:val="ListParagraph"/>
        <w:numPr>
          <w:ilvl w:val="1"/>
          <w:numId w:val="37"/>
        </w:numPr>
        <w:spacing w:line="360" w:lineRule="auto"/>
        <w:ind w:left="360"/>
        <w:rPr>
          <w:rFonts w:ascii="Times New Roman" w:hAnsi="Times New Roman" w:cs="Times New Roman"/>
          <w:b/>
          <w:caps/>
          <w:sz w:val="24"/>
          <w:szCs w:val="24"/>
        </w:rPr>
      </w:pPr>
      <w:bookmarkStart w:id="3" w:name="_Toc523220568"/>
      <w:r w:rsidRPr="0061162A">
        <w:rPr>
          <w:rStyle w:val="Heading2Char"/>
          <w:rFonts w:ascii="Times New Roman" w:hAnsi="Times New Roman" w:cs="Times New Roman"/>
          <w:b/>
          <w:caps/>
          <w:color w:val="auto"/>
          <w:sz w:val="24"/>
          <w:szCs w:val="24"/>
        </w:rPr>
        <w:t>Requirements Analysis</w:t>
      </w:r>
      <w:bookmarkEnd w:id="3"/>
      <w:r w:rsidR="00FD2326" w:rsidRPr="0061162A">
        <w:rPr>
          <w:rFonts w:ascii="Times New Roman" w:hAnsi="Times New Roman" w:cs="Times New Roman"/>
          <w:b/>
          <w:caps/>
          <w:sz w:val="24"/>
          <w:szCs w:val="24"/>
        </w:rPr>
        <w:t xml:space="preserve"> </w:t>
      </w:r>
    </w:p>
    <w:p w14:paraId="593939F5" w14:textId="77777777" w:rsidR="0096179C" w:rsidRPr="0061162A" w:rsidRDefault="0096179C" w:rsidP="0096179C">
      <w:pPr>
        <w:pStyle w:val="ListParagraph"/>
        <w:spacing w:line="360" w:lineRule="auto"/>
        <w:ind w:left="360"/>
        <w:rPr>
          <w:rFonts w:ascii="Times New Roman" w:hAnsi="Times New Roman" w:cs="Times New Roman"/>
          <w:b/>
          <w:caps/>
          <w:sz w:val="24"/>
          <w:szCs w:val="24"/>
        </w:rPr>
      </w:pPr>
    </w:p>
    <w:p w14:paraId="03715D26" w14:textId="77777777" w:rsidR="004873BD" w:rsidRDefault="00F67238" w:rsidP="004873BD">
      <w:pPr>
        <w:pStyle w:val="ListParagraph"/>
        <w:numPr>
          <w:ilvl w:val="2"/>
          <w:numId w:val="37"/>
        </w:numPr>
        <w:spacing w:line="360" w:lineRule="auto"/>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6F319C29" wp14:editId="5D40BF1D">
            <wp:simplePos x="0" y="0"/>
            <wp:positionH relativeFrom="column">
              <wp:posOffset>2540</wp:posOffset>
            </wp:positionH>
            <wp:positionV relativeFrom="paragraph">
              <wp:posOffset>453390</wp:posOffset>
            </wp:positionV>
            <wp:extent cx="5759450" cy="49923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Matrix.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4992370"/>
                    </a:xfrm>
                    <a:prstGeom prst="rect">
                      <a:avLst/>
                    </a:prstGeom>
                  </pic:spPr>
                </pic:pic>
              </a:graphicData>
            </a:graphic>
            <wp14:sizeRelH relativeFrom="page">
              <wp14:pctWidth>0</wp14:pctWidth>
            </wp14:sizeRelH>
            <wp14:sizeRelV relativeFrom="page">
              <wp14:pctHeight>0</wp14:pctHeight>
            </wp14:sizeRelV>
          </wp:anchor>
        </w:drawing>
      </w:r>
      <w:bookmarkStart w:id="4" w:name="_Toc523220569"/>
      <w:r w:rsidR="00630BF1" w:rsidRPr="0061162A">
        <w:rPr>
          <w:rStyle w:val="Heading3Char"/>
          <w:rFonts w:ascii="Times New Roman" w:hAnsi="Times New Roman" w:cs="Times New Roman"/>
          <w:color w:val="auto"/>
        </w:rPr>
        <w:t>Requirements – Features Matrix</w:t>
      </w:r>
      <w:bookmarkEnd w:id="4"/>
      <w:r w:rsidR="00FD2326" w:rsidRPr="0061162A">
        <w:rPr>
          <w:rFonts w:ascii="Times New Roman" w:hAnsi="Times New Roman" w:cs="Times New Roman"/>
          <w:sz w:val="24"/>
          <w:szCs w:val="24"/>
        </w:rPr>
        <w:t xml:space="preserve"> </w:t>
      </w:r>
    </w:p>
    <w:p w14:paraId="2F0F38EC" w14:textId="77777777" w:rsidR="00E40B05" w:rsidRDefault="00E40B05" w:rsidP="00E40B05">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7F09CDF" wp14:editId="04BEC89E">
                <wp:simplePos x="0" y="0"/>
                <wp:positionH relativeFrom="column">
                  <wp:posOffset>-33655</wp:posOffset>
                </wp:positionH>
                <wp:positionV relativeFrom="paragraph">
                  <wp:posOffset>5534025</wp:posOffset>
                </wp:positionV>
                <wp:extent cx="57594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14:paraId="536182AA" w14:textId="7CB6587E" w:rsidR="000F3380" w:rsidRPr="00F67238" w:rsidRDefault="000F3380" w:rsidP="004873BD">
                            <w:pPr>
                              <w:pStyle w:val="Caption"/>
                              <w:jc w:val="center"/>
                              <w:rPr>
                                <w:rFonts w:ascii="Times New Roman" w:hAnsi="Times New Roman" w:cs="Times New Roman"/>
                                <w:noProof/>
                                <w:color w:val="auto"/>
                                <w:sz w:val="24"/>
                                <w:szCs w:val="24"/>
                              </w:rPr>
                            </w:pPr>
                            <w:bookmarkStart w:id="5" w:name="_Toc522803703"/>
                            <w:r w:rsidRPr="00F67238">
                              <w:rPr>
                                <w:rFonts w:ascii="Times New Roman" w:hAnsi="Times New Roman" w:cs="Times New Roman"/>
                                <w:b/>
                                <w:color w:val="auto"/>
                              </w:rPr>
                              <w:t xml:space="preserve">Table </w:t>
                            </w:r>
                            <w:r>
                              <w:rPr>
                                <w:rFonts w:ascii="Times New Roman" w:hAnsi="Times New Roman" w:cs="Times New Roman"/>
                                <w:b/>
                                <w:color w:val="auto"/>
                              </w:rPr>
                              <w:fldChar w:fldCharType="begin"/>
                            </w:r>
                            <w:r>
                              <w:rPr>
                                <w:rFonts w:ascii="Times New Roman" w:hAnsi="Times New Roman" w:cs="Times New Roman"/>
                                <w:b/>
                                <w:color w:val="auto"/>
                              </w:rPr>
                              <w:instrText xml:space="preserve"> SEQ Table \* ARABIC </w:instrText>
                            </w:r>
                            <w:r>
                              <w:rPr>
                                <w:rFonts w:ascii="Times New Roman" w:hAnsi="Times New Roman" w:cs="Times New Roman"/>
                                <w:b/>
                                <w:color w:val="auto"/>
                              </w:rPr>
                              <w:fldChar w:fldCharType="separate"/>
                            </w:r>
                            <w:r w:rsidR="006273B1">
                              <w:rPr>
                                <w:rFonts w:ascii="Times New Roman" w:hAnsi="Times New Roman" w:cs="Times New Roman"/>
                                <w:b/>
                                <w:noProof/>
                                <w:color w:val="auto"/>
                              </w:rPr>
                              <w:t>1</w:t>
                            </w:r>
                            <w:r>
                              <w:rPr>
                                <w:rFonts w:ascii="Times New Roman" w:hAnsi="Times New Roman" w:cs="Times New Roman"/>
                                <w:b/>
                                <w:color w:val="auto"/>
                              </w:rPr>
                              <w:fldChar w:fldCharType="end"/>
                            </w:r>
                            <w:r w:rsidRPr="00F67238">
                              <w:rPr>
                                <w:rFonts w:ascii="Times New Roman" w:hAnsi="Times New Roman" w:cs="Times New Roman"/>
                                <w:color w:val="auto"/>
                              </w:rPr>
                              <w:t>: 3.1.1 - Requirements - Features Matrix</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2.65pt;margin-top:435.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" stroked="f">
                <v:textbox style="mso-fit-shape-to-text:t" inset="0,0,0,0">
                  <w:txbxContent>
                    <w:p w14:paraId="536182AA" w14:textId="7CB6587E" w:rsidR="000F3380" w:rsidRPr="00F67238" w:rsidRDefault="000F3380" w:rsidP="004873BD">
                      <w:pPr>
                        <w:pStyle w:val="Caption"/>
                        <w:jc w:val="center"/>
                        <w:rPr>
                          <w:rFonts w:ascii="Times New Roman" w:hAnsi="Times New Roman" w:cs="Times New Roman"/>
                          <w:noProof/>
                          <w:color w:val="auto"/>
                          <w:sz w:val="24"/>
                          <w:szCs w:val="24"/>
                        </w:rPr>
                      </w:pPr>
                      <w:bookmarkStart w:id="5" w:name="_Toc522803703"/>
                      <w:r w:rsidRPr="00F67238">
                        <w:rPr>
                          <w:rFonts w:ascii="Times New Roman" w:hAnsi="Times New Roman" w:cs="Times New Roman"/>
                          <w:b/>
                          <w:color w:val="auto"/>
                        </w:rPr>
                        <w:t xml:space="preserve">Table </w:t>
                      </w:r>
                      <w:r>
                        <w:rPr>
                          <w:rFonts w:ascii="Times New Roman" w:hAnsi="Times New Roman" w:cs="Times New Roman"/>
                          <w:b/>
                          <w:color w:val="auto"/>
                        </w:rPr>
                        <w:fldChar w:fldCharType="begin"/>
                      </w:r>
                      <w:r>
                        <w:rPr>
                          <w:rFonts w:ascii="Times New Roman" w:hAnsi="Times New Roman" w:cs="Times New Roman"/>
                          <w:b/>
                          <w:color w:val="auto"/>
                        </w:rPr>
                        <w:instrText xml:space="preserve"> SEQ Table \* ARABIC </w:instrText>
                      </w:r>
                      <w:r>
                        <w:rPr>
                          <w:rFonts w:ascii="Times New Roman" w:hAnsi="Times New Roman" w:cs="Times New Roman"/>
                          <w:b/>
                          <w:color w:val="auto"/>
                        </w:rPr>
                        <w:fldChar w:fldCharType="separate"/>
                      </w:r>
                      <w:r w:rsidR="006273B1">
                        <w:rPr>
                          <w:rFonts w:ascii="Times New Roman" w:hAnsi="Times New Roman" w:cs="Times New Roman"/>
                          <w:b/>
                          <w:noProof/>
                          <w:color w:val="auto"/>
                        </w:rPr>
                        <w:t>1</w:t>
                      </w:r>
                      <w:r>
                        <w:rPr>
                          <w:rFonts w:ascii="Times New Roman" w:hAnsi="Times New Roman" w:cs="Times New Roman"/>
                          <w:b/>
                          <w:color w:val="auto"/>
                        </w:rPr>
                        <w:fldChar w:fldCharType="end"/>
                      </w:r>
                      <w:r w:rsidRPr="00F67238">
                        <w:rPr>
                          <w:rFonts w:ascii="Times New Roman" w:hAnsi="Times New Roman" w:cs="Times New Roman"/>
                          <w:color w:val="auto"/>
                        </w:rPr>
                        <w:t>: 3.1.1 - Requirements - Features Matrix</w:t>
                      </w:r>
                      <w:bookmarkEnd w:id="5"/>
                    </w:p>
                  </w:txbxContent>
                </v:textbox>
                <w10:wrap type="square"/>
              </v:shape>
            </w:pict>
          </mc:Fallback>
        </mc:AlternateContent>
      </w:r>
    </w:p>
    <w:p w14:paraId="76077F76" w14:textId="77777777" w:rsidR="00E40B05" w:rsidRPr="00E40B05" w:rsidRDefault="00E40B05" w:rsidP="00E40B05">
      <w:pPr>
        <w:spacing w:line="360" w:lineRule="auto"/>
        <w:rPr>
          <w:rFonts w:ascii="Times New Roman" w:hAnsi="Times New Roman" w:cs="Times New Roman"/>
          <w:sz w:val="24"/>
          <w:szCs w:val="24"/>
        </w:rPr>
      </w:pPr>
    </w:p>
    <w:p w14:paraId="18B1C7E2" w14:textId="77777777" w:rsidR="00B16ECA" w:rsidRPr="00E40B05" w:rsidRDefault="00E40B05" w:rsidP="00B16ECA">
      <w:pPr>
        <w:pStyle w:val="ListParagraph"/>
        <w:numPr>
          <w:ilvl w:val="2"/>
          <w:numId w:val="37"/>
        </w:numPr>
        <w:spacing w:line="360" w:lineRule="auto"/>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26231251" wp14:editId="2A827AC1">
            <wp:simplePos x="0" y="0"/>
            <wp:positionH relativeFrom="column">
              <wp:posOffset>99060</wp:posOffset>
            </wp:positionH>
            <wp:positionV relativeFrom="paragraph">
              <wp:posOffset>407670</wp:posOffset>
            </wp:positionV>
            <wp:extent cx="5622290" cy="61550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622290" cy="6155055"/>
                    </a:xfrm>
                    <a:prstGeom prst="rect">
                      <a:avLst/>
                    </a:prstGeom>
                  </pic:spPr>
                </pic:pic>
              </a:graphicData>
            </a:graphic>
            <wp14:sizeRelH relativeFrom="page">
              <wp14:pctWidth>0</wp14:pctWidth>
            </wp14:sizeRelH>
            <wp14:sizeRelV relativeFrom="page">
              <wp14:pctHeight>0</wp14:pctHeight>
            </wp14:sizeRelV>
          </wp:anchor>
        </w:drawing>
      </w:r>
      <w:bookmarkStart w:id="6" w:name="_Toc523220570"/>
      <w:r w:rsidR="00630BF1" w:rsidRPr="0061162A">
        <w:rPr>
          <w:rStyle w:val="Heading3Char"/>
          <w:rFonts w:ascii="Times New Roman" w:hAnsi="Times New Roman" w:cs="Times New Roman"/>
          <w:color w:val="auto"/>
        </w:rPr>
        <w:t>Use Case Diagram</w:t>
      </w:r>
      <w:bookmarkEnd w:id="6"/>
      <w:r w:rsidR="00FD2326" w:rsidRPr="0061162A">
        <w:rPr>
          <w:rFonts w:ascii="Times New Roman" w:hAnsi="Times New Roman" w:cs="Times New Roman"/>
          <w:sz w:val="24"/>
          <w:szCs w:val="24"/>
        </w:rPr>
        <w:t xml:space="preserve"> </w:t>
      </w:r>
    </w:p>
    <w:p w14:paraId="774DDFDF" w14:textId="77777777" w:rsidR="00F67238" w:rsidRDefault="00F67238" w:rsidP="00B16ECA">
      <w:pPr>
        <w:spacing w:line="360" w:lineRule="auto"/>
        <w:rPr>
          <w:rFonts w:ascii="Times New Roman" w:hAnsi="Times New Roman" w:cs="Times New Roman"/>
          <w:sz w:val="24"/>
          <w:szCs w:val="24"/>
        </w:rPr>
      </w:pPr>
    </w:p>
    <w:p w14:paraId="019265C0" w14:textId="77777777" w:rsidR="00F67238" w:rsidRDefault="00E40B05" w:rsidP="00B16ECA">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6AAC02F8" wp14:editId="63FAE186">
                <wp:simplePos x="0" y="0"/>
                <wp:positionH relativeFrom="column">
                  <wp:posOffset>862965</wp:posOffset>
                </wp:positionH>
                <wp:positionV relativeFrom="paragraph">
                  <wp:posOffset>12700</wp:posOffset>
                </wp:positionV>
                <wp:extent cx="4039235" cy="75311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039235" cy="753110"/>
                        </a:xfrm>
                        <a:prstGeom prst="rect">
                          <a:avLst/>
                        </a:prstGeom>
                        <a:solidFill>
                          <a:prstClr val="white"/>
                        </a:solidFill>
                        <a:ln>
                          <a:noFill/>
                        </a:ln>
                        <a:effectLst/>
                      </wps:spPr>
                      <wps:txbx>
                        <w:txbxContent>
                          <w:p w14:paraId="1B1EB5EE" w14:textId="77777777" w:rsidR="000F3380" w:rsidRPr="00F67238" w:rsidRDefault="000F3380" w:rsidP="00F67238">
                            <w:pPr>
                              <w:pStyle w:val="Caption"/>
                              <w:jc w:val="center"/>
                              <w:rPr>
                                <w:rFonts w:ascii="Times New Roman" w:hAnsi="Times New Roman" w:cs="Times New Roman"/>
                                <w:noProof/>
                                <w:color w:val="auto"/>
                                <w:sz w:val="24"/>
                                <w:szCs w:val="24"/>
                              </w:rPr>
                            </w:pPr>
                            <w:r w:rsidRPr="00F67238">
                              <w:rPr>
                                <w:rFonts w:ascii="Times New Roman" w:hAnsi="Times New Roman" w:cs="Times New Roman"/>
                                <w:b/>
                                <w:color w:val="auto"/>
                              </w:rPr>
                              <w:t xml:space="preserve">Figure </w:t>
                            </w:r>
                            <w:r w:rsidRPr="00F67238">
                              <w:rPr>
                                <w:rFonts w:ascii="Times New Roman" w:hAnsi="Times New Roman" w:cs="Times New Roman"/>
                                <w:b/>
                                <w:color w:val="auto"/>
                              </w:rPr>
                              <w:fldChar w:fldCharType="begin"/>
                            </w:r>
                            <w:r w:rsidRPr="00F67238">
                              <w:rPr>
                                <w:rFonts w:ascii="Times New Roman" w:hAnsi="Times New Roman" w:cs="Times New Roman"/>
                                <w:b/>
                                <w:color w:val="auto"/>
                              </w:rPr>
                              <w:instrText xml:space="preserve"> SEQ Figure \* ARABIC </w:instrText>
                            </w:r>
                            <w:r w:rsidRPr="00F67238">
                              <w:rPr>
                                <w:rFonts w:ascii="Times New Roman" w:hAnsi="Times New Roman" w:cs="Times New Roman"/>
                                <w:b/>
                                <w:color w:val="auto"/>
                              </w:rPr>
                              <w:fldChar w:fldCharType="separate"/>
                            </w:r>
                            <w:r w:rsidR="006273B1">
                              <w:rPr>
                                <w:rFonts w:ascii="Times New Roman" w:hAnsi="Times New Roman" w:cs="Times New Roman"/>
                                <w:b/>
                                <w:noProof/>
                                <w:color w:val="auto"/>
                              </w:rPr>
                              <w:t>1</w:t>
                            </w:r>
                            <w:r w:rsidRPr="00F67238">
                              <w:rPr>
                                <w:rFonts w:ascii="Times New Roman" w:hAnsi="Times New Roman" w:cs="Times New Roman"/>
                                <w:b/>
                                <w:color w:val="auto"/>
                              </w:rPr>
                              <w:fldChar w:fldCharType="end"/>
                            </w:r>
                            <w:r w:rsidRPr="00F67238">
                              <w:rPr>
                                <w:rFonts w:ascii="Times New Roman" w:hAnsi="Times New Roman" w:cs="Times New Roman"/>
                                <w:color w:val="auto"/>
                              </w:rPr>
                              <w:t>: 3.1.2 - Use Case Diagram</w:t>
                            </w:r>
                          </w:p>
                          <w:p w14:paraId="0436210A" w14:textId="77777777" w:rsidR="000F3380" w:rsidRDefault="000F338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0" o:spid="_x0000_s1027" type="#_x0000_t202" style="position:absolute;margin-left:67.95pt;margin-top:1pt;width:318.05pt;height:5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" stroked="f">
                <v:textbox style="mso-fit-shape-to-text:t" inset="0,0,0,0">
                  <w:txbxContent>
                    <w:p w14:paraId="1B1EB5EE" w14:textId="77777777" w:rsidR="000F3380" w:rsidRPr="00F67238" w:rsidRDefault="000F3380" w:rsidP="00F67238">
                      <w:pPr>
                        <w:pStyle w:val="Caption"/>
                        <w:jc w:val="center"/>
                        <w:rPr>
                          <w:rFonts w:ascii="Times New Roman" w:hAnsi="Times New Roman" w:cs="Times New Roman"/>
                          <w:noProof/>
                          <w:color w:val="auto"/>
                          <w:sz w:val="24"/>
                          <w:szCs w:val="24"/>
                        </w:rPr>
                      </w:pPr>
                      <w:r w:rsidRPr="00F67238">
                        <w:rPr>
                          <w:rFonts w:ascii="Times New Roman" w:hAnsi="Times New Roman" w:cs="Times New Roman"/>
                          <w:b/>
                          <w:color w:val="auto"/>
                        </w:rPr>
                        <w:t xml:space="preserve">Figure </w:t>
                      </w:r>
                      <w:r w:rsidRPr="00F67238">
                        <w:rPr>
                          <w:rFonts w:ascii="Times New Roman" w:hAnsi="Times New Roman" w:cs="Times New Roman"/>
                          <w:b/>
                          <w:color w:val="auto"/>
                        </w:rPr>
                        <w:fldChar w:fldCharType="begin"/>
                      </w:r>
                      <w:r w:rsidRPr="00F67238">
                        <w:rPr>
                          <w:rFonts w:ascii="Times New Roman" w:hAnsi="Times New Roman" w:cs="Times New Roman"/>
                          <w:b/>
                          <w:color w:val="auto"/>
                        </w:rPr>
                        <w:instrText xml:space="preserve"> SEQ Figure \* ARABIC </w:instrText>
                      </w:r>
                      <w:r w:rsidRPr="00F67238">
                        <w:rPr>
                          <w:rFonts w:ascii="Times New Roman" w:hAnsi="Times New Roman" w:cs="Times New Roman"/>
                          <w:b/>
                          <w:color w:val="auto"/>
                        </w:rPr>
                        <w:fldChar w:fldCharType="separate"/>
                      </w:r>
                      <w:r w:rsidR="006273B1">
                        <w:rPr>
                          <w:rFonts w:ascii="Times New Roman" w:hAnsi="Times New Roman" w:cs="Times New Roman"/>
                          <w:b/>
                          <w:noProof/>
                          <w:color w:val="auto"/>
                        </w:rPr>
                        <w:t>1</w:t>
                      </w:r>
                      <w:r w:rsidRPr="00F67238">
                        <w:rPr>
                          <w:rFonts w:ascii="Times New Roman" w:hAnsi="Times New Roman" w:cs="Times New Roman"/>
                          <w:b/>
                          <w:color w:val="auto"/>
                        </w:rPr>
                        <w:fldChar w:fldCharType="end"/>
                      </w:r>
                      <w:r w:rsidRPr="00F67238">
                        <w:rPr>
                          <w:rFonts w:ascii="Times New Roman" w:hAnsi="Times New Roman" w:cs="Times New Roman"/>
                          <w:color w:val="auto"/>
                        </w:rPr>
                        <w:t>: 3.1.2 - Use Case Diagram</w:t>
                      </w:r>
                    </w:p>
                    <w:p w14:paraId="0436210A" w14:textId="77777777" w:rsidR="000F3380" w:rsidRDefault="000F3380"/>
                  </w:txbxContent>
                </v:textbox>
                <w10:wrap type="square"/>
              </v:shape>
            </w:pict>
          </mc:Fallback>
        </mc:AlternateContent>
      </w:r>
    </w:p>
    <w:p w14:paraId="6856346A" w14:textId="77777777" w:rsidR="00E40B05" w:rsidRDefault="00E40B05" w:rsidP="00B16ECA">
      <w:pPr>
        <w:spacing w:line="360" w:lineRule="auto"/>
        <w:rPr>
          <w:rFonts w:ascii="Times New Roman" w:hAnsi="Times New Roman" w:cs="Times New Roman"/>
          <w:sz w:val="24"/>
          <w:szCs w:val="24"/>
        </w:rPr>
      </w:pPr>
    </w:p>
    <w:p w14:paraId="4E25B328" w14:textId="77777777" w:rsidR="00E40B05" w:rsidRPr="00B16ECA" w:rsidRDefault="00E40B05" w:rsidP="00B16ECA">
      <w:pPr>
        <w:spacing w:line="360" w:lineRule="auto"/>
        <w:rPr>
          <w:rFonts w:ascii="Times New Roman" w:hAnsi="Times New Roman" w:cs="Times New Roman"/>
          <w:sz w:val="24"/>
          <w:szCs w:val="24"/>
        </w:rPr>
      </w:pPr>
    </w:p>
    <w:p w14:paraId="1756D303" w14:textId="77777777" w:rsidR="00F30E14" w:rsidRPr="000F3380" w:rsidRDefault="00630BF1" w:rsidP="00283608">
      <w:pPr>
        <w:pStyle w:val="ListParagraph"/>
        <w:numPr>
          <w:ilvl w:val="2"/>
          <w:numId w:val="37"/>
        </w:numPr>
        <w:spacing w:line="360" w:lineRule="auto"/>
        <w:rPr>
          <w:rFonts w:ascii="Times New Roman" w:hAnsi="Times New Roman" w:cs="Times New Roman"/>
          <w:sz w:val="24"/>
          <w:szCs w:val="24"/>
        </w:rPr>
      </w:pPr>
      <w:bookmarkStart w:id="7" w:name="_Toc523220571"/>
      <w:r w:rsidRPr="000F3380">
        <w:rPr>
          <w:rStyle w:val="Heading3Char"/>
          <w:rFonts w:ascii="Times New Roman" w:hAnsi="Times New Roman" w:cs="Times New Roman"/>
          <w:color w:val="auto"/>
        </w:rPr>
        <w:lastRenderedPageBreak/>
        <w:t>Use Case Report</w:t>
      </w:r>
      <w:bookmarkEnd w:id="7"/>
      <w:r w:rsidR="00FD2326" w:rsidRPr="000F3380">
        <w:rPr>
          <w:rFonts w:ascii="Times New Roman" w:hAnsi="Times New Roman" w:cs="Times New Roman"/>
          <w:sz w:val="24"/>
          <w:szCs w:val="24"/>
        </w:rPr>
        <w:t xml:space="preserve"> </w:t>
      </w:r>
    </w:p>
    <w:tbl>
      <w:tblPr>
        <w:tblStyle w:val="TableGrid"/>
        <w:tblW w:w="0" w:type="auto"/>
        <w:tblInd w:w="108" w:type="dxa"/>
        <w:tblLook w:val="04A0" w:firstRow="1" w:lastRow="0" w:firstColumn="1" w:lastColumn="0" w:noHBand="0" w:noVBand="1"/>
      </w:tblPr>
      <w:tblGrid>
        <w:gridCol w:w="1836"/>
        <w:gridCol w:w="6948"/>
      </w:tblGrid>
      <w:tr w:rsidR="00F67238" w:rsidRPr="000F3380" w14:paraId="187F1F00" w14:textId="77777777" w:rsidTr="005A3C84">
        <w:tc>
          <w:tcPr>
            <w:tcW w:w="1861" w:type="dxa"/>
          </w:tcPr>
          <w:p w14:paraId="78E9C685"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9" w:type="dxa"/>
          </w:tcPr>
          <w:p w14:paraId="3B71D181"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UC1 (Log In)</w:t>
            </w:r>
          </w:p>
        </w:tc>
      </w:tr>
      <w:tr w:rsidR="00F67238" w:rsidRPr="000F3380" w14:paraId="74C72F09" w14:textId="77777777" w:rsidTr="005A3C84">
        <w:tc>
          <w:tcPr>
            <w:tcW w:w="1861" w:type="dxa"/>
          </w:tcPr>
          <w:p w14:paraId="5FD5145F"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9" w:type="dxa"/>
          </w:tcPr>
          <w:p w14:paraId="0C7B6465" w14:textId="77777777" w:rsidR="00F67238" w:rsidRPr="000F3380" w:rsidRDefault="00F67238" w:rsidP="00C10C99">
            <w:pPr>
              <w:rPr>
                <w:rFonts w:ascii="Times New Roman" w:hAnsi="Times New Roman" w:cs="Times New Roman"/>
                <w:sz w:val="24"/>
                <w:szCs w:val="24"/>
              </w:rPr>
            </w:pPr>
            <w:r w:rsidRPr="000F3380">
              <w:rPr>
                <w:rFonts w:ascii="Times New Roman" w:hAnsi="Times New Roman" w:cs="Times New Roman"/>
                <w:sz w:val="24"/>
                <w:szCs w:val="24"/>
              </w:rPr>
              <w:t xml:space="preserve">Allow the Actors to log </w:t>
            </w:r>
            <w:r w:rsidR="003B247D" w:rsidRPr="000F3380">
              <w:rPr>
                <w:rFonts w:ascii="Times New Roman" w:hAnsi="Times New Roman" w:cs="Times New Roman"/>
                <w:sz w:val="24"/>
                <w:szCs w:val="24"/>
              </w:rPr>
              <w:t>in on their respective accounts</w:t>
            </w:r>
          </w:p>
        </w:tc>
      </w:tr>
      <w:tr w:rsidR="00F67238" w:rsidRPr="000F3380" w14:paraId="52D6E37D" w14:textId="77777777" w:rsidTr="005A3C84">
        <w:tc>
          <w:tcPr>
            <w:tcW w:w="1861" w:type="dxa"/>
          </w:tcPr>
          <w:p w14:paraId="18645CE4" w14:textId="77777777" w:rsidR="00F67238"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9" w:type="dxa"/>
          </w:tcPr>
          <w:p w14:paraId="5D4C4A9A" w14:textId="77777777" w:rsidR="00F67238"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 xml:space="preserve">SFAS </w:t>
            </w:r>
            <w:r w:rsidR="00F67238" w:rsidRPr="000F3380">
              <w:rPr>
                <w:rFonts w:ascii="Times New Roman" w:hAnsi="Times New Roman" w:cs="Times New Roman"/>
                <w:sz w:val="24"/>
                <w:szCs w:val="24"/>
              </w:rPr>
              <w:t>Admin, Sponsor</w:t>
            </w:r>
          </w:p>
        </w:tc>
      </w:tr>
      <w:tr w:rsidR="00F67238" w:rsidRPr="000F3380" w14:paraId="58C5B7DA" w14:textId="77777777" w:rsidTr="005A3C84">
        <w:tc>
          <w:tcPr>
            <w:tcW w:w="1861" w:type="dxa"/>
          </w:tcPr>
          <w:p w14:paraId="18E221AE" w14:textId="25F4A67E" w:rsidR="00F67238"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9" w:type="dxa"/>
          </w:tcPr>
          <w:p w14:paraId="3632DFF0" w14:textId="77777777" w:rsidR="00F67238" w:rsidRPr="000F3380" w:rsidRDefault="00F67238" w:rsidP="00C10C99">
            <w:pPr>
              <w:rPr>
                <w:rFonts w:ascii="Times New Roman" w:hAnsi="Times New Roman" w:cs="Times New Roman"/>
                <w:sz w:val="24"/>
                <w:szCs w:val="24"/>
              </w:rPr>
            </w:pPr>
            <w:r w:rsidRPr="000F3380">
              <w:rPr>
                <w:rFonts w:ascii="Times New Roman" w:hAnsi="Times New Roman" w:cs="Times New Roman"/>
                <w:sz w:val="24"/>
                <w:szCs w:val="24"/>
              </w:rPr>
              <w:t>Actors should fill username and its corresponding password in order to log in</w:t>
            </w:r>
          </w:p>
        </w:tc>
      </w:tr>
      <w:tr w:rsidR="00F67238" w:rsidRPr="000F3380" w14:paraId="5D5F0B7F" w14:textId="77777777" w:rsidTr="005A3C84">
        <w:tc>
          <w:tcPr>
            <w:tcW w:w="1861" w:type="dxa"/>
          </w:tcPr>
          <w:p w14:paraId="342B12D8" w14:textId="3A2714B9" w:rsidR="00F67238"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9" w:type="dxa"/>
          </w:tcPr>
          <w:p w14:paraId="737EAA7A" w14:textId="77777777" w:rsidR="00F67238" w:rsidRPr="000F3380" w:rsidRDefault="00F67238" w:rsidP="00C10C99">
            <w:pPr>
              <w:rPr>
                <w:rFonts w:ascii="Times New Roman" w:hAnsi="Times New Roman" w:cs="Times New Roman"/>
                <w:sz w:val="24"/>
                <w:szCs w:val="24"/>
              </w:rPr>
            </w:pPr>
            <w:r w:rsidRPr="000F3380">
              <w:rPr>
                <w:rFonts w:ascii="Times New Roman" w:hAnsi="Times New Roman" w:cs="Times New Roman"/>
                <w:sz w:val="24"/>
                <w:szCs w:val="24"/>
              </w:rPr>
              <w:t>System will notify actors if the username or password is wrong or doesn’t exist</w:t>
            </w:r>
          </w:p>
        </w:tc>
      </w:tr>
      <w:tr w:rsidR="00F67238" w:rsidRPr="000F3380" w14:paraId="0253B158" w14:textId="77777777" w:rsidTr="005A3C84">
        <w:tc>
          <w:tcPr>
            <w:tcW w:w="1861" w:type="dxa"/>
          </w:tcPr>
          <w:p w14:paraId="2248E6AC"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9" w:type="dxa"/>
          </w:tcPr>
          <w:p w14:paraId="3F4388BE" w14:textId="7EF2F750" w:rsidR="00F139E2" w:rsidRPr="000F3380" w:rsidRDefault="00F139E2"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Click log in button on SFAS Website</w:t>
            </w:r>
          </w:p>
          <w:p w14:paraId="61C61EA9" w14:textId="77777777" w:rsidR="00F67238" w:rsidRPr="000F3380" w:rsidRDefault="00F67238"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System displays the LOG-IN page</w:t>
            </w:r>
          </w:p>
          <w:p w14:paraId="089332DB" w14:textId="77777777" w:rsidR="00F67238" w:rsidRPr="000F3380" w:rsidRDefault="00F67238"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Actors will fill the username and password</w:t>
            </w:r>
          </w:p>
          <w:p w14:paraId="1212BFE5" w14:textId="77777777" w:rsidR="00F67238" w:rsidRPr="000F3380" w:rsidRDefault="00F67238"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Actors need to tap the button “LOGIN” to continue</w:t>
            </w:r>
          </w:p>
          <w:p w14:paraId="745880D7" w14:textId="77777777" w:rsidR="00F67238" w:rsidRPr="000F3380" w:rsidRDefault="00F67238"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System will direct you in admin page</w:t>
            </w:r>
          </w:p>
        </w:tc>
      </w:tr>
      <w:tr w:rsidR="00F67238" w:rsidRPr="000F3380" w14:paraId="10BE5513" w14:textId="77777777" w:rsidTr="005A3C84">
        <w:tc>
          <w:tcPr>
            <w:tcW w:w="1861" w:type="dxa"/>
          </w:tcPr>
          <w:p w14:paraId="5FC72C8C"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Alternate Flow</w:t>
            </w:r>
          </w:p>
        </w:tc>
        <w:tc>
          <w:tcPr>
            <w:tcW w:w="7229" w:type="dxa"/>
          </w:tcPr>
          <w:p w14:paraId="7704DDCF" w14:textId="77777777" w:rsidR="00F67238" w:rsidRPr="000F3380" w:rsidRDefault="00F67238" w:rsidP="00F30E14">
            <w:pPr>
              <w:keepNext/>
              <w:rPr>
                <w:rFonts w:ascii="Times New Roman" w:hAnsi="Times New Roman" w:cs="Times New Roman"/>
                <w:sz w:val="24"/>
                <w:szCs w:val="24"/>
              </w:rPr>
            </w:pPr>
          </w:p>
        </w:tc>
      </w:tr>
    </w:tbl>
    <w:p w14:paraId="5375F703" w14:textId="65BA297A" w:rsidR="00283608" w:rsidRPr="000F3380" w:rsidRDefault="00F30E14" w:rsidP="00F139E2">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2</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(UC1 Log In)</w:t>
      </w:r>
    </w:p>
    <w:tbl>
      <w:tblPr>
        <w:tblStyle w:val="TableGrid"/>
        <w:tblW w:w="0" w:type="auto"/>
        <w:tblInd w:w="108" w:type="dxa"/>
        <w:tblLook w:val="04A0" w:firstRow="1" w:lastRow="0" w:firstColumn="1" w:lastColumn="0" w:noHBand="0" w:noVBand="1"/>
      </w:tblPr>
      <w:tblGrid>
        <w:gridCol w:w="1837"/>
        <w:gridCol w:w="6947"/>
      </w:tblGrid>
      <w:tr w:rsidR="00F67238" w:rsidRPr="000F3380" w14:paraId="183A44F8" w14:textId="77777777" w:rsidTr="005A3C84">
        <w:tc>
          <w:tcPr>
            <w:tcW w:w="1861" w:type="dxa"/>
          </w:tcPr>
          <w:p w14:paraId="6F921DCE"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9" w:type="dxa"/>
          </w:tcPr>
          <w:p w14:paraId="538E615E" w14:textId="77777777" w:rsidR="00F67238"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UC2 (Apply</w:t>
            </w:r>
            <w:r w:rsidR="00F67238" w:rsidRPr="000F3380">
              <w:rPr>
                <w:rFonts w:ascii="Times New Roman" w:hAnsi="Times New Roman" w:cs="Times New Roman"/>
                <w:b/>
                <w:sz w:val="24"/>
                <w:szCs w:val="24"/>
              </w:rPr>
              <w:t xml:space="preserve"> Sponsorship)</w:t>
            </w:r>
          </w:p>
        </w:tc>
      </w:tr>
      <w:tr w:rsidR="00F67238" w:rsidRPr="000F3380" w14:paraId="5261056D" w14:textId="77777777" w:rsidTr="005A3C84">
        <w:tc>
          <w:tcPr>
            <w:tcW w:w="1861" w:type="dxa"/>
          </w:tcPr>
          <w:p w14:paraId="0E748E33"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9" w:type="dxa"/>
          </w:tcPr>
          <w:p w14:paraId="28800588" w14:textId="77777777" w:rsidR="00F67238"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Allows the Actor to apply sponsorship, and steps on how to become a sponsor.</w:t>
            </w:r>
          </w:p>
        </w:tc>
      </w:tr>
      <w:tr w:rsidR="00F67238" w:rsidRPr="000F3380" w14:paraId="23702E88" w14:textId="77777777" w:rsidTr="005A3C84">
        <w:tc>
          <w:tcPr>
            <w:tcW w:w="1861" w:type="dxa"/>
          </w:tcPr>
          <w:p w14:paraId="6F1A0A53" w14:textId="77777777" w:rsidR="00F67238"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9" w:type="dxa"/>
          </w:tcPr>
          <w:p w14:paraId="550B094A" w14:textId="77777777" w:rsidR="00F67238"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Sponsor</w:t>
            </w:r>
          </w:p>
        </w:tc>
      </w:tr>
      <w:tr w:rsidR="00F67238" w:rsidRPr="000F3380" w14:paraId="6833BCBF" w14:textId="77777777" w:rsidTr="005A3C84">
        <w:tc>
          <w:tcPr>
            <w:tcW w:w="1861" w:type="dxa"/>
          </w:tcPr>
          <w:p w14:paraId="21B5D84C" w14:textId="45E4C2D4" w:rsidR="00F67238"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w:t>
            </w:r>
            <w:r w:rsidR="00AB65CB" w:rsidRPr="000F3380">
              <w:rPr>
                <w:rFonts w:ascii="Times New Roman" w:hAnsi="Times New Roman" w:cs="Times New Roman"/>
                <w:b/>
                <w:sz w:val="24"/>
                <w:szCs w:val="24"/>
              </w:rPr>
              <w:t>ondition</w:t>
            </w:r>
          </w:p>
        </w:tc>
        <w:tc>
          <w:tcPr>
            <w:tcW w:w="7229" w:type="dxa"/>
          </w:tcPr>
          <w:p w14:paraId="58379A9F" w14:textId="77777777" w:rsidR="00F67238"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Actor</w:t>
            </w:r>
            <w:r w:rsidR="00AB65CB" w:rsidRPr="000F3380">
              <w:rPr>
                <w:rFonts w:ascii="Times New Roman" w:hAnsi="Times New Roman" w:cs="Times New Roman"/>
                <w:sz w:val="24"/>
                <w:szCs w:val="24"/>
              </w:rPr>
              <w:t xml:space="preserve"> should </w:t>
            </w:r>
            <w:r w:rsidR="00F67238" w:rsidRPr="000F3380">
              <w:rPr>
                <w:rFonts w:ascii="Times New Roman" w:hAnsi="Times New Roman" w:cs="Times New Roman"/>
                <w:sz w:val="24"/>
                <w:szCs w:val="24"/>
              </w:rPr>
              <w:t>pick one of the categories (company or individual)</w:t>
            </w:r>
          </w:p>
        </w:tc>
      </w:tr>
      <w:tr w:rsidR="00F67238" w:rsidRPr="000F3380" w14:paraId="7AC3887B" w14:textId="77777777" w:rsidTr="005A3C84">
        <w:tc>
          <w:tcPr>
            <w:tcW w:w="1861" w:type="dxa"/>
          </w:tcPr>
          <w:p w14:paraId="23DCD650" w14:textId="0DC82D0A" w:rsidR="00F67238"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9" w:type="dxa"/>
          </w:tcPr>
          <w:p w14:paraId="6A167641" w14:textId="77777777" w:rsidR="00F67238" w:rsidRPr="000F3380" w:rsidRDefault="00F67238" w:rsidP="003B247D">
            <w:pPr>
              <w:rPr>
                <w:rFonts w:ascii="Times New Roman" w:hAnsi="Times New Roman" w:cs="Times New Roman"/>
                <w:sz w:val="24"/>
                <w:szCs w:val="24"/>
              </w:rPr>
            </w:pPr>
            <w:r w:rsidRPr="000F3380">
              <w:rPr>
                <w:rFonts w:ascii="Times New Roman" w:hAnsi="Times New Roman" w:cs="Times New Roman"/>
                <w:sz w:val="24"/>
                <w:szCs w:val="24"/>
              </w:rPr>
              <w:t>System requires to have a soft copy of</w:t>
            </w:r>
            <w:r w:rsidR="003B247D" w:rsidRPr="000F3380">
              <w:rPr>
                <w:rFonts w:ascii="Times New Roman" w:hAnsi="Times New Roman" w:cs="Times New Roman"/>
                <w:sz w:val="24"/>
                <w:szCs w:val="24"/>
              </w:rPr>
              <w:t xml:space="preserve"> Letter of Intent and Memorandum of Agreement ( MOA)</w:t>
            </w:r>
          </w:p>
        </w:tc>
      </w:tr>
      <w:tr w:rsidR="00F67238" w:rsidRPr="000F3380" w14:paraId="5A3E8E20" w14:textId="77777777" w:rsidTr="005A3C84">
        <w:tc>
          <w:tcPr>
            <w:tcW w:w="1861" w:type="dxa"/>
          </w:tcPr>
          <w:p w14:paraId="3A57D3F7"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9" w:type="dxa"/>
          </w:tcPr>
          <w:p w14:paraId="566B792E" w14:textId="77777777" w:rsidR="00F67238" w:rsidRPr="000F3380" w:rsidRDefault="00F67238"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Fill all the required fields</w:t>
            </w:r>
          </w:p>
          <w:p w14:paraId="7414BA5E" w14:textId="77777777" w:rsidR="00F67238" w:rsidRPr="000F3380" w:rsidRDefault="00F67238" w:rsidP="00F67238">
            <w:pPr>
              <w:pStyle w:val="ListParagraph"/>
              <w:numPr>
                <w:ilvl w:val="0"/>
                <w:numId w:val="41"/>
              </w:numPr>
              <w:spacing w:after="0" w:line="240" w:lineRule="auto"/>
              <w:rPr>
                <w:rFonts w:ascii="Times New Roman" w:hAnsi="Times New Roman" w:cs="Times New Roman"/>
                <w:b/>
                <w:sz w:val="24"/>
                <w:szCs w:val="24"/>
              </w:rPr>
            </w:pPr>
            <w:r w:rsidRPr="000F3380">
              <w:rPr>
                <w:rFonts w:ascii="Times New Roman" w:hAnsi="Times New Roman" w:cs="Times New Roman"/>
                <w:sz w:val="24"/>
                <w:szCs w:val="24"/>
              </w:rPr>
              <w:t>Actor should upload</w:t>
            </w:r>
            <w:r w:rsidR="003B247D" w:rsidRPr="000F3380">
              <w:rPr>
                <w:rFonts w:ascii="Times New Roman" w:hAnsi="Times New Roman" w:cs="Times New Roman"/>
                <w:sz w:val="24"/>
                <w:szCs w:val="24"/>
              </w:rPr>
              <w:t xml:space="preserve"> Letter of Intent and </w:t>
            </w:r>
            <w:r w:rsidRPr="000F3380">
              <w:rPr>
                <w:rFonts w:ascii="Times New Roman" w:hAnsi="Times New Roman" w:cs="Times New Roman"/>
                <w:sz w:val="24"/>
                <w:szCs w:val="24"/>
              </w:rPr>
              <w:t>Memorand</w:t>
            </w:r>
            <w:r w:rsidR="003B247D" w:rsidRPr="000F3380">
              <w:rPr>
                <w:rFonts w:ascii="Times New Roman" w:hAnsi="Times New Roman" w:cs="Times New Roman"/>
                <w:sz w:val="24"/>
                <w:szCs w:val="24"/>
              </w:rPr>
              <w:t>um of Agreement (MOA)</w:t>
            </w:r>
            <w:r w:rsidRPr="000F3380">
              <w:rPr>
                <w:rFonts w:ascii="Times New Roman" w:hAnsi="Times New Roman" w:cs="Times New Roman"/>
                <w:sz w:val="24"/>
                <w:szCs w:val="24"/>
              </w:rPr>
              <w:t xml:space="preserve"> in order to continue</w:t>
            </w:r>
          </w:p>
        </w:tc>
      </w:tr>
      <w:tr w:rsidR="00F67238" w:rsidRPr="000F3380" w14:paraId="730B9847" w14:textId="77777777" w:rsidTr="005A3C84">
        <w:tc>
          <w:tcPr>
            <w:tcW w:w="1861" w:type="dxa"/>
          </w:tcPr>
          <w:p w14:paraId="2CDF43B5" w14:textId="77777777" w:rsidR="00F67238" w:rsidRPr="000F3380" w:rsidRDefault="00F67238" w:rsidP="00C10C99">
            <w:pPr>
              <w:rPr>
                <w:rFonts w:ascii="Times New Roman" w:hAnsi="Times New Roman" w:cs="Times New Roman"/>
                <w:b/>
                <w:sz w:val="24"/>
                <w:szCs w:val="24"/>
              </w:rPr>
            </w:pPr>
            <w:r w:rsidRPr="000F3380">
              <w:rPr>
                <w:rFonts w:ascii="Times New Roman" w:hAnsi="Times New Roman" w:cs="Times New Roman"/>
                <w:b/>
                <w:sz w:val="24"/>
                <w:szCs w:val="24"/>
              </w:rPr>
              <w:t>Alternate Flow</w:t>
            </w:r>
          </w:p>
        </w:tc>
        <w:tc>
          <w:tcPr>
            <w:tcW w:w="7229" w:type="dxa"/>
          </w:tcPr>
          <w:p w14:paraId="0C3547AE" w14:textId="77777777" w:rsidR="00F67238" w:rsidRPr="000F3380" w:rsidRDefault="00F67238" w:rsidP="00F30E14">
            <w:pPr>
              <w:keepNext/>
              <w:rPr>
                <w:rFonts w:ascii="Times New Roman" w:hAnsi="Times New Roman" w:cs="Times New Roman"/>
                <w:sz w:val="24"/>
                <w:szCs w:val="24"/>
              </w:rPr>
            </w:pPr>
          </w:p>
        </w:tc>
      </w:tr>
    </w:tbl>
    <w:p w14:paraId="3EFD4697" w14:textId="605AB837" w:rsidR="00283608" w:rsidRPr="000F3380" w:rsidRDefault="00F30E14" w:rsidP="00F139E2">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3</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(UC2 Apply Scholarship)</w:t>
      </w:r>
    </w:p>
    <w:tbl>
      <w:tblPr>
        <w:tblStyle w:val="TableGrid"/>
        <w:tblW w:w="0" w:type="auto"/>
        <w:tblInd w:w="108" w:type="dxa"/>
        <w:tblLook w:val="04A0" w:firstRow="1" w:lastRow="0" w:firstColumn="1" w:lastColumn="0" w:noHBand="0" w:noVBand="1"/>
      </w:tblPr>
      <w:tblGrid>
        <w:gridCol w:w="1836"/>
        <w:gridCol w:w="6948"/>
      </w:tblGrid>
      <w:tr w:rsidR="003B247D" w:rsidRPr="000F3380" w14:paraId="7D6EB51C" w14:textId="77777777" w:rsidTr="005A3C84">
        <w:tc>
          <w:tcPr>
            <w:tcW w:w="1861" w:type="dxa"/>
          </w:tcPr>
          <w:p w14:paraId="1589E5A0"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9" w:type="dxa"/>
          </w:tcPr>
          <w:p w14:paraId="663AEBA3"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UC3 (Apply Scholarship)</w:t>
            </w:r>
          </w:p>
        </w:tc>
      </w:tr>
      <w:tr w:rsidR="003B247D" w:rsidRPr="000F3380" w14:paraId="57894280" w14:textId="77777777" w:rsidTr="005A3C84">
        <w:tc>
          <w:tcPr>
            <w:tcW w:w="1861" w:type="dxa"/>
          </w:tcPr>
          <w:p w14:paraId="1B26FEC4"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9" w:type="dxa"/>
          </w:tcPr>
          <w:p w14:paraId="420867F7" w14:textId="77777777" w:rsidR="003B247D"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Allows the Actor to apply for scholarship programs</w:t>
            </w:r>
          </w:p>
        </w:tc>
      </w:tr>
      <w:tr w:rsidR="003B247D" w:rsidRPr="000F3380" w14:paraId="69BE5607" w14:textId="77777777" w:rsidTr="005A3C84">
        <w:tc>
          <w:tcPr>
            <w:tcW w:w="1861" w:type="dxa"/>
          </w:tcPr>
          <w:p w14:paraId="47C90530"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9" w:type="dxa"/>
          </w:tcPr>
          <w:p w14:paraId="05D8D05E" w14:textId="77777777" w:rsidR="003B247D"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Student</w:t>
            </w:r>
          </w:p>
        </w:tc>
      </w:tr>
      <w:tr w:rsidR="003B247D" w:rsidRPr="000F3380" w14:paraId="5D7AF1FE" w14:textId="77777777" w:rsidTr="005A3C84">
        <w:tc>
          <w:tcPr>
            <w:tcW w:w="1861" w:type="dxa"/>
          </w:tcPr>
          <w:p w14:paraId="45F72701" w14:textId="0380ACE7" w:rsidR="003B247D"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9" w:type="dxa"/>
          </w:tcPr>
          <w:p w14:paraId="35A030BF" w14:textId="77777777" w:rsidR="003B247D" w:rsidRPr="000F3380" w:rsidRDefault="003B247D" w:rsidP="003B247D">
            <w:pPr>
              <w:rPr>
                <w:rFonts w:ascii="Times New Roman" w:hAnsi="Times New Roman" w:cs="Times New Roman"/>
                <w:sz w:val="24"/>
                <w:szCs w:val="24"/>
              </w:rPr>
            </w:pPr>
            <w:r w:rsidRPr="000F3380">
              <w:rPr>
                <w:rFonts w:ascii="Times New Roman" w:hAnsi="Times New Roman" w:cs="Times New Roman"/>
                <w:sz w:val="24"/>
                <w:szCs w:val="24"/>
              </w:rPr>
              <w:t xml:space="preserve">Actor should pick one of the scholarship programs </w:t>
            </w:r>
          </w:p>
        </w:tc>
      </w:tr>
      <w:tr w:rsidR="003B247D" w:rsidRPr="000F3380" w14:paraId="2477C175" w14:textId="77777777" w:rsidTr="005A3C84">
        <w:tc>
          <w:tcPr>
            <w:tcW w:w="1861" w:type="dxa"/>
          </w:tcPr>
          <w:p w14:paraId="50A2789C"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9" w:type="dxa"/>
          </w:tcPr>
          <w:p w14:paraId="03F9E2A0" w14:textId="77777777" w:rsidR="003B247D"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System will notify the Actor  if the required fields are not filled completely</w:t>
            </w:r>
          </w:p>
        </w:tc>
      </w:tr>
      <w:tr w:rsidR="003B247D" w:rsidRPr="000F3380" w14:paraId="0DC6E5D6" w14:textId="77777777" w:rsidTr="005A3C84">
        <w:tc>
          <w:tcPr>
            <w:tcW w:w="1861" w:type="dxa"/>
          </w:tcPr>
          <w:p w14:paraId="21457B39"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9" w:type="dxa"/>
          </w:tcPr>
          <w:p w14:paraId="01950BC2" w14:textId="77777777" w:rsidR="003B247D" w:rsidRPr="000F3380" w:rsidRDefault="003B247D" w:rsidP="003B247D">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Choose one scholarship program and click “Apply Scholarship”</w:t>
            </w:r>
          </w:p>
          <w:p w14:paraId="4DF0C0FB" w14:textId="77777777" w:rsidR="003B247D" w:rsidRPr="000F3380" w:rsidRDefault="003B247D" w:rsidP="003B247D">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Fill all the required fields</w:t>
            </w:r>
          </w:p>
          <w:p w14:paraId="28283D2B" w14:textId="77777777" w:rsidR="003B247D" w:rsidRPr="000F3380" w:rsidRDefault="003B247D" w:rsidP="003B247D">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 xml:space="preserve">It will display all the requirements (hardcopy) that are needed </w:t>
            </w:r>
            <w:r w:rsidRPr="000F3380">
              <w:rPr>
                <w:rFonts w:ascii="Times New Roman" w:hAnsi="Times New Roman" w:cs="Times New Roman"/>
                <w:sz w:val="24"/>
                <w:szCs w:val="24"/>
              </w:rPr>
              <w:lastRenderedPageBreak/>
              <w:t xml:space="preserve">to be pass </w:t>
            </w:r>
          </w:p>
          <w:p w14:paraId="2ABF73B6" w14:textId="77777777" w:rsidR="003B247D" w:rsidRPr="000F3380" w:rsidRDefault="003B247D" w:rsidP="003B247D">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It will notify the Actor if the application is successful</w:t>
            </w:r>
          </w:p>
        </w:tc>
      </w:tr>
      <w:tr w:rsidR="003B247D" w:rsidRPr="000F3380" w14:paraId="25F57359" w14:textId="77777777" w:rsidTr="005A3C84">
        <w:tc>
          <w:tcPr>
            <w:tcW w:w="1861" w:type="dxa"/>
          </w:tcPr>
          <w:p w14:paraId="226BF89E"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lastRenderedPageBreak/>
              <w:t>Alternate Flow</w:t>
            </w:r>
          </w:p>
        </w:tc>
        <w:tc>
          <w:tcPr>
            <w:tcW w:w="7229" w:type="dxa"/>
          </w:tcPr>
          <w:p w14:paraId="232D8FE1" w14:textId="77777777" w:rsidR="003B247D" w:rsidRPr="000F3380" w:rsidRDefault="003B247D" w:rsidP="00F30E14">
            <w:pPr>
              <w:keepNext/>
              <w:rPr>
                <w:rFonts w:ascii="Times New Roman" w:hAnsi="Times New Roman" w:cs="Times New Roman"/>
                <w:sz w:val="24"/>
                <w:szCs w:val="24"/>
              </w:rPr>
            </w:pPr>
          </w:p>
        </w:tc>
      </w:tr>
    </w:tbl>
    <w:p w14:paraId="5456D12E" w14:textId="601099C9" w:rsidR="00283608" w:rsidRPr="000F3380" w:rsidRDefault="00F30E14" w:rsidP="00E40B05">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4</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(UC3 Apply Scholarship)</w:t>
      </w:r>
    </w:p>
    <w:p w14:paraId="21A3C63A" w14:textId="77777777" w:rsidR="00283608" w:rsidRPr="000F3380" w:rsidRDefault="00283608" w:rsidP="00283608">
      <w:pPr>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1837"/>
        <w:gridCol w:w="6947"/>
      </w:tblGrid>
      <w:tr w:rsidR="003B247D" w:rsidRPr="000F3380" w14:paraId="73BC4589" w14:textId="77777777" w:rsidTr="005A3C84">
        <w:tc>
          <w:tcPr>
            <w:tcW w:w="1862" w:type="dxa"/>
          </w:tcPr>
          <w:p w14:paraId="22F863DB"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8" w:type="dxa"/>
          </w:tcPr>
          <w:p w14:paraId="2E1B98A9" w14:textId="77777777" w:rsidR="003B247D"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UC4 (Evaluate Sponsor)</w:t>
            </w:r>
          </w:p>
        </w:tc>
      </w:tr>
      <w:tr w:rsidR="003B247D" w:rsidRPr="000F3380" w14:paraId="15506FE0" w14:textId="77777777" w:rsidTr="005A3C84">
        <w:tc>
          <w:tcPr>
            <w:tcW w:w="1862" w:type="dxa"/>
          </w:tcPr>
          <w:p w14:paraId="18C4972D"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8" w:type="dxa"/>
          </w:tcPr>
          <w:p w14:paraId="48E85D4F"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Allows evaluating all the requirements and documents Actor (Sponsor) have filled and passed.</w:t>
            </w:r>
          </w:p>
        </w:tc>
      </w:tr>
      <w:tr w:rsidR="003B247D" w:rsidRPr="000F3380" w14:paraId="1AFD0124" w14:textId="77777777" w:rsidTr="005A3C84">
        <w:tc>
          <w:tcPr>
            <w:tcW w:w="1862" w:type="dxa"/>
          </w:tcPr>
          <w:p w14:paraId="49E0A57D"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Acto</w:t>
            </w:r>
            <w:r w:rsidR="00C10C99" w:rsidRPr="000F3380">
              <w:rPr>
                <w:rFonts w:ascii="Times New Roman" w:hAnsi="Times New Roman" w:cs="Times New Roman"/>
                <w:b/>
                <w:sz w:val="24"/>
                <w:szCs w:val="24"/>
              </w:rPr>
              <w:t>r</w:t>
            </w:r>
          </w:p>
        </w:tc>
        <w:tc>
          <w:tcPr>
            <w:tcW w:w="7228" w:type="dxa"/>
          </w:tcPr>
          <w:p w14:paraId="4A398054" w14:textId="77777777" w:rsidR="003B247D" w:rsidRPr="000F3380" w:rsidRDefault="003B247D" w:rsidP="00C10C99">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3B247D" w:rsidRPr="000F3380" w14:paraId="3AAC32DF" w14:textId="77777777" w:rsidTr="005A3C84">
        <w:tc>
          <w:tcPr>
            <w:tcW w:w="1862" w:type="dxa"/>
          </w:tcPr>
          <w:p w14:paraId="772187C2" w14:textId="142995B7" w:rsidR="003B247D"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8" w:type="dxa"/>
          </w:tcPr>
          <w:p w14:paraId="5C621AD5" w14:textId="77777777" w:rsidR="003B247D"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Actor</w:t>
            </w:r>
            <w:r w:rsidR="003B247D" w:rsidRPr="000F3380">
              <w:rPr>
                <w:rFonts w:ascii="Times New Roman" w:hAnsi="Times New Roman" w:cs="Times New Roman"/>
                <w:sz w:val="24"/>
                <w:szCs w:val="24"/>
              </w:rPr>
              <w:t xml:space="preserve"> can review all (even the accepted forms) documents</w:t>
            </w:r>
          </w:p>
        </w:tc>
      </w:tr>
      <w:tr w:rsidR="003B247D" w:rsidRPr="000F3380" w14:paraId="6A8BE402" w14:textId="77777777" w:rsidTr="005A3C84">
        <w:tc>
          <w:tcPr>
            <w:tcW w:w="1862" w:type="dxa"/>
          </w:tcPr>
          <w:p w14:paraId="7B287883"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8" w:type="dxa"/>
          </w:tcPr>
          <w:p w14:paraId="5AA4422F" w14:textId="77777777" w:rsidR="003B247D" w:rsidRPr="000F3380" w:rsidRDefault="00AB65CB" w:rsidP="00C10C99">
            <w:pPr>
              <w:rPr>
                <w:rFonts w:ascii="Times New Roman" w:hAnsi="Times New Roman" w:cs="Times New Roman"/>
                <w:sz w:val="24"/>
                <w:szCs w:val="24"/>
              </w:rPr>
            </w:pPr>
            <w:r w:rsidRPr="000F3380">
              <w:rPr>
                <w:rFonts w:ascii="Times New Roman" w:hAnsi="Times New Roman" w:cs="Times New Roman"/>
                <w:sz w:val="24"/>
                <w:szCs w:val="24"/>
              </w:rPr>
              <w:t>Identify who is approved and disapproved for sponsorship</w:t>
            </w:r>
          </w:p>
        </w:tc>
      </w:tr>
      <w:tr w:rsidR="003B247D" w:rsidRPr="000F3380" w14:paraId="4432B3F5" w14:textId="77777777" w:rsidTr="005A3C84">
        <w:tc>
          <w:tcPr>
            <w:tcW w:w="1862" w:type="dxa"/>
          </w:tcPr>
          <w:p w14:paraId="13B6FFE3"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8" w:type="dxa"/>
          </w:tcPr>
          <w:p w14:paraId="37AD57A2"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Must be log-in in Admin page</w:t>
            </w:r>
          </w:p>
          <w:p w14:paraId="1007AD62"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Pending Sponsor</w:t>
            </w:r>
          </w:p>
          <w:p w14:paraId="11933FAD"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any sponsor you want to evaluate</w:t>
            </w:r>
          </w:p>
          <w:p w14:paraId="58FE96BB"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It will display personal information and MOA (Memorandum of Agreement) of the sponsor</w:t>
            </w:r>
          </w:p>
          <w:p w14:paraId="258E9B56"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“Accept” Button if the sponsor is approved</w:t>
            </w:r>
          </w:p>
          <w:p w14:paraId="6E83752A" w14:textId="6AE9FD8B" w:rsidR="003B247D"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Sponsor status will be “Accepted”</w:t>
            </w:r>
          </w:p>
        </w:tc>
      </w:tr>
      <w:tr w:rsidR="003B247D" w:rsidRPr="000F3380" w14:paraId="31AEF79A" w14:textId="77777777" w:rsidTr="005A3C84">
        <w:tc>
          <w:tcPr>
            <w:tcW w:w="1862" w:type="dxa"/>
          </w:tcPr>
          <w:p w14:paraId="682EA6D4" w14:textId="77777777" w:rsidR="003B247D" w:rsidRPr="000F3380" w:rsidRDefault="003B247D" w:rsidP="00C10C99">
            <w:pPr>
              <w:rPr>
                <w:rFonts w:ascii="Times New Roman" w:hAnsi="Times New Roman" w:cs="Times New Roman"/>
                <w:b/>
                <w:sz w:val="24"/>
                <w:szCs w:val="24"/>
              </w:rPr>
            </w:pPr>
            <w:r w:rsidRPr="000F3380">
              <w:rPr>
                <w:rFonts w:ascii="Times New Roman" w:hAnsi="Times New Roman" w:cs="Times New Roman"/>
                <w:b/>
                <w:sz w:val="24"/>
                <w:szCs w:val="24"/>
              </w:rPr>
              <w:t>Alternate Flow</w:t>
            </w:r>
          </w:p>
        </w:tc>
        <w:tc>
          <w:tcPr>
            <w:tcW w:w="7228" w:type="dxa"/>
          </w:tcPr>
          <w:p w14:paraId="50104C5F"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Must be log-in in Admin page</w:t>
            </w:r>
          </w:p>
          <w:p w14:paraId="1C4EB128"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Pending Sponsor</w:t>
            </w:r>
          </w:p>
          <w:p w14:paraId="11EEFA71"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any sponsor you want to evaluate</w:t>
            </w:r>
          </w:p>
          <w:p w14:paraId="180A694A"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It will display personal information and MOA (Memorandum of Agreement) of the sponsor</w:t>
            </w:r>
          </w:p>
          <w:p w14:paraId="13AC935C"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“Decline” Button if the sponsor is declined</w:t>
            </w:r>
          </w:p>
          <w:p w14:paraId="60C2F146" w14:textId="5E9DF43B" w:rsidR="003B247D"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Sponsor status will be “Declined”</w:t>
            </w:r>
          </w:p>
        </w:tc>
      </w:tr>
    </w:tbl>
    <w:p w14:paraId="205D9B60" w14:textId="42EB6089" w:rsidR="00F30E14" w:rsidRPr="000F3380" w:rsidRDefault="00F30E14" w:rsidP="00283608">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5</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(UC4 Evaluate Sponsor)</w:t>
      </w:r>
    </w:p>
    <w:p w14:paraId="421E6FD7" w14:textId="77777777" w:rsidR="00283608" w:rsidRPr="000F3380" w:rsidRDefault="00283608" w:rsidP="00283608">
      <w:pPr>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1837"/>
        <w:gridCol w:w="6947"/>
      </w:tblGrid>
      <w:tr w:rsidR="00C10C99" w:rsidRPr="000F3380" w14:paraId="6EDD62BE" w14:textId="77777777" w:rsidTr="005A3C84">
        <w:tc>
          <w:tcPr>
            <w:tcW w:w="1862" w:type="dxa"/>
          </w:tcPr>
          <w:p w14:paraId="24B56D43"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8" w:type="dxa"/>
          </w:tcPr>
          <w:p w14:paraId="5F2D7B3B"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UC5 (Evaluate Student)</w:t>
            </w:r>
          </w:p>
        </w:tc>
      </w:tr>
      <w:tr w:rsidR="00C10C99" w:rsidRPr="000F3380" w14:paraId="02420389" w14:textId="77777777" w:rsidTr="005A3C84">
        <w:tc>
          <w:tcPr>
            <w:tcW w:w="1862" w:type="dxa"/>
          </w:tcPr>
          <w:p w14:paraId="3E220AD6"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8" w:type="dxa"/>
          </w:tcPr>
          <w:p w14:paraId="3B06784D"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Allows evaluating all the requirements and documents Actor (Student) have filled and passed.</w:t>
            </w:r>
          </w:p>
        </w:tc>
      </w:tr>
      <w:tr w:rsidR="00C10C99" w:rsidRPr="000F3380" w14:paraId="0E56028E" w14:textId="77777777" w:rsidTr="005A3C84">
        <w:tc>
          <w:tcPr>
            <w:tcW w:w="1862" w:type="dxa"/>
          </w:tcPr>
          <w:p w14:paraId="398E3EEA"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8" w:type="dxa"/>
          </w:tcPr>
          <w:p w14:paraId="21106DEE"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C10C99" w:rsidRPr="000F3380" w14:paraId="0DCB1DB8" w14:textId="77777777" w:rsidTr="005A3C84">
        <w:tc>
          <w:tcPr>
            <w:tcW w:w="1862" w:type="dxa"/>
          </w:tcPr>
          <w:p w14:paraId="14ACB2D1" w14:textId="35F62096" w:rsidR="00C10C99"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8" w:type="dxa"/>
          </w:tcPr>
          <w:p w14:paraId="4054BC5D"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Actor can review all (even the accepted forms) documents</w:t>
            </w:r>
          </w:p>
        </w:tc>
      </w:tr>
      <w:tr w:rsidR="00C10C99" w:rsidRPr="000F3380" w14:paraId="7B1B7D9F" w14:textId="77777777" w:rsidTr="005A3C84">
        <w:tc>
          <w:tcPr>
            <w:tcW w:w="1862" w:type="dxa"/>
          </w:tcPr>
          <w:p w14:paraId="443FDED4"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8" w:type="dxa"/>
          </w:tcPr>
          <w:p w14:paraId="615453B0" w14:textId="77777777" w:rsidR="00C10C99" w:rsidRPr="000F3380" w:rsidRDefault="005A3C84" w:rsidP="00C10C99">
            <w:pPr>
              <w:rPr>
                <w:rFonts w:ascii="Times New Roman" w:hAnsi="Times New Roman" w:cs="Times New Roman"/>
                <w:sz w:val="24"/>
                <w:szCs w:val="24"/>
              </w:rPr>
            </w:pPr>
            <w:r w:rsidRPr="000F3380">
              <w:rPr>
                <w:rFonts w:ascii="Times New Roman" w:hAnsi="Times New Roman" w:cs="Times New Roman"/>
                <w:sz w:val="24"/>
                <w:szCs w:val="24"/>
              </w:rPr>
              <w:t>Identify who is approved and disapproved for scholarship grantee</w:t>
            </w:r>
          </w:p>
        </w:tc>
      </w:tr>
      <w:tr w:rsidR="00C10C99" w:rsidRPr="000F3380" w14:paraId="2F1E156D" w14:textId="77777777" w:rsidTr="005A3C84">
        <w:tc>
          <w:tcPr>
            <w:tcW w:w="1862" w:type="dxa"/>
          </w:tcPr>
          <w:p w14:paraId="68AF322C"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8" w:type="dxa"/>
          </w:tcPr>
          <w:p w14:paraId="02DF1440"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Must be log-in in Admin page</w:t>
            </w:r>
          </w:p>
          <w:p w14:paraId="43189ADD"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Students</w:t>
            </w:r>
          </w:p>
          <w:p w14:paraId="21F9F24C"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any students you want to evaluate</w:t>
            </w:r>
          </w:p>
          <w:p w14:paraId="0CD10835"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It will display personal information and scholarship they want to apply</w:t>
            </w:r>
          </w:p>
          <w:p w14:paraId="19D3E496"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“Accept” Button if the sponsor is approved</w:t>
            </w:r>
          </w:p>
          <w:p w14:paraId="2424B41A" w14:textId="70F51EBD" w:rsidR="00C10C99"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Student status will be “Accepted”</w:t>
            </w:r>
          </w:p>
        </w:tc>
      </w:tr>
      <w:tr w:rsidR="00C10C99" w:rsidRPr="000F3380" w14:paraId="6C59FE83" w14:textId="77777777" w:rsidTr="005A3C84">
        <w:tc>
          <w:tcPr>
            <w:tcW w:w="1862" w:type="dxa"/>
          </w:tcPr>
          <w:p w14:paraId="3028B11E"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lastRenderedPageBreak/>
              <w:t>Alternate Flow</w:t>
            </w:r>
          </w:p>
        </w:tc>
        <w:tc>
          <w:tcPr>
            <w:tcW w:w="7228" w:type="dxa"/>
          </w:tcPr>
          <w:p w14:paraId="6A847411"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Must be log-in in Admin page</w:t>
            </w:r>
          </w:p>
          <w:p w14:paraId="76659B2C"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Students</w:t>
            </w:r>
          </w:p>
          <w:p w14:paraId="32FECF83"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any students you want to evaluate</w:t>
            </w:r>
          </w:p>
          <w:p w14:paraId="746B970C"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It will display personal information and scholarship they want to apply</w:t>
            </w:r>
          </w:p>
          <w:p w14:paraId="5E8EABFB" w14:textId="77777777" w:rsidR="00F139E2" w:rsidRPr="000F3380" w:rsidRDefault="00F139E2" w:rsidP="00F139E2">
            <w:pPr>
              <w:pStyle w:val="ListParagraph"/>
              <w:numPr>
                <w:ilvl w:val="0"/>
                <w:numId w:val="42"/>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“Decline” Button if the sponsor is declined</w:t>
            </w:r>
          </w:p>
          <w:p w14:paraId="241FA06B" w14:textId="2268A982" w:rsidR="00C10C99" w:rsidRPr="000F3380" w:rsidRDefault="00F139E2" w:rsidP="00F139E2">
            <w:pPr>
              <w:keepNext/>
              <w:rPr>
                <w:rFonts w:ascii="Times New Roman" w:hAnsi="Times New Roman" w:cs="Times New Roman"/>
                <w:sz w:val="24"/>
                <w:szCs w:val="24"/>
              </w:rPr>
            </w:pPr>
            <w:r w:rsidRPr="000F3380">
              <w:rPr>
                <w:rFonts w:ascii="Times New Roman" w:hAnsi="Times New Roman" w:cs="Times New Roman"/>
                <w:sz w:val="24"/>
                <w:szCs w:val="24"/>
              </w:rPr>
              <w:t>Student status will be “Declined”</w:t>
            </w:r>
          </w:p>
        </w:tc>
      </w:tr>
    </w:tbl>
    <w:p w14:paraId="50E3E20B" w14:textId="258E9C96" w:rsidR="00283608" w:rsidRPr="000F3380" w:rsidRDefault="00F30E14" w:rsidP="00F139E2">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6</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(UC5 Evaluate Student)</w:t>
      </w:r>
    </w:p>
    <w:tbl>
      <w:tblPr>
        <w:tblStyle w:val="TableGrid"/>
        <w:tblW w:w="0" w:type="auto"/>
        <w:tblInd w:w="108" w:type="dxa"/>
        <w:tblLook w:val="04A0" w:firstRow="1" w:lastRow="0" w:firstColumn="1" w:lastColumn="0" w:noHBand="0" w:noVBand="1"/>
      </w:tblPr>
      <w:tblGrid>
        <w:gridCol w:w="1835"/>
        <w:gridCol w:w="6949"/>
      </w:tblGrid>
      <w:tr w:rsidR="00C10C99" w:rsidRPr="000F3380" w14:paraId="049C1D25" w14:textId="77777777" w:rsidTr="005A3C84">
        <w:tc>
          <w:tcPr>
            <w:tcW w:w="1861" w:type="dxa"/>
          </w:tcPr>
          <w:p w14:paraId="5163AD8A"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9" w:type="dxa"/>
          </w:tcPr>
          <w:p w14:paraId="78057666"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UC6 (Create Account Sponsor)</w:t>
            </w:r>
          </w:p>
        </w:tc>
      </w:tr>
      <w:tr w:rsidR="00C10C99" w:rsidRPr="000F3380" w14:paraId="220D44AB" w14:textId="77777777" w:rsidTr="005A3C84">
        <w:tc>
          <w:tcPr>
            <w:tcW w:w="1861" w:type="dxa"/>
          </w:tcPr>
          <w:p w14:paraId="7416D21B"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9" w:type="dxa"/>
          </w:tcPr>
          <w:p w14:paraId="2A874275"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Allow creating an account for approved Actor (Sponsor)</w:t>
            </w:r>
          </w:p>
        </w:tc>
      </w:tr>
      <w:tr w:rsidR="00C10C99" w:rsidRPr="000F3380" w14:paraId="1AE9C952" w14:textId="77777777" w:rsidTr="005A3C84">
        <w:tc>
          <w:tcPr>
            <w:tcW w:w="1861" w:type="dxa"/>
          </w:tcPr>
          <w:p w14:paraId="72101681" w14:textId="77777777" w:rsidR="00C10C99" w:rsidRPr="000F3380" w:rsidRDefault="00AB65CB" w:rsidP="00C10C99">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9" w:type="dxa"/>
          </w:tcPr>
          <w:p w14:paraId="6E3C5084"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C10C99" w:rsidRPr="000F3380" w14:paraId="77D6161F" w14:textId="77777777" w:rsidTr="005A3C84">
        <w:tc>
          <w:tcPr>
            <w:tcW w:w="1861" w:type="dxa"/>
          </w:tcPr>
          <w:p w14:paraId="15DD21E3" w14:textId="25ED9917" w:rsidR="00C10C99"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9" w:type="dxa"/>
          </w:tcPr>
          <w:p w14:paraId="5F69C5CC"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Actor (SFAS Admin) should fill the required fields that shown here based on the Actor (Sponsor) description</w:t>
            </w:r>
          </w:p>
        </w:tc>
      </w:tr>
      <w:tr w:rsidR="00C10C99" w:rsidRPr="000F3380" w14:paraId="0F71084C" w14:textId="77777777" w:rsidTr="005A3C84">
        <w:tc>
          <w:tcPr>
            <w:tcW w:w="1861" w:type="dxa"/>
          </w:tcPr>
          <w:p w14:paraId="6B1B9C7E"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9" w:type="dxa"/>
          </w:tcPr>
          <w:p w14:paraId="1D4F8A15"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It will notify the Actor (SFAS Admin) if the Actor (Sponsor) account exist</w:t>
            </w:r>
          </w:p>
        </w:tc>
      </w:tr>
      <w:tr w:rsidR="00C10C99" w:rsidRPr="000F3380" w14:paraId="5D4AAA6C" w14:textId="77777777" w:rsidTr="005A3C84">
        <w:tc>
          <w:tcPr>
            <w:tcW w:w="1861" w:type="dxa"/>
          </w:tcPr>
          <w:p w14:paraId="7E57F5B7"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9" w:type="dxa"/>
          </w:tcPr>
          <w:p w14:paraId="0F7A70D5" w14:textId="77777777" w:rsidR="00C10C99" w:rsidRPr="000F3380" w:rsidRDefault="00C10C99" w:rsidP="00C10C99">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Fill up all the required fields</w:t>
            </w:r>
          </w:p>
          <w:p w14:paraId="67475EE3" w14:textId="77777777" w:rsidR="00C10C99" w:rsidRPr="000F3380" w:rsidRDefault="00C10C99" w:rsidP="00C10C99">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Specific fields must be unique</w:t>
            </w:r>
          </w:p>
          <w:p w14:paraId="38101D8E" w14:textId="77777777" w:rsidR="00C10C99" w:rsidRPr="000F3380" w:rsidRDefault="00C10C99" w:rsidP="00C10C99">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Password must be unique</w:t>
            </w:r>
          </w:p>
        </w:tc>
      </w:tr>
      <w:tr w:rsidR="00C10C99" w:rsidRPr="000F3380" w14:paraId="119EB7BB" w14:textId="77777777" w:rsidTr="005A3C84">
        <w:trPr>
          <w:trHeight w:val="170"/>
        </w:trPr>
        <w:tc>
          <w:tcPr>
            <w:tcW w:w="1861" w:type="dxa"/>
          </w:tcPr>
          <w:p w14:paraId="1478E946"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229" w:type="dxa"/>
          </w:tcPr>
          <w:p w14:paraId="7D99D574" w14:textId="77777777" w:rsidR="00C10C99" w:rsidRPr="000F3380" w:rsidRDefault="00C10C99" w:rsidP="00F30E14">
            <w:pPr>
              <w:keepNext/>
              <w:rPr>
                <w:rFonts w:ascii="Times New Roman" w:hAnsi="Times New Roman" w:cs="Times New Roman"/>
                <w:sz w:val="24"/>
                <w:szCs w:val="24"/>
              </w:rPr>
            </w:pPr>
          </w:p>
        </w:tc>
      </w:tr>
    </w:tbl>
    <w:p w14:paraId="13B9C7EB" w14:textId="59A68EF4" w:rsidR="00F30E14" w:rsidRPr="000F3380" w:rsidRDefault="00F30E14" w:rsidP="00F139E2">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7</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(UC6 Create Account Sponsor)</w:t>
      </w:r>
    </w:p>
    <w:p w14:paraId="6723B174" w14:textId="77777777" w:rsidR="00F139E2" w:rsidRPr="000F3380" w:rsidRDefault="00F139E2" w:rsidP="00F139E2">
      <w:pPr>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1836"/>
        <w:gridCol w:w="6948"/>
      </w:tblGrid>
      <w:tr w:rsidR="00C10C99" w:rsidRPr="000F3380" w14:paraId="0CB0EAFB" w14:textId="77777777" w:rsidTr="005A3C84">
        <w:tc>
          <w:tcPr>
            <w:tcW w:w="1861" w:type="dxa"/>
          </w:tcPr>
          <w:p w14:paraId="59373CE4"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9" w:type="dxa"/>
          </w:tcPr>
          <w:p w14:paraId="3727CB59"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UC7 (Post)</w:t>
            </w:r>
          </w:p>
        </w:tc>
      </w:tr>
      <w:tr w:rsidR="00C10C99" w:rsidRPr="000F3380" w14:paraId="490EBC2E" w14:textId="77777777" w:rsidTr="005A3C84">
        <w:tc>
          <w:tcPr>
            <w:tcW w:w="1861" w:type="dxa"/>
          </w:tcPr>
          <w:p w14:paraId="7A3343E5"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9" w:type="dxa"/>
          </w:tcPr>
          <w:p w14:paraId="1BC0A88C" w14:textId="77777777" w:rsidR="00C10C99" w:rsidRPr="000F3380" w:rsidRDefault="00AB65CB" w:rsidP="00C10C99">
            <w:pPr>
              <w:rPr>
                <w:rFonts w:ascii="Times New Roman" w:hAnsi="Times New Roman" w:cs="Times New Roman"/>
                <w:sz w:val="24"/>
                <w:szCs w:val="24"/>
              </w:rPr>
            </w:pPr>
            <w:r w:rsidRPr="000F3380">
              <w:rPr>
                <w:rFonts w:ascii="Times New Roman" w:hAnsi="Times New Roman" w:cs="Times New Roman"/>
                <w:sz w:val="24"/>
                <w:szCs w:val="24"/>
              </w:rPr>
              <w:t>Allows the Actor (SFAS Admin) to publish all announcements both for Actor (Sponsor) and Actor (Student)</w:t>
            </w:r>
          </w:p>
        </w:tc>
      </w:tr>
      <w:tr w:rsidR="00C10C99" w:rsidRPr="000F3380" w14:paraId="140C6B19" w14:textId="77777777" w:rsidTr="005A3C84">
        <w:tc>
          <w:tcPr>
            <w:tcW w:w="1861" w:type="dxa"/>
          </w:tcPr>
          <w:p w14:paraId="555608D3" w14:textId="77777777" w:rsidR="00C10C99" w:rsidRPr="000F3380" w:rsidRDefault="00AB65CB" w:rsidP="00C10C99">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9" w:type="dxa"/>
          </w:tcPr>
          <w:p w14:paraId="609D77DE" w14:textId="77777777" w:rsidR="00C10C99" w:rsidRPr="000F3380" w:rsidRDefault="00C10C99" w:rsidP="00C10C99">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C10C99" w:rsidRPr="000F3380" w14:paraId="056942B2" w14:textId="77777777" w:rsidTr="005A3C84">
        <w:tc>
          <w:tcPr>
            <w:tcW w:w="1861" w:type="dxa"/>
          </w:tcPr>
          <w:p w14:paraId="3B7563B1" w14:textId="33CA0CD6" w:rsidR="00C10C99" w:rsidRPr="000F3380" w:rsidRDefault="00F139E2" w:rsidP="00C10C99">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9" w:type="dxa"/>
          </w:tcPr>
          <w:p w14:paraId="217E4D54" w14:textId="77777777" w:rsidR="00C10C99" w:rsidRPr="000F3380" w:rsidRDefault="005A3C84" w:rsidP="00C10C99">
            <w:pPr>
              <w:rPr>
                <w:rFonts w:ascii="Times New Roman" w:hAnsi="Times New Roman" w:cs="Times New Roman"/>
                <w:sz w:val="24"/>
                <w:szCs w:val="24"/>
              </w:rPr>
            </w:pPr>
            <w:r w:rsidRPr="000F3380">
              <w:rPr>
                <w:rFonts w:ascii="Times New Roman" w:hAnsi="Times New Roman" w:cs="Times New Roman"/>
                <w:sz w:val="24"/>
                <w:szCs w:val="24"/>
              </w:rPr>
              <w:t>Actor (SFAS Admin) should fill all the required details to publish announcement</w:t>
            </w:r>
          </w:p>
        </w:tc>
      </w:tr>
      <w:tr w:rsidR="00C10C99" w:rsidRPr="000F3380" w14:paraId="3FBAB9C0" w14:textId="77777777" w:rsidTr="005A3C84">
        <w:tc>
          <w:tcPr>
            <w:tcW w:w="1861" w:type="dxa"/>
          </w:tcPr>
          <w:p w14:paraId="32305C77"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9" w:type="dxa"/>
          </w:tcPr>
          <w:p w14:paraId="045804BF" w14:textId="77777777" w:rsidR="00C10C99" w:rsidRPr="000F3380" w:rsidRDefault="00C10C99" w:rsidP="00C10C99">
            <w:pPr>
              <w:rPr>
                <w:rFonts w:ascii="Times New Roman" w:hAnsi="Times New Roman" w:cs="Times New Roman"/>
                <w:sz w:val="24"/>
                <w:szCs w:val="24"/>
              </w:rPr>
            </w:pPr>
          </w:p>
        </w:tc>
      </w:tr>
      <w:tr w:rsidR="00C10C99" w:rsidRPr="000F3380" w14:paraId="48061A4A" w14:textId="77777777" w:rsidTr="005A3C84">
        <w:tc>
          <w:tcPr>
            <w:tcW w:w="1861" w:type="dxa"/>
          </w:tcPr>
          <w:p w14:paraId="7974D496"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9" w:type="dxa"/>
          </w:tcPr>
          <w:p w14:paraId="34A4B376" w14:textId="77777777" w:rsidR="00F139E2" w:rsidRPr="000F3380" w:rsidRDefault="00F139E2" w:rsidP="00F139E2">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Must be log-in in Admin page</w:t>
            </w:r>
          </w:p>
          <w:p w14:paraId="2D85818C" w14:textId="77777777" w:rsidR="00F139E2" w:rsidRPr="000F3380" w:rsidRDefault="00F139E2" w:rsidP="00F139E2">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Students</w:t>
            </w:r>
          </w:p>
          <w:p w14:paraId="75C79CDE" w14:textId="77777777" w:rsidR="00F139E2" w:rsidRPr="000F3380" w:rsidRDefault="00F139E2" w:rsidP="00F139E2">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any students you want to evaluate</w:t>
            </w:r>
          </w:p>
          <w:p w14:paraId="05D9D5A8" w14:textId="77777777" w:rsidR="00F139E2" w:rsidRPr="000F3380" w:rsidRDefault="00F139E2" w:rsidP="00F139E2">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It will display personal information and scholarship they want to apply</w:t>
            </w:r>
          </w:p>
          <w:p w14:paraId="10E63BD1" w14:textId="77777777" w:rsidR="00F139E2" w:rsidRPr="000F3380" w:rsidRDefault="00F139E2" w:rsidP="00F139E2">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“Decline” Button if the sponsor is declined</w:t>
            </w:r>
          </w:p>
          <w:p w14:paraId="032BF296" w14:textId="6B9173BA" w:rsidR="00C10C99" w:rsidRPr="000F3380" w:rsidRDefault="00F139E2" w:rsidP="00F139E2">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Student status will be “Declined”</w:t>
            </w:r>
          </w:p>
        </w:tc>
      </w:tr>
      <w:tr w:rsidR="00C10C99" w:rsidRPr="000F3380" w14:paraId="4C1DA207" w14:textId="77777777" w:rsidTr="005A3C84">
        <w:tc>
          <w:tcPr>
            <w:tcW w:w="1861" w:type="dxa"/>
          </w:tcPr>
          <w:p w14:paraId="2D2B72C3" w14:textId="77777777" w:rsidR="00C10C99" w:rsidRPr="000F3380" w:rsidRDefault="00C10C99" w:rsidP="00C10C99">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229" w:type="dxa"/>
          </w:tcPr>
          <w:p w14:paraId="76DE6034" w14:textId="77777777" w:rsidR="00C10C99" w:rsidRPr="000F3380" w:rsidRDefault="00C10C99" w:rsidP="00F30E14">
            <w:pPr>
              <w:keepNext/>
              <w:rPr>
                <w:rFonts w:ascii="Times New Roman" w:hAnsi="Times New Roman" w:cs="Times New Roman"/>
                <w:sz w:val="24"/>
                <w:szCs w:val="24"/>
              </w:rPr>
            </w:pPr>
          </w:p>
        </w:tc>
      </w:tr>
    </w:tbl>
    <w:p w14:paraId="27DDB931" w14:textId="02291CE2" w:rsidR="00C10C99" w:rsidRPr="000F3380" w:rsidRDefault="00F30E14" w:rsidP="00F30E14">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8</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(UC7 Post)</w:t>
      </w:r>
    </w:p>
    <w:p w14:paraId="5F5B98AD" w14:textId="77777777" w:rsidR="00F139E2" w:rsidRPr="000F3380" w:rsidRDefault="00F139E2" w:rsidP="00F139E2">
      <w:pPr>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1840"/>
        <w:gridCol w:w="6944"/>
      </w:tblGrid>
      <w:tr w:rsidR="005A3C84" w:rsidRPr="000F3380" w14:paraId="47F67A0D" w14:textId="77777777" w:rsidTr="005A3C84">
        <w:tc>
          <w:tcPr>
            <w:tcW w:w="1862" w:type="dxa"/>
          </w:tcPr>
          <w:p w14:paraId="00164DB1"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8" w:type="dxa"/>
          </w:tcPr>
          <w:p w14:paraId="72AF3E50"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UC8 (Report)</w:t>
            </w:r>
          </w:p>
        </w:tc>
      </w:tr>
      <w:tr w:rsidR="005A3C84" w:rsidRPr="000F3380" w14:paraId="62887EDE" w14:textId="77777777" w:rsidTr="005A3C84">
        <w:tc>
          <w:tcPr>
            <w:tcW w:w="1862" w:type="dxa"/>
          </w:tcPr>
          <w:p w14:paraId="55B51711"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8" w:type="dxa"/>
          </w:tcPr>
          <w:p w14:paraId="1F42D8EB" w14:textId="77777777" w:rsidR="005A3C84" w:rsidRPr="000F3380" w:rsidRDefault="005A3C84" w:rsidP="00F139E2">
            <w:pPr>
              <w:rPr>
                <w:rFonts w:ascii="Times New Roman" w:hAnsi="Times New Roman" w:cs="Times New Roman"/>
                <w:sz w:val="24"/>
                <w:szCs w:val="24"/>
              </w:rPr>
            </w:pPr>
            <w:r w:rsidRPr="000F3380">
              <w:rPr>
                <w:rFonts w:ascii="Times New Roman" w:hAnsi="Times New Roman" w:cs="Times New Roman"/>
                <w:sz w:val="24"/>
                <w:szCs w:val="24"/>
              </w:rPr>
              <w:t>Allows the admin to create reports of Actor (Sponsor) and Actor (Student), and allows the Actor (Sponsor) to receive report from the Actor (SFAS Admin)</w:t>
            </w:r>
          </w:p>
        </w:tc>
      </w:tr>
      <w:tr w:rsidR="005A3C84" w:rsidRPr="000F3380" w14:paraId="4668DDAC" w14:textId="77777777" w:rsidTr="005A3C84">
        <w:tc>
          <w:tcPr>
            <w:tcW w:w="1862" w:type="dxa"/>
          </w:tcPr>
          <w:p w14:paraId="29780023"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Actors</w:t>
            </w:r>
          </w:p>
        </w:tc>
        <w:tc>
          <w:tcPr>
            <w:tcW w:w="7228" w:type="dxa"/>
          </w:tcPr>
          <w:p w14:paraId="7BAA115C" w14:textId="77777777" w:rsidR="005A3C84" w:rsidRPr="000F3380" w:rsidRDefault="005A3C84" w:rsidP="00F139E2">
            <w:pPr>
              <w:rPr>
                <w:rFonts w:ascii="Times New Roman" w:hAnsi="Times New Roman" w:cs="Times New Roman"/>
                <w:sz w:val="24"/>
                <w:szCs w:val="24"/>
              </w:rPr>
            </w:pPr>
            <w:r w:rsidRPr="000F3380">
              <w:rPr>
                <w:rFonts w:ascii="Times New Roman" w:hAnsi="Times New Roman" w:cs="Times New Roman"/>
                <w:sz w:val="24"/>
                <w:szCs w:val="24"/>
              </w:rPr>
              <w:t>SFAS Admin, Sponsor</w:t>
            </w:r>
          </w:p>
        </w:tc>
      </w:tr>
      <w:tr w:rsidR="005A3C84" w:rsidRPr="000F3380" w14:paraId="0F0F8CFD" w14:textId="77777777" w:rsidTr="005A3C84">
        <w:tc>
          <w:tcPr>
            <w:tcW w:w="1862" w:type="dxa"/>
          </w:tcPr>
          <w:p w14:paraId="400CF503" w14:textId="6DC4B193" w:rsidR="005A3C84" w:rsidRPr="000F3380" w:rsidRDefault="00F139E2" w:rsidP="00F139E2">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8" w:type="dxa"/>
          </w:tcPr>
          <w:p w14:paraId="4C2052A6" w14:textId="77777777" w:rsidR="005A3C84" w:rsidRPr="000F3380" w:rsidRDefault="005A3C84" w:rsidP="00F139E2">
            <w:pPr>
              <w:rPr>
                <w:rFonts w:ascii="Times New Roman" w:hAnsi="Times New Roman" w:cs="Times New Roman"/>
                <w:sz w:val="24"/>
                <w:szCs w:val="24"/>
              </w:rPr>
            </w:pPr>
            <w:r w:rsidRPr="000F3380">
              <w:rPr>
                <w:rFonts w:ascii="Times New Roman" w:hAnsi="Times New Roman" w:cs="Times New Roman"/>
                <w:sz w:val="24"/>
                <w:szCs w:val="24"/>
              </w:rPr>
              <w:t>Actor (SFAS Admin) needs to analyze and finalize all the data for creating reports</w:t>
            </w:r>
          </w:p>
        </w:tc>
      </w:tr>
      <w:tr w:rsidR="005A3C84" w:rsidRPr="000F3380" w14:paraId="6C63B03F" w14:textId="77777777" w:rsidTr="005A3C84">
        <w:tc>
          <w:tcPr>
            <w:tcW w:w="1862" w:type="dxa"/>
          </w:tcPr>
          <w:p w14:paraId="62A081DA"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8" w:type="dxa"/>
          </w:tcPr>
          <w:p w14:paraId="42A26E06" w14:textId="77777777" w:rsidR="005A3C84" w:rsidRPr="000F3380" w:rsidRDefault="005A3C84" w:rsidP="00F139E2">
            <w:pPr>
              <w:rPr>
                <w:rFonts w:ascii="Times New Roman" w:hAnsi="Times New Roman" w:cs="Times New Roman"/>
                <w:sz w:val="24"/>
                <w:szCs w:val="24"/>
              </w:rPr>
            </w:pPr>
          </w:p>
        </w:tc>
      </w:tr>
      <w:tr w:rsidR="005A3C84" w:rsidRPr="000F3380" w14:paraId="1E8171F5" w14:textId="77777777" w:rsidTr="005A3C84">
        <w:tc>
          <w:tcPr>
            <w:tcW w:w="1862" w:type="dxa"/>
          </w:tcPr>
          <w:p w14:paraId="476D5972"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8" w:type="dxa"/>
          </w:tcPr>
          <w:p w14:paraId="490D4E4B" w14:textId="77777777" w:rsidR="005A3C84" w:rsidRPr="000F3380" w:rsidRDefault="005A3C84" w:rsidP="00F139E2">
            <w:pPr>
              <w:pStyle w:val="ListParagraph"/>
              <w:rPr>
                <w:rFonts w:ascii="Times New Roman" w:hAnsi="Times New Roman" w:cs="Times New Roman"/>
                <w:sz w:val="24"/>
                <w:szCs w:val="24"/>
              </w:rPr>
            </w:pPr>
          </w:p>
        </w:tc>
      </w:tr>
      <w:tr w:rsidR="005A3C84" w:rsidRPr="000F3380" w14:paraId="536FEA35" w14:textId="77777777" w:rsidTr="005A3C84">
        <w:trPr>
          <w:trHeight w:val="170"/>
        </w:trPr>
        <w:tc>
          <w:tcPr>
            <w:tcW w:w="1862" w:type="dxa"/>
          </w:tcPr>
          <w:p w14:paraId="66FD8E41"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228" w:type="dxa"/>
          </w:tcPr>
          <w:p w14:paraId="2847540B" w14:textId="77777777" w:rsidR="005A3C84" w:rsidRPr="000F3380" w:rsidRDefault="005A3C84" w:rsidP="00283608">
            <w:pPr>
              <w:keepNext/>
              <w:rPr>
                <w:rFonts w:ascii="Times New Roman" w:hAnsi="Times New Roman" w:cs="Times New Roman"/>
                <w:sz w:val="24"/>
                <w:szCs w:val="24"/>
              </w:rPr>
            </w:pPr>
          </w:p>
        </w:tc>
      </w:tr>
    </w:tbl>
    <w:p w14:paraId="0778E6A6" w14:textId="6995F715" w:rsidR="005A3C84" w:rsidRPr="000F3380" w:rsidRDefault="00283608" w:rsidP="00283608">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9</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(UC8 Report)</w:t>
      </w:r>
    </w:p>
    <w:p w14:paraId="57FD0BCC" w14:textId="77777777" w:rsidR="00F139E2" w:rsidRPr="000F3380" w:rsidRDefault="00F139E2" w:rsidP="00283608">
      <w:pPr>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1839"/>
        <w:gridCol w:w="6945"/>
      </w:tblGrid>
      <w:tr w:rsidR="005A3C84" w:rsidRPr="000F3380" w14:paraId="17B7481F" w14:textId="77777777" w:rsidTr="00F139E2">
        <w:tc>
          <w:tcPr>
            <w:tcW w:w="1862" w:type="dxa"/>
          </w:tcPr>
          <w:p w14:paraId="43CB596F"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8" w:type="dxa"/>
          </w:tcPr>
          <w:p w14:paraId="6B32D236" w14:textId="77777777" w:rsidR="005A3C84" w:rsidRPr="000F3380" w:rsidRDefault="005A3C84" w:rsidP="00F30E14">
            <w:pPr>
              <w:rPr>
                <w:rFonts w:ascii="Times New Roman" w:hAnsi="Times New Roman" w:cs="Times New Roman"/>
                <w:b/>
                <w:sz w:val="24"/>
                <w:szCs w:val="24"/>
              </w:rPr>
            </w:pPr>
            <w:r w:rsidRPr="000F3380">
              <w:rPr>
                <w:rFonts w:ascii="Times New Roman" w:hAnsi="Times New Roman" w:cs="Times New Roman"/>
                <w:b/>
                <w:sz w:val="24"/>
                <w:szCs w:val="24"/>
              </w:rPr>
              <w:t>UC9 (</w:t>
            </w:r>
            <w:r w:rsidR="00F30E14" w:rsidRPr="000F3380">
              <w:rPr>
                <w:rFonts w:ascii="Times New Roman" w:hAnsi="Times New Roman" w:cs="Times New Roman"/>
                <w:b/>
                <w:sz w:val="24"/>
                <w:szCs w:val="24"/>
              </w:rPr>
              <w:t>Maintenance</w:t>
            </w:r>
            <w:r w:rsidRPr="000F3380">
              <w:rPr>
                <w:rFonts w:ascii="Times New Roman" w:hAnsi="Times New Roman" w:cs="Times New Roman"/>
                <w:b/>
                <w:sz w:val="24"/>
                <w:szCs w:val="24"/>
              </w:rPr>
              <w:t>)</w:t>
            </w:r>
          </w:p>
        </w:tc>
      </w:tr>
      <w:tr w:rsidR="005A3C84" w:rsidRPr="000F3380" w14:paraId="1E04BF4E" w14:textId="77777777" w:rsidTr="00F139E2">
        <w:tc>
          <w:tcPr>
            <w:tcW w:w="1862" w:type="dxa"/>
          </w:tcPr>
          <w:p w14:paraId="6D569351"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8" w:type="dxa"/>
          </w:tcPr>
          <w:p w14:paraId="2D5E8443" w14:textId="6724BA91" w:rsidR="005A3C84" w:rsidRPr="000F3380" w:rsidRDefault="00F139E2" w:rsidP="00F139E2">
            <w:pPr>
              <w:rPr>
                <w:rFonts w:ascii="Times New Roman" w:hAnsi="Times New Roman" w:cs="Times New Roman"/>
                <w:sz w:val="24"/>
                <w:szCs w:val="24"/>
              </w:rPr>
            </w:pPr>
            <w:r w:rsidRPr="000F3380">
              <w:rPr>
                <w:rFonts w:ascii="Times New Roman" w:hAnsi="Times New Roman" w:cs="Times New Roman"/>
                <w:sz w:val="24"/>
                <w:szCs w:val="24"/>
              </w:rPr>
              <w:t>Allows SFAS Admin to maintain the application to reflect changes in the organization’s business or to adapt to new operating environments.</w:t>
            </w:r>
          </w:p>
        </w:tc>
      </w:tr>
      <w:tr w:rsidR="005A3C84" w:rsidRPr="000F3380" w14:paraId="441B612E" w14:textId="77777777" w:rsidTr="00F139E2">
        <w:tc>
          <w:tcPr>
            <w:tcW w:w="1862" w:type="dxa"/>
          </w:tcPr>
          <w:p w14:paraId="372BD952" w14:textId="7C037741" w:rsidR="005A3C84" w:rsidRPr="000F3380" w:rsidRDefault="00F139E2" w:rsidP="00F139E2">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8" w:type="dxa"/>
          </w:tcPr>
          <w:p w14:paraId="283CEB4B" w14:textId="74666056" w:rsidR="005A3C84" w:rsidRPr="000F3380" w:rsidRDefault="00F139E2" w:rsidP="00F139E2">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5A3C84" w:rsidRPr="000F3380" w14:paraId="62EE5175" w14:textId="77777777" w:rsidTr="00F139E2">
        <w:tc>
          <w:tcPr>
            <w:tcW w:w="1862" w:type="dxa"/>
          </w:tcPr>
          <w:p w14:paraId="696BFFBE" w14:textId="1CE7285F" w:rsidR="005A3C84" w:rsidRPr="000F3380" w:rsidRDefault="00F139E2" w:rsidP="00F139E2">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8" w:type="dxa"/>
          </w:tcPr>
          <w:p w14:paraId="6F3F1AA6" w14:textId="77777777" w:rsidR="005A3C84" w:rsidRPr="000F3380" w:rsidRDefault="005A3C84" w:rsidP="00F139E2">
            <w:pPr>
              <w:rPr>
                <w:rFonts w:ascii="Times New Roman" w:hAnsi="Times New Roman" w:cs="Times New Roman"/>
                <w:sz w:val="24"/>
                <w:szCs w:val="24"/>
              </w:rPr>
            </w:pPr>
          </w:p>
        </w:tc>
      </w:tr>
      <w:tr w:rsidR="005A3C84" w:rsidRPr="000F3380" w14:paraId="4E8A6F31" w14:textId="77777777" w:rsidTr="00F139E2">
        <w:tc>
          <w:tcPr>
            <w:tcW w:w="1862" w:type="dxa"/>
          </w:tcPr>
          <w:p w14:paraId="6BB7D8C8"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8" w:type="dxa"/>
          </w:tcPr>
          <w:p w14:paraId="07046459" w14:textId="77777777" w:rsidR="005A3C84" w:rsidRPr="000F3380" w:rsidRDefault="005A3C84" w:rsidP="00F139E2">
            <w:pPr>
              <w:rPr>
                <w:rFonts w:ascii="Times New Roman" w:hAnsi="Times New Roman" w:cs="Times New Roman"/>
                <w:sz w:val="24"/>
                <w:szCs w:val="24"/>
              </w:rPr>
            </w:pPr>
          </w:p>
        </w:tc>
      </w:tr>
      <w:tr w:rsidR="005A3C84" w:rsidRPr="000F3380" w14:paraId="7AF077AF" w14:textId="77777777" w:rsidTr="00F139E2">
        <w:tc>
          <w:tcPr>
            <w:tcW w:w="1862" w:type="dxa"/>
          </w:tcPr>
          <w:p w14:paraId="2FD881DE"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8" w:type="dxa"/>
          </w:tcPr>
          <w:p w14:paraId="1FFAFE0A" w14:textId="77777777" w:rsidR="005A3C84" w:rsidRPr="000F3380" w:rsidRDefault="005A3C84" w:rsidP="00F139E2">
            <w:pPr>
              <w:pStyle w:val="ListParagraph"/>
              <w:rPr>
                <w:rFonts w:ascii="Times New Roman" w:hAnsi="Times New Roman" w:cs="Times New Roman"/>
                <w:sz w:val="24"/>
                <w:szCs w:val="24"/>
              </w:rPr>
            </w:pPr>
          </w:p>
        </w:tc>
      </w:tr>
      <w:tr w:rsidR="005A3C84" w:rsidRPr="000F3380" w14:paraId="7EEA653D" w14:textId="77777777" w:rsidTr="00F139E2">
        <w:trPr>
          <w:trHeight w:val="170"/>
        </w:trPr>
        <w:tc>
          <w:tcPr>
            <w:tcW w:w="1862" w:type="dxa"/>
          </w:tcPr>
          <w:p w14:paraId="762C5B4C"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228" w:type="dxa"/>
          </w:tcPr>
          <w:p w14:paraId="1EB77403" w14:textId="77777777" w:rsidR="005A3C84" w:rsidRPr="000F3380" w:rsidRDefault="005A3C84" w:rsidP="00283608">
            <w:pPr>
              <w:keepNext/>
              <w:rPr>
                <w:rFonts w:ascii="Times New Roman" w:hAnsi="Times New Roman" w:cs="Times New Roman"/>
                <w:sz w:val="24"/>
                <w:szCs w:val="24"/>
              </w:rPr>
            </w:pPr>
          </w:p>
        </w:tc>
      </w:tr>
    </w:tbl>
    <w:p w14:paraId="45F066F3" w14:textId="3A33E935" w:rsidR="00283608" w:rsidRPr="000F3380" w:rsidRDefault="00283608" w:rsidP="00526B9F">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10</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(UC9 Maintenance)</w:t>
      </w:r>
    </w:p>
    <w:tbl>
      <w:tblPr>
        <w:tblStyle w:val="TableGrid"/>
        <w:tblW w:w="0" w:type="auto"/>
        <w:tblInd w:w="108" w:type="dxa"/>
        <w:tblLook w:val="04A0" w:firstRow="1" w:lastRow="0" w:firstColumn="1" w:lastColumn="0" w:noHBand="0" w:noVBand="1"/>
      </w:tblPr>
      <w:tblGrid>
        <w:gridCol w:w="1838"/>
        <w:gridCol w:w="6946"/>
      </w:tblGrid>
      <w:tr w:rsidR="005A3C84" w:rsidRPr="000F3380" w14:paraId="2118F08F" w14:textId="77777777" w:rsidTr="00F139E2">
        <w:tc>
          <w:tcPr>
            <w:tcW w:w="1862" w:type="dxa"/>
          </w:tcPr>
          <w:p w14:paraId="32AA405C"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8" w:type="dxa"/>
          </w:tcPr>
          <w:p w14:paraId="4873E4AF" w14:textId="77777777" w:rsidR="005A3C84" w:rsidRPr="000F3380" w:rsidRDefault="005A3C84" w:rsidP="00F30E14">
            <w:pPr>
              <w:rPr>
                <w:rFonts w:ascii="Times New Roman" w:hAnsi="Times New Roman" w:cs="Times New Roman"/>
                <w:b/>
                <w:sz w:val="24"/>
                <w:szCs w:val="24"/>
              </w:rPr>
            </w:pPr>
            <w:r w:rsidRPr="000F3380">
              <w:rPr>
                <w:rFonts w:ascii="Times New Roman" w:hAnsi="Times New Roman" w:cs="Times New Roman"/>
                <w:b/>
                <w:sz w:val="24"/>
                <w:szCs w:val="24"/>
              </w:rPr>
              <w:t>UC10 (</w:t>
            </w:r>
            <w:r w:rsidR="00F30E14" w:rsidRPr="000F3380">
              <w:rPr>
                <w:rFonts w:ascii="Times New Roman" w:hAnsi="Times New Roman" w:cs="Times New Roman"/>
                <w:b/>
                <w:sz w:val="24"/>
                <w:szCs w:val="24"/>
              </w:rPr>
              <w:t>Dashboard</w:t>
            </w:r>
            <w:r w:rsidRPr="000F3380">
              <w:rPr>
                <w:rFonts w:ascii="Times New Roman" w:hAnsi="Times New Roman" w:cs="Times New Roman"/>
                <w:b/>
                <w:sz w:val="24"/>
                <w:szCs w:val="24"/>
              </w:rPr>
              <w:t>)</w:t>
            </w:r>
          </w:p>
        </w:tc>
      </w:tr>
      <w:tr w:rsidR="005A3C84" w:rsidRPr="000F3380" w14:paraId="3730C969" w14:textId="77777777" w:rsidTr="00F139E2">
        <w:tc>
          <w:tcPr>
            <w:tcW w:w="1862" w:type="dxa"/>
          </w:tcPr>
          <w:p w14:paraId="54D14F67"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228" w:type="dxa"/>
          </w:tcPr>
          <w:p w14:paraId="7CDFF7C2" w14:textId="7792E421" w:rsidR="005A3C84" w:rsidRPr="000F3380" w:rsidRDefault="00526B9F" w:rsidP="00F139E2">
            <w:pPr>
              <w:rPr>
                <w:rFonts w:ascii="Times New Roman" w:hAnsi="Times New Roman" w:cs="Times New Roman"/>
                <w:sz w:val="24"/>
                <w:szCs w:val="24"/>
              </w:rPr>
            </w:pPr>
            <w:r w:rsidRPr="000F3380">
              <w:rPr>
                <w:rFonts w:ascii="Times New Roman" w:hAnsi="Times New Roman" w:cs="Times New Roman"/>
                <w:sz w:val="24"/>
                <w:szCs w:val="24"/>
              </w:rPr>
              <w:t>This use case is a user friendly. It is an organized and presents information easily</w:t>
            </w:r>
          </w:p>
        </w:tc>
      </w:tr>
      <w:tr w:rsidR="005A3C84" w:rsidRPr="000F3380" w14:paraId="59CA2839" w14:textId="77777777" w:rsidTr="00F139E2">
        <w:tc>
          <w:tcPr>
            <w:tcW w:w="1862" w:type="dxa"/>
          </w:tcPr>
          <w:p w14:paraId="65AB8567" w14:textId="0CCC04EE" w:rsidR="005A3C84" w:rsidRPr="000F3380" w:rsidRDefault="00526B9F" w:rsidP="00F139E2">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228" w:type="dxa"/>
          </w:tcPr>
          <w:p w14:paraId="0029AC78" w14:textId="6C4B8C2D" w:rsidR="005A3C84" w:rsidRPr="000F3380" w:rsidRDefault="00526B9F" w:rsidP="00F139E2">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5A3C84" w:rsidRPr="000F3380" w14:paraId="6570226A" w14:textId="77777777" w:rsidTr="00F139E2">
        <w:tc>
          <w:tcPr>
            <w:tcW w:w="1862" w:type="dxa"/>
          </w:tcPr>
          <w:p w14:paraId="3B75E821" w14:textId="27957E66" w:rsidR="005A3C84" w:rsidRPr="000F3380" w:rsidRDefault="00F139E2" w:rsidP="00F139E2">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8" w:type="dxa"/>
          </w:tcPr>
          <w:p w14:paraId="3556FE8C" w14:textId="2137FCBB" w:rsidR="005A3C84" w:rsidRPr="000F3380" w:rsidRDefault="00526B9F" w:rsidP="00F139E2">
            <w:pPr>
              <w:rPr>
                <w:rFonts w:ascii="Times New Roman" w:hAnsi="Times New Roman" w:cs="Times New Roman"/>
                <w:sz w:val="24"/>
                <w:szCs w:val="24"/>
              </w:rPr>
            </w:pPr>
            <w:r w:rsidRPr="000F3380">
              <w:rPr>
                <w:rFonts w:ascii="Times New Roman" w:hAnsi="Times New Roman" w:cs="Times New Roman"/>
                <w:sz w:val="24"/>
                <w:szCs w:val="24"/>
              </w:rPr>
              <w:t>SFAS Admin must be logged in</w:t>
            </w:r>
          </w:p>
        </w:tc>
      </w:tr>
      <w:tr w:rsidR="005A3C84" w:rsidRPr="000F3380" w14:paraId="1F76DDFC" w14:textId="77777777" w:rsidTr="00F139E2">
        <w:tc>
          <w:tcPr>
            <w:tcW w:w="1862" w:type="dxa"/>
          </w:tcPr>
          <w:p w14:paraId="19E52962"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8" w:type="dxa"/>
          </w:tcPr>
          <w:p w14:paraId="07714529" w14:textId="77777777" w:rsidR="005A3C84" w:rsidRPr="000F3380" w:rsidRDefault="005A3C84" w:rsidP="00F139E2">
            <w:pPr>
              <w:rPr>
                <w:rFonts w:ascii="Times New Roman" w:hAnsi="Times New Roman" w:cs="Times New Roman"/>
                <w:sz w:val="24"/>
                <w:szCs w:val="24"/>
              </w:rPr>
            </w:pPr>
          </w:p>
        </w:tc>
      </w:tr>
      <w:tr w:rsidR="005A3C84" w:rsidRPr="000F3380" w14:paraId="31CF63A3" w14:textId="77777777" w:rsidTr="00F139E2">
        <w:tc>
          <w:tcPr>
            <w:tcW w:w="1862" w:type="dxa"/>
          </w:tcPr>
          <w:p w14:paraId="2E2EC6D8"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8" w:type="dxa"/>
          </w:tcPr>
          <w:p w14:paraId="72982B79" w14:textId="77777777" w:rsidR="00526B9F" w:rsidRPr="000F3380" w:rsidRDefault="00526B9F" w:rsidP="00526B9F">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Actor must be logged in</w:t>
            </w:r>
          </w:p>
          <w:p w14:paraId="538F0C15" w14:textId="52C8C368" w:rsidR="005A3C84" w:rsidRPr="000F3380" w:rsidRDefault="00526B9F" w:rsidP="00526B9F">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After page, it will redirect you on Dashboard</w:t>
            </w:r>
          </w:p>
        </w:tc>
      </w:tr>
      <w:tr w:rsidR="005A3C84" w:rsidRPr="000F3380" w14:paraId="3A15EB32" w14:textId="77777777" w:rsidTr="00F139E2">
        <w:trPr>
          <w:trHeight w:val="170"/>
        </w:trPr>
        <w:tc>
          <w:tcPr>
            <w:tcW w:w="1862" w:type="dxa"/>
          </w:tcPr>
          <w:p w14:paraId="7C2E2E2A"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228" w:type="dxa"/>
          </w:tcPr>
          <w:p w14:paraId="12AE0C2E" w14:textId="3D03D960" w:rsidR="005A3C84" w:rsidRPr="000F3380" w:rsidRDefault="00526B9F" w:rsidP="00526B9F">
            <w:pPr>
              <w:pStyle w:val="ListParagraph"/>
              <w:keepNext/>
              <w:numPr>
                <w:ilvl w:val="0"/>
                <w:numId w:val="49"/>
              </w:numPr>
              <w:rPr>
                <w:rFonts w:ascii="Times New Roman" w:hAnsi="Times New Roman" w:cs="Times New Roman"/>
                <w:sz w:val="24"/>
                <w:szCs w:val="24"/>
              </w:rPr>
            </w:pPr>
            <w:r w:rsidRPr="000F3380">
              <w:rPr>
                <w:rFonts w:ascii="Times New Roman" w:hAnsi="Times New Roman" w:cs="Times New Roman"/>
                <w:sz w:val="24"/>
                <w:szCs w:val="24"/>
              </w:rPr>
              <w:t>Click Dashboard located left side of the Admin page</w:t>
            </w:r>
          </w:p>
        </w:tc>
      </w:tr>
    </w:tbl>
    <w:p w14:paraId="152713AF" w14:textId="72953451" w:rsidR="00283608" w:rsidRPr="000F3380" w:rsidRDefault="00283608" w:rsidP="00526B9F">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11</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(UC10 Dashboard)</w:t>
      </w:r>
    </w:p>
    <w:tbl>
      <w:tblPr>
        <w:tblStyle w:val="TableGrid"/>
        <w:tblW w:w="0" w:type="auto"/>
        <w:tblInd w:w="108" w:type="dxa"/>
        <w:tblLook w:val="04A0" w:firstRow="1" w:lastRow="0" w:firstColumn="1" w:lastColumn="0" w:noHBand="0" w:noVBand="1"/>
      </w:tblPr>
      <w:tblGrid>
        <w:gridCol w:w="1838"/>
        <w:gridCol w:w="6946"/>
      </w:tblGrid>
      <w:tr w:rsidR="005A3C84" w:rsidRPr="000F3380" w14:paraId="69F9528F" w14:textId="77777777" w:rsidTr="00F139E2">
        <w:tc>
          <w:tcPr>
            <w:tcW w:w="1862" w:type="dxa"/>
          </w:tcPr>
          <w:p w14:paraId="172AE849"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228" w:type="dxa"/>
          </w:tcPr>
          <w:p w14:paraId="641DE57A" w14:textId="77777777" w:rsidR="005A3C84" w:rsidRPr="000F3380" w:rsidRDefault="005A3C84" w:rsidP="00F30E14">
            <w:pPr>
              <w:rPr>
                <w:rFonts w:ascii="Times New Roman" w:hAnsi="Times New Roman" w:cs="Times New Roman"/>
                <w:b/>
                <w:sz w:val="24"/>
                <w:szCs w:val="24"/>
              </w:rPr>
            </w:pPr>
            <w:r w:rsidRPr="000F3380">
              <w:rPr>
                <w:rFonts w:ascii="Times New Roman" w:hAnsi="Times New Roman" w:cs="Times New Roman"/>
                <w:b/>
                <w:sz w:val="24"/>
                <w:szCs w:val="24"/>
              </w:rPr>
              <w:t>UC11 (</w:t>
            </w:r>
            <w:r w:rsidR="00F30E14" w:rsidRPr="000F3380">
              <w:rPr>
                <w:rFonts w:ascii="Times New Roman" w:hAnsi="Times New Roman" w:cs="Times New Roman"/>
                <w:b/>
                <w:sz w:val="24"/>
                <w:szCs w:val="24"/>
              </w:rPr>
              <w:t>Data Analytics</w:t>
            </w:r>
            <w:r w:rsidRPr="000F3380">
              <w:rPr>
                <w:rFonts w:ascii="Times New Roman" w:hAnsi="Times New Roman" w:cs="Times New Roman"/>
                <w:b/>
                <w:sz w:val="24"/>
                <w:szCs w:val="24"/>
              </w:rPr>
              <w:t>)</w:t>
            </w:r>
          </w:p>
        </w:tc>
      </w:tr>
      <w:tr w:rsidR="005A3C84" w:rsidRPr="000F3380" w14:paraId="0D6C61C8" w14:textId="77777777" w:rsidTr="00F139E2">
        <w:tc>
          <w:tcPr>
            <w:tcW w:w="1862" w:type="dxa"/>
          </w:tcPr>
          <w:p w14:paraId="1CE11E9A"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 xml:space="preserve">Brief </w:t>
            </w:r>
            <w:r w:rsidRPr="000F3380">
              <w:rPr>
                <w:rFonts w:ascii="Times New Roman" w:hAnsi="Times New Roman" w:cs="Times New Roman"/>
                <w:b/>
                <w:sz w:val="24"/>
                <w:szCs w:val="24"/>
              </w:rPr>
              <w:lastRenderedPageBreak/>
              <w:t>Description</w:t>
            </w:r>
          </w:p>
        </w:tc>
        <w:tc>
          <w:tcPr>
            <w:tcW w:w="7228" w:type="dxa"/>
          </w:tcPr>
          <w:p w14:paraId="035FCDF2" w14:textId="6F7CEB2C" w:rsidR="005A3C84" w:rsidRPr="000F3380" w:rsidRDefault="00526B9F" w:rsidP="00F139E2">
            <w:pPr>
              <w:rPr>
                <w:rFonts w:ascii="Times New Roman" w:hAnsi="Times New Roman" w:cs="Times New Roman"/>
                <w:sz w:val="24"/>
                <w:szCs w:val="24"/>
              </w:rPr>
            </w:pPr>
            <w:r w:rsidRPr="000F3380">
              <w:rPr>
                <w:rFonts w:ascii="Times New Roman" w:hAnsi="Times New Roman" w:cs="Times New Roman"/>
                <w:sz w:val="24"/>
                <w:szCs w:val="24"/>
              </w:rPr>
              <w:lastRenderedPageBreak/>
              <w:t xml:space="preserve">Allows the actor to view how many student and sponsor applied and </w:t>
            </w:r>
            <w:r w:rsidRPr="000F3380">
              <w:rPr>
                <w:rFonts w:ascii="Times New Roman" w:hAnsi="Times New Roman" w:cs="Times New Roman"/>
                <w:sz w:val="24"/>
                <w:szCs w:val="24"/>
              </w:rPr>
              <w:lastRenderedPageBreak/>
              <w:t>how many of them is accepted or declined</w:t>
            </w:r>
          </w:p>
        </w:tc>
      </w:tr>
      <w:tr w:rsidR="005A3C84" w:rsidRPr="000F3380" w14:paraId="20647604" w14:textId="77777777" w:rsidTr="00F139E2">
        <w:tc>
          <w:tcPr>
            <w:tcW w:w="1862" w:type="dxa"/>
          </w:tcPr>
          <w:p w14:paraId="11EFF739" w14:textId="4EFBE9A5" w:rsidR="005A3C84" w:rsidRPr="000F3380" w:rsidRDefault="00526B9F" w:rsidP="00F139E2">
            <w:pPr>
              <w:rPr>
                <w:rFonts w:ascii="Times New Roman" w:hAnsi="Times New Roman" w:cs="Times New Roman"/>
                <w:b/>
                <w:sz w:val="24"/>
                <w:szCs w:val="24"/>
              </w:rPr>
            </w:pPr>
            <w:r w:rsidRPr="000F3380">
              <w:rPr>
                <w:rFonts w:ascii="Times New Roman" w:hAnsi="Times New Roman" w:cs="Times New Roman"/>
                <w:b/>
                <w:sz w:val="24"/>
                <w:szCs w:val="24"/>
              </w:rPr>
              <w:lastRenderedPageBreak/>
              <w:t>Actor</w:t>
            </w:r>
          </w:p>
        </w:tc>
        <w:tc>
          <w:tcPr>
            <w:tcW w:w="7228" w:type="dxa"/>
          </w:tcPr>
          <w:p w14:paraId="3DEBF6B6" w14:textId="638F7BEA" w:rsidR="005A3C84" w:rsidRPr="000F3380" w:rsidRDefault="00526B9F" w:rsidP="00F139E2">
            <w:pPr>
              <w:rPr>
                <w:rFonts w:ascii="Times New Roman" w:hAnsi="Times New Roman" w:cs="Times New Roman"/>
                <w:sz w:val="24"/>
                <w:szCs w:val="24"/>
              </w:rPr>
            </w:pPr>
            <w:r w:rsidRPr="000F3380">
              <w:rPr>
                <w:rFonts w:ascii="Times New Roman" w:hAnsi="Times New Roman" w:cs="Times New Roman"/>
                <w:sz w:val="24"/>
                <w:szCs w:val="24"/>
              </w:rPr>
              <w:t>SFAS Admin</w:t>
            </w:r>
          </w:p>
        </w:tc>
      </w:tr>
      <w:tr w:rsidR="005A3C84" w:rsidRPr="000F3380" w14:paraId="69E0E3E4" w14:textId="77777777" w:rsidTr="00F139E2">
        <w:tc>
          <w:tcPr>
            <w:tcW w:w="1862" w:type="dxa"/>
          </w:tcPr>
          <w:p w14:paraId="49103F62" w14:textId="1549B155" w:rsidR="005A3C84" w:rsidRPr="000F3380" w:rsidRDefault="00F139E2" w:rsidP="00F139E2">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228" w:type="dxa"/>
          </w:tcPr>
          <w:p w14:paraId="0F5C7AD5" w14:textId="5A284754" w:rsidR="005A3C84" w:rsidRPr="000F3380" w:rsidRDefault="00526B9F" w:rsidP="00F139E2">
            <w:pPr>
              <w:rPr>
                <w:rFonts w:ascii="Times New Roman" w:hAnsi="Times New Roman" w:cs="Times New Roman"/>
                <w:sz w:val="24"/>
                <w:szCs w:val="24"/>
              </w:rPr>
            </w:pPr>
            <w:r w:rsidRPr="000F3380">
              <w:rPr>
                <w:rFonts w:ascii="Times New Roman" w:hAnsi="Times New Roman" w:cs="Times New Roman"/>
                <w:sz w:val="24"/>
                <w:szCs w:val="24"/>
              </w:rPr>
              <w:t>SFAS Admin must be logged in</w:t>
            </w:r>
          </w:p>
        </w:tc>
      </w:tr>
      <w:tr w:rsidR="005A3C84" w:rsidRPr="000F3380" w14:paraId="31ABD4CD" w14:textId="77777777" w:rsidTr="00F139E2">
        <w:tc>
          <w:tcPr>
            <w:tcW w:w="1862" w:type="dxa"/>
          </w:tcPr>
          <w:p w14:paraId="7393899A"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228" w:type="dxa"/>
          </w:tcPr>
          <w:p w14:paraId="7E12C8BC" w14:textId="77777777" w:rsidR="005A3C84" w:rsidRPr="000F3380" w:rsidRDefault="005A3C84" w:rsidP="00F139E2">
            <w:pPr>
              <w:rPr>
                <w:rFonts w:ascii="Times New Roman" w:hAnsi="Times New Roman" w:cs="Times New Roman"/>
                <w:sz w:val="24"/>
                <w:szCs w:val="24"/>
              </w:rPr>
            </w:pPr>
          </w:p>
        </w:tc>
      </w:tr>
      <w:tr w:rsidR="005A3C84" w:rsidRPr="000F3380" w14:paraId="2D840CCE" w14:textId="77777777" w:rsidTr="00F139E2">
        <w:tc>
          <w:tcPr>
            <w:tcW w:w="1862" w:type="dxa"/>
          </w:tcPr>
          <w:p w14:paraId="280F83BB"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228" w:type="dxa"/>
          </w:tcPr>
          <w:p w14:paraId="404C5149" w14:textId="77777777" w:rsidR="00526B9F" w:rsidRPr="000F3380" w:rsidRDefault="00526B9F" w:rsidP="00526B9F">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Actor must be logged in</w:t>
            </w:r>
          </w:p>
          <w:p w14:paraId="763D6CCE" w14:textId="4AD73EB4" w:rsidR="005A3C84" w:rsidRPr="000F3380" w:rsidRDefault="00526B9F" w:rsidP="00526B9F">
            <w:pPr>
              <w:pStyle w:val="ListParagraph"/>
              <w:numPr>
                <w:ilvl w:val="0"/>
                <w:numId w:val="43"/>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“Data analytics” located left side of the Admin page</w:t>
            </w:r>
          </w:p>
        </w:tc>
      </w:tr>
      <w:tr w:rsidR="005A3C84" w:rsidRPr="000F3380" w14:paraId="2BC27629" w14:textId="77777777" w:rsidTr="00F139E2">
        <w:trPr>
          <w:trHeight w:val="170"/>
        </w:trPr>
        <w:tc>
          <w:tcPr>
            <w:tcW w:w="1862" w:type="dxa"/>
          </w:tcPr>
          <w:p w14:paraId="3DEBF8F4" w14:textId="77777777" w:rsidR="005A3C84" w:rsidRPr="000F3380" w:rsidRDefault="005A3C84" w:rsidP="00F139E2">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228" w:type="dxa"/>
          </w:tcPr>
          <w:p w14:paraId="20BA725F" w14:textId="77777777" w:rsidR="005A3C84" w:rsidRPr="000F3380" w:rsidRDefault="005A3C84" w:rsidP="00283608">
            <w:pPr>
              <w:keepNext/>
              <w:rPr>
                <w:rFonts w:ascii="Times New Roman" w:hAnsi="Times New Roman" w:cs="Times New Roman"/>
                <w:sz w:val="24"/>
                <w:szCs w:val="24"/>
              </w:rPr>
            </w:pPr>
          </w:p>
        </w:tc>
      </w:tr>
    </w:tbl>
    <w:p w14:paraId="3A0B8469" w14:textId="3ADF46AC" w:rsidR="00F30E14" w:rsidRPr="000F3380" w:rsidRDefault="00283608" w:rsidP="00526B9F">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12</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(UC11 Analytics)</w:t>
      </w:r>
    </w:p>
    <w:tbl>
      <w:tblPr>
        <w:tblStyle w:val="TableGrid"/>
        <w:tblW w:w="0" w:type="auto"/>
        <w:tblInd w:w="108" w:type="dxa"/>
        <w:tblLook w:val="04A0" w:firstRow="1" w:lastRow="0" w:firstColumn="1" w:lastColumn="0" w:noHBand="0" w:noVBand="1"/>
      </w:tblPr>
      <w:tblGrid>
        <w:gridCol w:w="1844"/>
        <w:gridCol w:w="6940"/>
      </w:tblGrid>
      <w:tr w:rsidR="00283608" w:rsidRPr="000F3380" w14:paraId="5787550C" w14:textId="77777777" w:rsidTr="00397899">
        <w:tc>
          <w:tcPr>
            <w:tcW w:w="1861" w:type="dxa"/>
          </w:tcPr>
          <w:p w14:paraId="66E371C8" w14:textId="77777777" w:rsidR="00283608" w:rsidRPr="000F3380" w:rsidRDefault="00283608" w:rsidP="00F139E2">
            <w:pPr>
              <w:rPr>
                <w:rFonts w:ascii="Times New Roman" w:hAnsi="Times New Roman" w:cs="Times New Roman"/>
                <w:b/>
                <w:sz w:val="24"/>
                <w:szCs w:val="24"/>
              </w:rPr>
            </w:pPr>
            <w:r w:rsidRPr="000F3380">
              <w:rPr>
                <w:rFonts w:ascii="Times New Roman" w:hAnsi="Times New Roman" w:cs="Times New Roman"/>
                <w:b/>
                <w:sz w:val="24"/>
                <w:szCs w:val="24"/>
              </w:rPr>
              <w:t>Use Case</w:t>
            </w:r>
          </w:p>
        </w:tc>
        <w:tc>
          <w:tcPr>
            <w:tcW w:w="7139" w:type="dxa"/>
          </w:tcPr>
          <w:p w14:paraId="3E90E3FE" w14:textId="77777777" w:rsidR="00283608" w:rsidRPr="000F3380" w:rsidRDefault="00283608" w:rsidP="00F139E2">
            <w:pPr>
              <w:rPr>
                <w:rFonts w:ascii="Times New Roman" w:hAnsi="Times New Roman" w:cs="Times New Roman"/>
                <w:b/>
                <w:sz w:val="24"/>
                <w:szCs w:val="24"/>
              </w:rPr>
            </w:pPr>
            <w:r w:rsidRPr="000F3380">
              <w:rPr>
                <w:rFonts w:ascii="Times New Roman" w:hAnsi="Times New Roman" w:cs="Times New Roman"/>
                <w:b/>
                <w:sz w:val="24"/>
                <w:szCs w:val="24"/>
              </w:rPr>
              <w:t>UC</w:t>
            </w:r>
            <w:r w:rsidR="00C809E8" w:rsidRPr="000F3380">
              <w:rPr>
                <w:rFonts w:ascii="Times New Roman" w:hAnsi="Times New Roman" w:cs="Times New Roman"/>
                <w:b/>
                <w:sz w:val="24"/>
                <w:szCs w:val="24"/>
              </w:rPr>
              <w:t>12</w:t>
            </w:r>
            <w:r w:rsidRPr="000F3380">
              <w:rPr>
                <w:rFonts w:ascii="Times New Roman" w:hAnsi="Times New Roman" w:cs="Times New Roman"/>
                <w:b/>
                <w:sz w:val="24"/>
                <w:szCs w:val="24"/>
              </w:rPr>
              <w:t xml:space="preserve"> (Log out)</w:t>
            </w:r>
          </w:p>
        </w:tc>
      </w:tr>
      <w:tr w:rsidR="00283608" w:rsidRPr="000F3380" w14:paraId="23995886" w14:textId="77777777" w:rsidTr="00397899">
        <w:tc>
          <w:tcPr>
            <w:tcW w:w="1861" w:type="dxa"/>
          </w:tcPr>
          <w:p w14:paraId="7DD69C06" w14:textId="77777777" w:rsidR="00283608" w:rsidRPr="000F3380" w:rsidRDefault="00283608" w:rsidP="00F139E2">
            <w:pPr>
              <w:rPr>
                <w:rFonts w:ascii="Times New Roman" w:hAnsi="Times New Roman" w:cs="Times New Roman"/>
                <w:b/>
                <w:sz w:val="24"/>
                <w:szCs w:val="24"/>
              </w:rPr>
            </w:pPr>
            <w:r w:rsidRPr="000F3380">
              <w:rPr>
                <w:rFonts w:ascii="Times New Roman" w:hAnsi="Times New Roman" w:cs="Times New Roman"/>
                <w:b/>
                <w:sz w:val="24"/>
                <w:szCs w:val="24"/>
              </w:rPr>
              <w:t>Brief Description</w:t>
            </w:r>
          </w:p>
        </w:tc>
        <w:tc>
          <w:tcPr>
            <w:tcW w:w="7139" w:type="dxa"/>
          </w:tcPr>
          <w:p w14:paraId="2D2C9D40" w14:textId="1E2B4331" w:rsidR="00283608" w:rsidRPr="000F3380" w:rsidRDefault="00283608" w:rsidP="00F139E2">
            <w:pPr>
              <w:rPr>
                <w:rFonts w:ascii="Times New Roman" w:hAnsi="Times New Roman" w:cs="Times New Roman"/>
                <w:sz w:val="24"/>
                <w:szCs w:val="24"/>
              </w:rPr>
            </w:pPr>
            <w:r w:rsidRPr="000F3380">
              <w:rPr>
                <w:rFonts w:ascii="Times New Roman" w:hAnsi="Times New Roman" w:cs="Times New Roman"/>
                <w:sz w:val="24"/>
                <w:szCs w:val="24"/>
              </w:rPr>
              <w:t xml:space="preserve">Allows </w:t>
            </w:r>
            <w:r w:rsidR="00C809E8" w:rsidRPr="000F3380">
              <w:rPr>
                <w:rFonts w:ascii="Times New Roman" w:hAnsi="Times New Roman" w:cs="Times New Roman"/>
                <w:sz w:val="24"/>
                <w:szCs w:val="24"/>
              </w:rPr>
              <w:t>the Actors (SFAS Admin, Sponsor) to log out their account</w:t>
            </w:r>
            <w:r w:rsidR="00526B9F" w:rsidRPr="000F3380">
              <w:rPr>
                <w:rFonts w:ascii="Times New Roman" w:hAnsi="Times New Roman" w:cs="Times New Roman"/>
                <w:sz w:val="24"/>
                <w:szCs w:val="24"/>
              </w:rPr>
              <w:t>s</w:t>
            </w:r>
          </w:p>
        </w:tc>
      </w:tr>
      <w:tr w:rsidR="00283608" w:rsidRPr="000F3380" w14:paraId="5EF73B35" w14:textId="77777777" w:rsidTr="00397899">
        <w:tc>
          <w:tcPr>
            <w:tcW w:w="1861" w:type="dxa"/>
          </w:tcPr>
          <w:p w14:paraId="4CE5CFF7" w14:textId="77777777" w:rsidR="00283608" w:rsidRPr="000F3380" w:rsidRDefault="00C809E8" w:rsidP="00F139E2">
            <w:pPr>
              <w:rPr>
                <w:rFonts w:ascii="Times New Roman" w:hAnsi="Times New Roman" w:cs="Times New Roman"/>
                <w:b/>
                <w:sz w:val="24"/>
                <w:szCs w:val="24"/>
              </w:rPr>
            </w:pPr>
            <w:r w:rsidRPr="000F3380">
              <w:rPr>
                <w:rFonts w:ascii="Times New Roman" w:hAnsi="Times New Roman" w:cs="Times New Roman"/>
                <w:b/>
                <w:sz w:val="24"/>
                <w:szCs w:val="24"/>
              </w:rPr>
              <w:t>Actor</w:t>
            </w:r>
          </w:p>
        </w:tc>
        <w:tc>
          <w:tcPr>
            <w:tcW w:w="7139" w:type="dxa"/>
          </w:tcPr>
          <w:p w14:paraId="276814EB" w14:textId="77777777" w:rsidR="00283608" w:rsidRPr="000F3380" w:rsidRDefault="00283608" w:rsidP="00F139E2">
            <w:pPr>
              <w:rPr>
                <w:rFonts w:ascii="Times New Roman" w:hAnsi="Times New Roman" w:cs="Times New Roman"/>
                <w:sz w:val="24"/>
                <w:szCs w:val="24"/>
              </w:rPr>
            </w:pPr>
            <w:r w:rsidRPr="000F3380">
              <w:rPr>
                <w:rFonts w:ascii="Times New Roman" w:hAnsi="Times New Roman" w:cs="Times New Roman"/>
                <w:sz w:val="24"/>
                <w:szCs w:val="24"/>
              </w:rPr>
              <w:t>SFAS Admin</w:t>
            </w:r>
            <w:r w:rsidR="00C809E8" w:rsidRPr="000F3380">
              <w:rPr>
                <w:rFonts w:ascii="Times New Roman" w:hAnsi="Times New Roman" w:cs="Times New Roman"/>
                <w:sz w:val="24"/>
                <w:szCs w:val="24"/>
              </w:rPr>
              <w:t>, Sponsor</w:t>
            </w:r>
          </w:p>
        </w:tc>
      </w:tr>
      <w:tr w:rsidR="00283608" w:rsidRPr="000F3380" w14:paraId="36A55F4C" w14:textId="77777777" w:rsidTr="00397899">
        <w:tc>
          <w:tcPr>
            <w:tcW w:w="1861" w:type="dxa"/>
          </w:tcPr>
          <w:p w14:paraId="4DA7572A" w14:textId="699205EF" w:rsidR="00283608" w:rsidRPr="000F3380" w:rsidRDefault="00F139E2" w:rsidP="00F139E2">
            <w:pPr>
              <w:rPr>
                <w:rFonts w:ascii="Times New Roman" w:hAnsi="Times New Roman" w:cs="Times New Roman"/>
                <w:b/>
                <w:sz w:val="24"/>
                <w:szCs w:val="24"/>
              </w:rPr>
            </w:pPr>
            <w:r w:rsidRPr="000F3380">
              <w:rPr>
                <w:rFonts w:ascii="Times New Roman" w:hAnsi="Times New Roman" w:cs="Times New Roman"/>
                <w:b/>
                <w:sz w:val="24"/>
                <w:szCs w:val="24"/>
              </w:rPr>
              <w:t>Pre-Condition</w:t>
            </w:r>
          </w:p>
        </w:tc>
        <w:tc>
          <w:tcPr>
            <w:tcW w:w="7139" w:type="dxa"/>
          </w:tcPr>
          <w:p w14:paraId="27C7CA37" w14:textId="77777777" w:rsidR="00283608" w:rsidRPr="000F3380" w:rsidRDefault="00C809E8" w:rsidP="00F139E2">
            <w:pPr>
              <w:rPr>
                <w:rFonts w:ascii="Times New Roman" w:hAnsi="Times New Roman" w:cs="Times New Roman"/>
                <w:sz w:val="24"/>
                <w:szCs w:val="24"/>
              </w:rPr>
            </w:pPr>
            <w:r w:rsidRPr="000F3380">
              <w:rPr>
                <w:rFonts w:ascii="Times New Roman" w:hAnsi="Times New Roman" w:cs="Times New Roman"/>
                <w:sz w:val="24"/>
                <w:szCs w:val="24"/>
              </w:rPr>
              <w:t xml:space="preserve">Actor (SFAS Admin, Sponsor) </w:t>
            </w:r>
            <w:r w:rsidR="00283608" w:rsidRPr="000F3380">
              <w:rPr>
                <w:rFonts w:ascii="Times New Roman" w:hAnsi="Times New Roman" w:cs="Times New Roman"/>
                <w:sz w:val="24"/>
                <w:szCs w:val="24"/>
              </w:rPr>
              <w:t>should click the logout button</w:t>
            </w:r>
          </w:p>
        </w:tc>
      </w:tr>
      <w:tr w:rsidR="00283608" w:rsidRPr="000F3380" w14:paraId="5F23C4EC" w14:textId="77777777" w:rsidTr="00397899">
        <w:tc>
          <w:tcPr>
            <w:tcW w:w="1861" w:type="dxa"/>
          </w:tcPr>
          <w:p w14:paraId="0145ACBF" w14:textId="77777777" w:rsidR="00283608" w:rsidRPr="000F3380" w:rsidRDefault="00283608" w:rsidP="00F139E2">
            <w:pPr>
              <w:rPr>
                <w:rFonts w:ascii="Times New Roman" w:hAnsi="Times New Roman" w:cs="Times New Roman"/>
                <w:b/>
                <w:sz w:val="24"/>
                <w:szCs w:val="24"/>
              </w:rPr>
            </w:pPr>
            <w:r w:rsidRPr="000F3380">
              <w:rPr>
                <w:rFonts w:ascii="Times New Roman" w:hAnsi="Times New Roman" w:cs="Times New Roman"/>
                <w:b/>
                <w:sz w:val="24"/>
                <w:szCs w:val="24"/>
              </w:rPr>
              <w:t>Post Condition</w:t>
            </w:r>
          </w:p>
        </w:tc>
        <w:tc>
          <w:tcPr>
            <w:tcW w:w="7139" w:type="dxa"/>
          </w:tcPr>
          <w:p w14:paraId="6900CF76" w14:textId="77777777" w:rsidR="00283608" w:rsidRPr="000F3380" w:rsidRDefault="00283608" w:rsidP="00F139E2">
            <w:pPr>
              <w:rPr>
                <w:rFonts w:ascii="Times New Roman" w:hAnsi="Times New Roman" w:cs="Times New Roman"/>
                <w:sz w:val="24"/>
                <w:szCs w:val="24"/>
              </w:rPr>
            </w:pPr>
            <w:r w:rsidRPr="000F3380">
              <w:rPr>
                <w:rFonts w:ascii="Times New Roman" w:hAnsi="Times New Roman" w:cs="Times New Roman"/>
                <w:sz w:val="24"/>
                <w:szCs w:val="24"/>
              </w:rPr>
              <w:t>After logout, the page will redirect to “Log-In” page</w:t>
            </w:r>
          </w:p>
        </w:tc>
      </w:tr>
      <w:tr w:rsidR="00283608" w:rsidRPr="000F3380" w14:paraId="1E0CA9D3" w14:textId="77777777" w:rsidTr="00397899">
        <w:tc>
          <w:tcPr>
            <w:tcW w:w="1861" w:type="dxa"/>
          </w:tcPr>
          <w:p w14:paraId="7A467BFB" w14:textId="77777777" w:rsidR="00283608" w:rsidRPr="000F3380" w:rsidRDefault="00283608" w:rsidP="00F139E2">
            <w:pPr>
              <w:rPr>
                <w:rFonts w:ascii="Times New Roman" w:hAnsi="Times New Roman" w:cs="Times New Roman"/>
                <w:b/>
                <w:sz w:val="24"/>
                <w:szCs w:val="24"/>
              </w:rPr>
            </w:pPr>
            <w:r w:rsidRPr="000F3380">
              <w:rPr>
                <w:rFonts w:ascii="Times New Roman" w:hAnsi="Times New Roman" w:cs="Times New Roman"/>
                <w:b/>
                <w:sz w:val="24"/>
                <w:szCs w:val="24"/>
              </w:rPr>
              <w:t>Basic Flow</w:t>
            </w:r>
          </w:p>
        </w:tc>
        <w:tc>
          <w:tcPr>
            <w:tcW w:w="7139" w:type="dxa"/>
          </w:tcPr>
          <w:p w14:paraId="7D0F3BC0" w14:textId="77777777" w:rsidR="00283608" w:rsidRPr="000F3380" w:rsidRDefault="00283608" w:rsidP="00283608">
            <w:pPr>
              <w:pStyle w:val="ListParagraph"/>
              <w:numPr>
                <w:ilvl w:val="0"/>
                <w:numId w:val="44"/>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“Account” button for more options</w:t>
            </w:r>
          </w:p>
          <w:p w14:paraId="4C74206C" w14:textId="77777777" w:rsidR="00283608" w:rsidRPr="000F3380" w:rsidRDefault="00283608" w:rsidP="00283608">
            <w:pPr>
              <w:pStyle w:val="ListParagraph"/>
              <w:numPr>
                <w:ilvl w:val="0"/>
                <w:numId w:val="44"/>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Click “Logout” button to logout the current account</w:t>
            </w:r>
          </w:p>
        </w:tc>
      </w:tr>
      <w:tr w:rsidR="00283608" w:rsidRPr="000F3380" w14:paraId="30278300" w14:textId="77777777" w:rsidTr="00397899">
        <w:tc>
          <w:tcPr>
            <w:tcW w:w="1861" w:type="dxa"/>
          </w:tcPr>
          <w:p w14:paraId="66DBCE47" w14:textId="77777777" w:rsidR="00283608" w:rsidRPr="000F3380" w:rsidRDefault="00283608" w:rsidP="00F139E2">
            <w:pPr>
              <w:rPr>
                <w:rFonts w:ascii="Times New Roman" w:hAnsi="Times New Roman" w:cs="Times New Roman"/>
                <w:b/>
                <w:sz w:val="24"/>
                <w:szCs w:val="24"/>
              </w:rPr>
            </w:pPr>
            <w:r w:rsidRPr="000F3380">
              <w:rPr>
                <w:rFonts w:ascii="Times New Roman" w:hAnsi="Times New Roman" w:cs="Times New Roman"/>
                <w:b/>
                <w:sz w:val="24"/>
                <w:szCs w:val="24"/>
              </w:rPr>
              <w:t>Alternative Flow</w:t>
            </w:r>
          </w:p>
        </w:tc>
        <w:tc>
          <w:tcPr>
            <w:tcW w:w="7139" w:type="dxa"/>
          </w:tcPr>
          <w:p w14:paraId="198576B3" w14:textId="77777777" w:rsidR="00283608" w:rsidRPr="000F3380" w:rsidRDefault="00283608" w:rsidP="00C809E8">
            <w:pPr>
              <w:pStyle w:val="ListParagraph"/>
              <w:keepNext/>
              <w:numPr>
                <w:ilvl w:val="0"/>
                <w:numId w:val="45"/>
              </w:numPr>
              <w:spacing w:after="0" w:line="240" w:lineRule="auto"/>
              <w:rPr>
                <w:rFonts w:ascii="Times New Roman" w:hAnsi="Times New Roman" w:cs="Times New Roman"/>
                <w:sz w:val="24"/>
                <w:szCs w:val="24"/>
              </w:rPr>
            </w:pPr>
            <w:r w:rsidRPr="000F3380">
              <w:rPr>
                <w:rFonts w:ascii="Times New Roman" w:hAnsi="Times New Roman" w:cs="Times New Roman"/>
                <w:sz w:val="24"/>
                <w:szCs w:val="24"/>
              </w:rPr>
              <w:t>Quit the application (it will automatically logout your account)</w:t>
            </w:r>
          </w:p>
        </w:tc>
      </w:tr>
    </w:tbl>
    <w:p w14:paraId="0D270CAA" w14:textId="64CA222D" w:rsidR="00C809E8" w:rsidRPr="000F3380" w:rsidRDefault="00C809E8" w:rsidP="00526B9F">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13</w:t>
      </w:r>
      <w:r w:rsidR="00E7735A"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3.1.3 - Use Case Report (UC12 Log Out)</w:t>
      </w:r>
    </w:p>
    <w:p w14:paraId="1B58C15F" w14:textId="77777777" w:rsidR="00060470" w:rsidRDefault="00060470" w:rsidP="00060470"/>
    <w:p w14:paraId="36FF0B1D" w14:textId="77777777" w:rsidR="00060470" w:rsidRPr="00060470" w:rsidRDefault="00060470" w:rsidP="00060470"/>
    <w:p w14:paraId="2E1D7CA6" w14:textId="77777777" w:rsidR="00630BF1" w:rsidRDefault="00630BF1" w:rsidP="00B52546">
      <w:pPr>
        <w:pStyle w:val="ListParagraph"/>
        <w:numPr>
          <w:ilvl w:val="1"/>
          <w:numId w:val="37"/>
        </w:numPr>
        <w:spacing w:line="360" w:lineRule="auto"/>
        <w:ind w:left="360"/>
        <w:rPr>
          <w:rFonts w:ascii="Times New Roman" w:hAnsi="Times New Roman" w:cs="Times New Roman"/>
          <w:b/>
          <w:caps/>
          <w:sz w:val="24"/>
          <w:szCs w:val="24"/>
        </w:rPr>
      </w:pPr>
      <w:bookmarkStart w:id="8" w:name="_Toc523220572"/>
      <w:r w:rsidRPr="0061162A">
        <w:rPr>
          <w:rStyle w:val="Heading2Char"/>
          <w:rFonts w:ascii="Times New Roman" w:hAnsi="Times New Roman" w:cs="Times New Roman"/>
          <w:b/>
          <w:caps/>
          <w:color w:val="auto"/>
          <w:sz w:val="24"/>
          <w:szCs w:val="24"/>
        </w:rPr>
        <w:t>Design Specifications</w:t>
      </w:r>
      <w:bookmarkEnd w:id="8"/>
      <w:r w:rsidR="00FD2326" w:rsidRPr="0061162A">
        <w:rPr>
          <w:rFonts w:ascii="Times New Roman" w:hAnsi="Times New Roman" w:cs="Times New Roman"/>
          <w:b/>
          <w:caps/>
          <w:sz w:val="24"/>
          <w:szCs w:val="24"/>
        </w:rPr>
        <w:t xml:space="preserve"> </w:t>
      </w:r>
    </w:p>
    <w:p w14:paraId="3C43AA32" w14:textId="77777777" w:rsidR="0096179C" w:rsidRPr="0061162A" w:rsidRDefault="0096179C" w:rsidP="0096179C">
      <w:pPr>
        <w:pStyle w:val="ListParagraph"/>
        <w:spacing w:line="360" w:lineRule="auto"/>
        <w:ind w:left="360"/>
        <w:rPr>
          <w:rFonts w:ascii="Times New Roman" w:hAnsi="Times New Roman" w:cs="Times New Roman"/>
          <w:b/>
          <w:caps/>
          <w:sz w:val="24"/>
          <w:szCs w:val="24"/>
        </w:rPr>
      </w:pPr>
    </w:p>
    <w:p w14:paraId="0AE51B5B" w14:textId="77777777" w:rsidR="00C809E8" w:rsidRDefault="0096179C" w:rsidP="00C809E8">
      <w:pPr>
        <w:pStyle w:val="ListParagraph"/>
        <w:numPr>
          <w:ilvl w:val="2"/>
          <w:numId w:val="37"/>
        </w:num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AAAAE11" wp14:editId="70E49A97">
                <wp:simplePos x="0" y="0"/>
                <wp:positionH relativeFrom="column">
                  <wp:posOffset>1905</wp:posOffset>
                </wp:positionH>
                <wp:positionV relativeFrom="paragraph">
                  <wp:posOffset>2213610</wp:posOffset>
                </wp:positionV>
                <wp:extent cx="568579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685790" cy="635"/>
                        </a:xfrm>
                        <a:prstGeom prst="rect">
                          <a:avLst/>
                        </a:prstGeom>
                        <a:solidFill>
                          <a:prstClr val="white"/>
                        </a:solidFill>
                        <a:ln>
                          <a:noFill/>
                        </a:ln>
                        <a:effectLst/>
                      </wps:spPr>
                      <wps:txbx>
                        <w:txbxContent>
                          <w:p w14:paraId="6DED9C3F"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2</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(Log In)</w:t>
                            </w:r>
                          </w:p>
                          <w:p w14:paraId="4F901BF7" w14:textId="77777777" w:rsidR="000F3380" w:rsidRDefault="000F338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28" type="#_x0000_t202" style="position:absolute;left:0;text-align:left;margin-left:.15pt;margin-top:174.3pt;width:44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BNQIAAHQEAAAOAAAAZHJzL2Uyb0RvYy54bWysVFFv2jAQfp+0/2D5fQRYY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" stroked="f">
                <v:textbox style="mso-fit-shape-to-text:t" inset="0,0,0,0">
                  <w:txbxContent>
                    <w:p w14:paraId="6DED9C3F"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2</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(Log In)</w:t>
                      </w:r>
                    </w:p>
                    <w:p w14:paraId="4F901BF7" w14:textId="77777777" w:rsidR="000F3380" w:rsidRDefault="000F3380"/>
                  </w:txbxContent>
                </v:textbox>
                <w10:wrap type="square"/>
              </v:shape>
            </w:pict>
          </mc:Fallback>
        </mc:AlternateContent>
      </w:r>
      <w:r w:rsidR="00C809E8">
        <w:rPr>
          <w:rFonts w:ascii="Times New Roman" w:hAnsi="Times New Roman" w:cs="Times New Roman"/>
          <w:noProof/>
          <w:sz w:val="24"/>
          <w:szCs w:val="24"/>
        </w:rPr>
        <w:drawing>
          <wp:anchor distT="0" distB="0" distL="114300" distR="114300" simplePos="0" relativeHeight="251665408" behindDoc="0" locked="0" layoutInCell="1" allowOverlap="1" wp14:anchorId="0D0B7996" wp14:editId="0C44242C">
            <wp:simplePos x="0" y="0"/>
            <wp:positionH relativeFrom="column">
              <wp:posOffset>1905</wp:posOffset>
            </wp:positionH>
            <wp:positionV relativeFrom="paragraph">
              <wp:posOffset>393065</wp:posOffset>
            </wp:positionV>
            <wp:extent cx="5685790" cy="176339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Diagram - Ad Side - Log In (1).png"/>
                    <pic:cNvPicPr/>
                  </pic:nvPicPr>
                  <pic:blipFill>
                    <a:blip r:embed="rId14">
                      <a:extLst>
                        <a:ext uri="{28A0092B-C50C-407E-A947-70E740481C1C}">
                          <a14:useLocalDpi xmlns:a14="http://schemas.microsoft.com/office/drawing/2010/main" val="0"/>
                        </a:ext>
                      </a:extLst>
                    </a:blip>
                    <a:stretch>
                      <a:fillRect/>
                    </a:stretch>
                  </pic:blipFill>
                  <pic:spPr>
                    <a:xfrm>
                      <a:off x="0" y="0"/>
                      <a:ext cx="5685790" cy="1763395"/>
                    </a:xfrm>
                    <a:prstGeom prst="rect">
                      <a:avLst/>
                    </a:prstGeom>
                  </pic:spPr>
                </pic:pic>
              </a:graphicData>
            </a:graphic>
            <wp14:sizeRelH relativeFrom="page">
              <wp14:pctWidth>0</wp14:pctWidth>
            </wp14:sizeRelH>
            <wp14:sizeRelV relativeFrom="page">
              <wp14:pctHeight>0</wp14:pctHeight>
            </wp14:sizeRelV>
          </wp:anchor>
        </w:drawing>
      </w:r>
      <w:bookmarkStart w:id="9" w:name="_Toc523220573"/>
      <w:r w:rsidR="00630BF1" w:rsidRPr="00B1028F">
        <w:rPr>
          <w:rStyle w:val="Heading3Char"/>
          <w:rFonts w:ascii="Times New Roman" w:hAnsi="Times New Roman" w:cs="Times New Roman"/>
          <w:color w:val="auto"/>
        </w:rPr>
        <w:t>Activity Diagram</w:t>
      </w:r>
      <w:bookmarkEnd w:id="9"/>
      <w:r w:rsidR="00C809E8">
        <w:rPr>
          <w:rFonts w:ascii="Times New Roman" w:hAnsi="Times New Roman" w:cs="Times New Roman"/>
          <w:sz w:val="24"/>
          <w:szCs w:val="24"/>
        </w:rPr>
        <w:t xml:space="preserve"> </w:t>
      </w:r>
    </w:p>
    <w:p w14:paraId="125727B6" w14:textId="77777777" w:rsidR="00C809E8" w:rsidRDefault="00C809E8" w:rsidP="00C809E8">
      <w:pPr>
        <w:pStyle w:val="ListParagraph"/>
        <w:spacing w:line="360" w:lineRule="auto"/>
        <w:ind w:left="1224"/>
        <w:rPr>
          <w:rFonts w:ascii="Times New Roman" w:hAnsi="Times New Roman" w:cs="Times New Roman"/>
          <w:sz w:val="24"/>
          <w:szCs w:val="24"/>
        </w:rPr>
      </w:pPr>
    </w:p>
    <w:p w14:paraId="349B26B1" w14:textId="77777777" w:rsidR="00C809E8" w:rsidRPr="00330A4B" w:rsidRDefault="0096179C" w:rsidP="00330A4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2D2C53B3" wp14:editId="1893B7D9">
                <wp:simplePos x="0" y="0"/>
                <wp:positionH relativeFrom="column">
                  <wp:posOffset>2540</wp:posOffset>
                </wp:positionH>
                <wp:positionV relativeFrom="paragraph">
                  <wp:posOffset>6791960</wp:posOffset>
                </wp:positionV>
                <wp:extent cx="5596255" cy="635"/>
                <wp:effectExtent l="0" t="0" r="4445" b="0"/>
                <wp:wrapSquare wrapText="bothSides"/>
                <wp:docPr id="45" name="Text Box 45"/>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a:effectLst/>
                      </wps:spPr>
                      <wps:txbx>
                        <w:txbxContent>
                          <w:p w14:paraId="647E2A92"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3</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(Apply Sponsorship)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29" type="#_x0000_t202" style="position:absolute;margin-left:.2pt;margin-top:534.8pt;width:440.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" stroked="f">
                <v:textbox style="mso-fit-shape-to-text:t" inset="0,0,0,0">
                  <w:txbxContent>
                    <w:p w14:paraId="647E2A92"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3</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(Apply Sponsorship)</w:t>
                      </w:r>
                    </w:p>
                  </w:txbxContent>
                </v:textbox>
                <w10:wrap type="square"/>
              </v:shape>
            </w:pict>
          </mc:Fallback>
        </mc:AlternateContent>
      </w:r>
      <w:r w:rsidR="00C809E8">
        <w:rPr>
          <w:noProof/>
        </w:rPr>
        <w:drawing>
          <wp:anchor distT="0" distB="0" distL="114300" distR="114300" simplePos="0" relativeHeight="251666432" behindDoc="0" locked="0" layoutInCell="1" allowOverlap="1" wp14:anchorId="7600ADAF" wp14:editId="13141913">
            <wp:simplePos x="0" y="0"/>
            <wp:positionH relativeFrom="column">
              <wp:posOffset>2540</wp:posOffset>
            </wp:positionH>
            <wp:positionV relativeFrom="paragraph">
              <wp:posOffset>265430</wp:posOffset>
            </wp:positionV>
            <wp:extent cx="5596255" cy="6242685"/>
            <wp:effectExtent l="0" t="0" r="4445"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Diagram - Spon Side - Apply Spon (1).png"/>
                    <pic:cNvPicPr/>
                  </pic:nvPicPr>
                  <pic:blipFill>
                    <a:blip r:embed="rId15">
                      <a:extLst>
                        <a:ext uri="{28A0092B-C50C-407E-A947-70E740481C1C}">
                          <a14:useLocalDpi xmlns:a14="http://schemas.microsoft.com/office/drawing/2010/main" val="0"/>
                        </a:ext>
                      </a:extLst>
                    </a:blip>
                    <a:stretch>
                      <a:fillRect/>
                    </a:stretch>
                  </pic:blipFill>
                  <pic:spPr>
                    <a:xfrm>
                      <a:off x="0" y="0"/>
                      <a:ext cx="5596255" cy="6242685"/>
                    </a:xfrm>
                    <a:prstGeom prst="rect">
                      <a:avLst/>
                    </a:prstGeom>
                  </pic:spPr>
                </pic:pic>
              </a:graphicData>
            </a:graphic>
            <wp14:sizeRelH relativeFrom="page">
              <wp14:pctWidth>0</wp14:pctWidth>
            </wp14:sizeRelH>
            <wp14:sizeRelV relativeFrom="page">
              <wp14:pctHeight>0</wp14:pctHeight>
            </wp14:sizeRelV>
          </wp:anchor>
        </w:drawing>
      </w:r>
    </w:p>
    <w:p w14:paraId="3F282945" w14:textId="77777777" w:rsidR="00C809E8" w:rsidRDefault="0096179C" w:rsidP="00C809E8">
      <w:pPr>
        <w:pStyle w:val="ListParagraph"/>
        <w:spacing w:line="360" w:lineRule="auto"/>
        <w:ind w:left="122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0512A32E" wp14:editId="370AD4CF">
                <wp:simplePos x="0" y="0"/>
                <wp:positionH relativeFrom="column">
                  <wp:posOffset>2540</wp:posOffset>
                </wp:positionH>
                <wp:positionV relativeFrom="paragraph">
                  <wp:posOffset>6857365</wp:posOffset>
                </wp:positionV>
                <wp:extent cx="575437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754370" cy="635"/>
                        </a:xfrm>
                        <a:prstGeom prst="rect">
                          <a:avLst/>
                        </a:prstGeom>
                        <a:solidFill>
                          <a:prstClr val="white"/>
                        </a:solidFill>
                        <a:ln>
                          <a:noFill/>
                        </a:ln>
                        <a:effectLst/>
                      </wps:spPr>
                      <wps:txbx>
                        <w:txbxContent>
                          <w:p w14:paraId="03A3B0F2"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4</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(Apply Scholarship)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0" type="#_x0000_t202" style="position:absolute;left:0;text-align:left;margin-left:.2pt;margin-top:539.95pt;width:453.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" stroked="f">
                <v:textbox style="mso-fit-shape-to-text:t" inset="0,0,0,0">
                  <w:txbxContent>
                    <w:p w14:paraId="03A3B0F2"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4</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(Apply Scholarship)</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7456" behindDoc="0" locked="0" layoutInCell="1" allowOverlap="1" wp14:anchorId="3592CC69" wp14:editId="5BB8AF5C">
            <wp:simplePos x="0" y="0"/>
            <wp:positionH relativeFrom="column">
              <wp:posOffset>2540</wp:posOffset>
            </wp:positionH>
            <wp:positionV relativeFrom="paragraph">
              <wp:posOffset>37465</wp:posOffset>
            </wp:positionV>
            <wp:extent cx="5754370" cy="641604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Diagram - Stud Side - Apply Scholarship (3).png"/>
                    <pic:cNvPicPr/>
                  </pic:nvPicPr>
                  <pic:blipFill>
                    <a:blip r:embed="rId16">
                      <a:extLst>
                        <a:ext uri="{28A0092B-C50C-407E-A947-70E740481C1C}">
                          <a14:useLocalDpi xmlns:a14="http://schemas.microsoft.com/office/drawing/2010/main" val="0"/>
                        </a:ext>
                      </a:extLst>
                    </a:blip>
                    <a:stretch>
                      <a:fillRect/>
                    </a:stretch>
                  </pic:blipFill>
                  <pic:spPr>
                    <a:xfrm>
                      <a:off x="0" y="0"/>
                      <a:ext cx="5754370" cy="6416040"/>
                    </a:xfrm>
                    <a:prstGeom prst="rect">
                      <a:avLst/>
                    </a:prstGeom>
                  </pic:spPr>
                </pic:pic>
              </a:graphicData>
            </a:graphic>
            <wp14:sizeRelH relativeFrom="page">
              <wp14:pctWidth>0</wp14:pctWidth>
            </wp14:sizeRelH>
            <wp14:sizeRelV relativeFrom="page">
              <wp14:pctHeight>0</wp14:pctHeight>
            </wp14:sizeRelV>
          </wp:anchor>
        </w:drawing>
      </w:r>
    </w:p>
    <w:p w14:paraId="02C41529" w14:textId="77777777" w:rsidR="00C809E8" w:rsidRPr="0096179C" w:rsidRDefault="00C809E8" w:rsidP="0096179C">
      <w:pPr>
        <w:spacing w:line="360" w:lineRule="auto"/>
        <w:rPr>
          <w:rFonts w:ascii="Times New Roman" w:hAnsi="Times New Roman" w:cs="Times New Roman"/>
          <w:sz w:val="24"/>
          <w:szCs w:val="24"/>
        </w:rPr>
      </w:pPr>
    </w:p>
    <w:p w14:paraId="376C783F" w14:textId="77777777" w:rsidR="00C809E8" w:rsidRDefault="00C809E8" w:rsidP="00C809E8">
      <w:pPr>
        <w:pStyle w:val="ListParagraph"/>
        <w:spacing w:line="360" w:lineRule="auto"/>
        <w:ind w:left="1224"/>
        <w:rPr>
          <w:rFonts w:ascii="Times New Roman" w:hAnsi="Times New Roman" w:cs="Times New Roman"/>
          <w:sz w:val="24"/>
          <w:szCs w:val="24"/>
        </w:rPr>
      </w:pPr>
    </w:p>
    <w:p w14:paraId="574DE520" w14:textId="77777777" w:rsidR="00C809E8" w:rsidRDefault="0096179C" w:rsidP="00C809E8">
      <w:pPr>
        <w:pStyle w:val="ListParagraph"/>
        <w:spacing w:line="360" w:lineRule="auto"/>
        <w:ind w:left="122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572C46BE" wp14:editId="58A2DD8F">
                <wp:simplePos x="0" y="0"/>
                <wp:positionH relativeFrom="column">
                  <wp:posOffset>191770</wp:posOffset>
                </wp:positionH>
                <wp:positionV relativeFrom="paragraph">
                  <wp:posOffset>6746240</wp:posOffset>
                </wp:positionV>
                <wp:extent cx="53574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357495" cy="635"/>
                        </a:xfrm>
                        <a:prstGeom prst="rect">
                          <a:avLst/>
                        </a:prstGeom>
                        <a:solidFill>
                          <a:prstClr val="white"/>
                        </a:solidFill>
                        <a:ln>
                          <a:noFill/>
                        </a:ln>
                        <a:effectLst/>
                      </wps:spPr>
                      <wps:txbx>
                        <w:txbxContent>
                          <w:p w14:paraId="43444D2D"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5</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(Evaluate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1" type="#_x0000_t202" style="position:absolute;left:0;text-align:left;margin-left:15.1pt;margin-top:531.2pt;width:421.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" stroked="f">
                <v:textbox style="mso-fit-shape-to-text:t" inset="0,0,0,0">
                  <w:txbxContent>
                    <w:p w14:paraId="43444D2D" w14:textId="77777777" w:rsidR="000F3380" w:rsidRPr="0096179C" w:rsidRDefault="000F3380" w:rsidP="0096179C">
                      <w:pPr>
                        <w:pStyle w:val="Caption"/>
                        <w:jc w:val="center"/>
                        <w:rPr>
                          <w:rFonts w:ascii="Times New Roman" w:hAnsi="Times New Roman" w:cs="Times New Roman"/>
                          <w:noProof/>
                          <w:color w:val="auto"/>
                          <w:sz w:val="24"/>
                          <w:szCs w:val="24"/>
                        </w:rPr>
                      </w:pPr>
                      <w:r w:rsidRPr="0096179C">
                        <w:rPr>
                          <w:rFonts w:ascii="Times New Roman" w:hAnsi="Times New Roman" w:cs="Times New Roman"/>
                          <w:b/>
                          <w:color w:val="auto"/>
                        </w:rPr>
                        <w:t xml:space="preserve">Figure </w:t>
                      </w:r>
                      <w:r w:rsidRPr="0096179C">
                        <w:rPr>
                          <w:rFonts w:ascii="Times New Roman" w:hAnsi="Times New Roman" w:cs="Times New Roman"/>
                          <w:b/>
                          <w:color w:val="auto"/>
                        </w:rPr>
                        <w:fldChar w:fldCharType="begin"/>
                      </w:r>
                      <w:r w:rsidRPr="0096179C">
                        <w:rPr>
                          <w:rFonts w:ascii="Times New Roman" w:hAnsi="Times New Roman" w:cs="Times New Roman"/>
                          <w:b/>
                          <w:color w:val="auto"/>
                        </w:rPr>
                        <w:instrText xml:space="preserve"> SEQ Figure \* ARABIC </w:instrText>
                      </w:r>
                      <w:r w:rsidRPr="0096179C">
                        <w:rPr>
                          <w:rFonts w:ascii="Times New Roman" w:hAnsi="Times New Roman" w:cs="Times New Roman"/>
                          <w:b/>
                          <w:color w:val="auto"/>
                        </w:rPr>
                        <w:fldChar w:fldCharType="separate"/>
                      </w:r>
                      <w:r w:rsidR="006273B1">
                        <w:rPr>
                          <w:rFonts w:ascii="Times New Roman" w:hAnsi="Times New Roman" w:cs="Times New Roman"/>
                          <w:b/>
                          <w:noProof/>
                          <w:color w:val="auto"/>
                        </w:rPr>
                        <w:t>5</w:t>
                      </w:r>
                      <w:r w:rsidRPr="0096179C">
                        <w:rPr>
                          <w:rFonts w:ascii="Times New Roman" w:hAnsi="Times New Roman" w:cs="Times New Roman"/>
                          <w:b/>
                          <w:color w:val="auto"/>
                        </w:rPr>
                        <w:fldChar w:fldCharType="end"/>
                      </w:r>
                      <w:r w:rsidRPr="0096179C">
                        <w:rPr>
                          <w:rFonts w:ascii="Times New Roman" w:hAnsi="Times New Roman" w:cs="Times New Roman"/>
                          <w:color w:val="auto"/>
                        </w:rPr>
                        <w:t>: 3.2.1 - Activity Diagram (Evaluate Sponsor)</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8480" behindDoc="0" locked="0" layoutInCell="1" allowOverlap="1" wp14:anchorId="7B1A9E6C" wp14:editId="473C8F84">
            <wp:simplePos x="0" y="0"/>
            <wp:positionH relativeFrom="column">
              <wp:posOffset>191770</wp:posOffset>
            </wp:positionH>
            <wp:positionV relativeFrom="paragraph">
              <wp:posOffset>146685</wp:posOffset>
            </wp:positionV>
            <wp:extent cx="5357495" cy="654240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T DIAGRAM - Eval Spon.png"/>
                    <pic:cNvPicPr/>
                  </pic:nvPicPr>
                  <pic:blipFill rotWithShape="1">
                    <a:blip r:embed="rId17">
                      <a:extLst>
                        <a:ext uri="{28A0092B-C50C-407E-A947-70E740481C1C}">
                          <a14:useLocalDpi xmlns:a14="http://schemas.microsoft.com/office/drawing/2010/main" val="0"/>
                        </a:ext>
                      </a:extLst>
                    </a:blip>
                    <a:srcRect t="5882"/>
                    <a:stretch/>
                  </pic:blipFill>
                  <pic:spPr bwMode="auto">
                    <a:xfrm>
                      <a:off x="0" y="0"/>
                      <a:ext cx="5357495" cy="654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5BDE1B" w14:textId="77777777" w:rsidR="00C809E8" w:rsidRDefault="00C809E8" w:rsidP="00C809E8">
      <w:pPr>
        <w:pStyle w:val="ListParagraph"/>
        <w:spacing w:line="360" w:lineRule="auto"/>
        <w:ind w:left="1224"/>
        <w:rPr>
          <w:rFonts w:ascii="Times New Roman" w:hAnsi="Times New Roman" w:cs="Times New Roman"/>
          <w:sz w:val="24"/>
          <w:szCs w:val="24"/>
        </w:rPr>
      </w:pPr>
    </w:p>
    <w:p w14:paraId="796497B5" w14:textId="77777777" w:rsidR="00C809E8" w:rsidRPr="00E40B05" w:rsidRDefault="005027CC" w:rsidP="00E40B05">
      <w:pPr>
        <w:pStyle w:val="ListParagraph"/>
        <w:spacing w:line="360" w:lineRule="auto"/>
        <w:ind w:left="122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795AA593" wp14:editId="258EE473">
                <wp:simplePos x="0" y="0"/>
                <wp:positionH relativeFrom="column">
                  <wp:posOffset>223520</wp:posOffset>
                </wp:positionH>
                <wp:positionV relativeFrom="paragraph">
                  <wp:posOffset>7000875</wp:posOffset>
                </wp:positionV>
                <wp:extent cx="515493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a:effectLst/>
                      </wps:spPr>
                      <wps:txbx>
                        <w:txbxContent>
                          <w:p w14:paraId="08C600ED" w14:textId="77777777"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sidRPr="005027CC">
                              <w:rPr>
                                <w:rFonts w:ascii="Times New Roman" w:hAnsi="Times New Roman" w:cs="Times New Roman"/>
                                <w:b/>
                                <w:color w:val="auto"/>
                              </w:rPr>
                              <w:fldChar w:fldCharType="begin"/>
                            </w:r>
                            <w:r w:rsidRPr="005027CC">
                              <w:rPr>
                                <w:rFonts w:ascii="Times New Roman" w:hAnsi="Times New Roman" w:cs="Times New Roman"/>
                                <w:b/>
                                <w:color w:val="auto"/>
                              </w:rPr>
                              <w:instrText xml:space="preserve"> SEQ Figure \* ARABIC </w:instrText>
                            </w:r>
                            <w:r w:rsidRPr="005027CC">
                              <w:rPr>
                                <w:rFonts w:ascii="Times New Roman" w:hAnsi="Times New Roman" w:cs="Times New Roman"/>
                                <w:b/>
                                <w:color w:val="auto"/>
                              </w:rPr>
                              <w:fldChar w:fldCharType="separate"/>
                            </w:r>
                            <w:r w:rsidR="006273B1">
                              <w:rPr>
                                <w:rFonts w:ascii="Times New Roman" w:hAnsi="Times New Roman" w:cs="Times New Roman"/>
                                <w:b/>
                                <w:noProof/>
                                <w:color w:val="auto"/>
                              </w:rPr>
                              <w:t>6</w:t>
                            </w:r>
                            <w:r w:rsidRPr="005027CC">
                              <w:rPr>
                                <w:rFonts w:ascii="Times New Roman" w:hAnsi="Times New Roman" w:cs="Times New Roman"/>
                                <w:b/>
                                <w:color w:val="auto"/>
                              </w:rPr>
                              <w:fldChar w:fldCharType="end"/>
                            </w:r>
                            <w:r w:rsidRPr="005027CC">
                              <w:rPr>
                                <w:rFonts w:ascii="Times New Roman" w:hAnsi="Times New Roman" w:cs="Times New Roman"/>
                                <w:color w:val="auto"/>
                              </w:rPr>
                              <w:t>: 3.2.1 - Activity Diagram (Evaluate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2" type="#_x0000_t202" style="position:absolute;left:0;text-align:left;margin-left:17.6pt;margin-top:551.25pt;width:40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3uxNAIAAHQEAAAOAAAAZHJzL2Uyb0RvYy54bWysVFFv2jAQfp+0/2D5fQTagr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" stroked="f">
                <v:textbox style="mso-fit-shape-to-text:t" inset="0,0,0,0">
                  <w:txbxContent>
                    <w:p w14:paraId="08C600ED" w14:textId="77777777"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sidRPr="005027CC">
                        <w:rPr>
                          <w:rFonts w:ascii="Times New Roman" w:hAnsi="Times New Roman" w:cs="Times New Roman"/>
                          <w:b/>
                          <w:color w:val="auto"/>
                        </w:rPr>
                        <w:fldChar w:fldCharType="begin"/>
                      </w:r>
                      <w:r w:rsidRPr="005027CC">
                        <w:rPr>
                          <w:rFonts w:ascii="Times New Roman" w:hAnsi="Times New Roman" w:cs="Times New Roman"/>
                          <w:b/>
                          <w:color w:val="auto"/>
                        </w:rPr>
                        <w:instrText xml:space="preserve"> SEQ Figure \* ARABIC </w:instrText>
                      </w:r>
                      <w:r w:rsidRPr="005027CC">
                        <w:rPr>
                          <w:rFonts w:ascii="Times New Roman" w:hAnsi="Times New Roman" w:cs="Times New Roman"/>
                          <w:b/>
                          <w:color w:val="auto"/>
                        </w:rPr>
                        <w:fldChar w:fldCharType="separate"/>
                      </w:r>
                      <w:r w:rsidR="006273B1">
                        <w:rPr>
                          <w:rFonts w:ascii="Times New Roman" w:hAnsi="Times New Roman" w:cs="Times New Roman"/>
                          <w:b/>
                          <w:noProof/>
                          <w:color w:val="auto"/>
                        </w:rPr>
                        <w:t>6</w:t>
                      </w:r>
                      <w:r w:rsidRPr="005027CC">
                        <w:rPr>
                          <w:rFonts w:ascii="Times New Roman" w:hAnsi="Times New Roman" w:cs="Times New Roman"/>
                          <w:b/>
                          <w:color w:val="auto"/>
                        </w:rPr>
                        <w:fldChar w:fldCharType="end"/>
                      </w:r>
                      <w:r w:rsidRPr="005027CC">
                        <w:rPr>
                          <w:rFonts w:ascii="Times New Roman" w:hAnsi="Times New Roman" w:cs="Times New Roman"/>
                          <w:color w:val="auto"/>
                        </w:rPr>
                        <w:t>: 3.2.1 - Activity Diagram (Evaluate Student)</w:t>
                      </w:r>
                    </w:p>
                  </w:txbxContent>
                </v:textbox>
                <w10:wrap type="square"/>
              </v:shape>
            </w:pict>
          </mc:Fallback>
        </mc:AlternateContent>
      </w:r>
      <w:r w:rsidR="0096179C">
        <w:rPr>
          <w:rFonts w:ascii="Times New Roman" w:hAnsi="Times New Roman" w:cs="Times New Roman"/>
          <w:noProof/>
          <w:sz w:val="24"/>
          <w:szCs w:val="24"/>
        </w:rPr>
        <w:drawing>
          <wp:anchor distT="0" distB="0" distL="114300" distR="114300" simplePos="0" relativeHeight="251669504" behindDoc="0" locked="0" layoutInCell="1" allowOverlap="1" wp14:anchorId="75DEE6EA" wp14:editId="034DA8BB">
            <wp:simplePos x="0" y="0"/>
            <wp:positionH relativeFrom="column">
              <wp:posOffset>223520</wp:posOffset>
            </wp:positionH>
            <wp:positionV relativeFrom="paragraph">
              <wp:posOffset>149225</wp:posOffset>
            </wp:positionV>
            <wp:extent cx="5154930" cy="6794500"/>
            <wp:effectExtent l="0" t="0" r="7620"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T DIAGRAM - Eval Stud.png"/>
                    <pic:cNvPicPr/>
                  </pic:nvPicPr>
                  <pic:blipFill rotWithShape="1">
                    <a:blip r:embed="rId18">
                      <a:extLst>
                        <a:ext uri="{28A0092B-C50C-407E-A947-70E740481C1C}">
                          <a14:useLocalDpi xmlns:a14="http://schemas.microsoft.com/office/drawing/2010/main" val="0"/>
                        </a:ext>
                      </a:extLst>
                    </a:blip>
                    <a:srcRect t="4167"/>
                    <a:stretch/>
                  </pic:blipFill>
                  <pic:spPr bwMode="auto">
                    <a:xfrm>
                      <a:off x="0" y="0"/>
                      <a:ext cx="5154930" cy="679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1CFC28" w14:textId="6CD65090" w:rsidR="00C809E8" w:rsidRDefault="00526B9F" w:rsidP="00C809E8">
      <w:pPr>
        <w:pStyle w:val="ListParagraph"/>
        <w:spacing w:line="360" w:lineRule="auto"/>
        <w:ind w:left="122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5888" behindDoc="0" locked="0" layoutInCell="1" allowOverlap="1" wp14:anchorId="30E8C519" wp14:editId="7511784D">
                <wp:simplePos x="0" y="0"/>
                <wp:positionH relativeFrom="column">
                  <wp:posOffset>63500</wp:posOffset>
                </wp:positionH>
                <wp:positionV relativeFrom="paragraph">
                  <wp:posOffset>4851400</wp:posOffset>
                </wp:positionV>
                <wp:extent cx="545211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a:effectLst/>
                      </wps:spPr>
                      <wps:txbx>
                        <w:txbxContent>
                          <w:p w14:paraId="7C791656" w14:textId="38866C35"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Pr>
                                <w:rFonts w:ascii="Times New Roman" w:hAnsi="Times New Roman" w:cs="Times New Roman"/>
                                <w:b/>
                                <w:color w:val="auto"/>
                              </w:rPr>
                              <w:t>8</w:t>
                            </w:r>
                            <w:r w:rsidRPr="005027CC">
                              <w:rPr>
                                <w:rFonts w:ascii="Times New Roman" w:hAnsi="Times New Roman" w:cs="Times New Roman"/>
                                <w:color w:val="auto"/>
                              </w:rPr>
                              <w:t>: 3.2.1 - Activity Diagram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3" type="#_x0000_t202" style="position:absolute;left:0;text-align:left;margin-left:5pt;margin-top:382pt;width:429.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" stroked="f">
                <v:textbox style="mso-fit-shape-to-text:t" inset="0,0,0,0">
                  <w:txbxContent>
                    <w:p w14:paraId="7C791656" w14:textId="38866C35"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Pr>
                          <w:rFonts w:ascii="Times New Roman" w:hAnsi="Times New Roman" w:cs="Times New Roman"/>
                          <w:b/>
                          <w:color w:val="auto"/>
                        </w:rPr>
                        <w:t>8</w:t>
                      </w:r>
                      <w:r w:rsidRPr="005027CC">
                        <w:rPr>
                          <w:rFonts w:ascii="Times New Roman" w:hAnsi="Times New Roman" w:cs="Times New Roman"/>
                          <w:color w:val="auto"/>
                        </w:rPr>
                        <w:t>: 3.2.1 - Activity Diagram (Post)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71552" behindDoc="0" locked="0" layoutInCell="1" allowOverlap="1" wp14:anchorId="554EBC03" wp14:editId="10608126">
            <wp:simplePos x="0" y="0"/>
            <wp:positionH relativeFrom="column">
              <wp:posOffset>70485</wp:posOffset>
            </wp:positionH>
            <wp:positionV relativeFrom="paragraph">
              <wp:posOffset>3448050</wp:posOffset>
            </wp:positionV>
            <wp:extent cx="5452110" cy="1117600"/>
            <wp:effectExtent l="0" t="0" r="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T DIAGRAM - POST.png"/>
                    <pic:cNvPicPr/>
                  </pic:nvPicPr>
                  <pic:blipFill>
                    <a:blip r:embed="rId19">
                      <a:extLst>
                        <a:ext uri="{28A0092B-C50C-407E-A947-70E740481C1C}">
                          <a14:useLocalDpi xmlns:a14="http://schemas.microsoft.com/office/drawing/2010/main" val="0"/>
                        </a:ext>
                      </a:extLst>
                    </a:blip>
                    <a:stretch>
                      <a:fillRect/>
                    </a:stretch>
                  </pic:blipFill>
                  <pic:spPr>
                    <a:xfrm>
                      <a:off x="0" y="0"/>
                      <a:ext cx="5452110" cy="1117600"/>
                    </a:xfrm>
                    <a:prstGeom prst="rect">
                      <a:avLst/>
                    </a:prstGeom>
                  </pic:spPr>
                </pic:pic>
              </a:graphicData>
            </a:graphic>
            <wp14:sizeRelH relativeFrom="page">
              <wp14:pctWidth>0</wp14:pctWidth>
            </wp14:sizeRelH>
            <wp14:sizeRelV relativeFrom="page">
              <wp14:pctHeight>0</wp14:pctHeight>
            </wp14:sizeRelV>
          </wp:anchor>
        </w:drawing>
      </w:r>
      <w:r w:rsidR="005027CC">
        <w:rPr>
          <w:noProof/>
        </w:rPr>
        <mc:AlternateContent>
          <mc:Choice Requires="wps">
            <w:drawing>
              <wp:anchor distT="0" distB="0" distL="114300" distR="114300" simplePos="0" relativeHeight="251683840" behindDoc="0" locked="0" layoutInCell="1" allowOverlap="1" wp14:anchorId="4BFE3C31" wp14:editId="7357F459">
                <wp:simplePos x="0" y="0"/>
                <wp:positionH relativeFrom="column">
                  <wp:posOffset>79375</wp:posOffset>
                </wp:positionH>
                <wp:positionV relativeFrom="paragraph">
                  <wp:posOffset>2618105</wp:posOffset>
                </wp:positionV>
                <wp:extent cx="564134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a:effectLst/>
                      </wps:spPr>
                      <wps:txbx>
                        <w:txbxContent>
                          <w:p w14:paraId="3501D72E" w14:textId="77777777"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sidRPr="005027CC">
                              <w:rPr>
                                <w:rFonts w:ascii="Times New Roman" w:hAnsi="Times New Roman" w:cs="Times New Roman"/>
                                <w:color w:val="auto"/>
                              </w:rPr>
                              <w:fldChar w:fldCharType="begin"/>
                            </w:r>
                            <w:r w:rsidRPr="005027CC">
                              <w:rPr>
                                <w:rFonts w:ascii="Times New Roman" w:hAnsi="Times New Roman" w:cs="Times New Roman"/>
                                <w:color w:val="auto"/>
                              </w:rPr>
                              <w:instrText xml:space="preserve"> SEQ Figure \* ARABIC </w:instrText>
                            </w:r>
                            <w:r w:rsidRPr="005027CC">
                              <w:rPr>
                                <w:rFonts w:ascii="Times New Roman" w:hAnsi="Times New Roman" w:cs="Times New Roman"/>
                                <w:color w:val="auto"/>
                              </w:rPr>
                              <w:fldChar w:fldCharType="separate"/>
                            </w:r>
                            <w:r w:rsidR="006273B1">
                              <w:rPr>
                                <w:rFonts w:ascii="Times New Roman" w:hAnsi="Times New Roman" w:cs="Times New Roman"/>
                                <w:noProof/>
                                <w:color w:val="auto"/>
                              </w:rPr>
                              <w:t>7</w:t>
                            </w:r>
                            <w:r w:rsidRPr="005027CC">
                              <w:rPr>
                                <w:rFonts w:ascii="Times New Roman" w:hAnsi="Times New Roman" w:cs="Times New Roman"/>
                                <w:color w:val="auto"/>
                              </w:rPr>
                              <w:fldChar w:fldCharType="end"/>
                            </w:r>
                            <w:r w:rsidRPr="005027CC">
                              <w:rPr>
                                <w:rFonts w:ascii="Times New Roman" w:hAnsi="Times New Roman" w:cs="Times New Roman"/>
                                <w:color w:val="auto"/>
                              </w:rPr>
                              <w:t>: 3.2.1 - Activity Diagram (Create Sponsor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34" type="#_x0000_t202" style="position:absolute;left:0;text-align:left;margin-left:6.25pt;margin-top:206.15pt;width:444.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74oNQIAAHQEAAAOAAAAZHJzL2Uyb0RvYy54bWysVMFu2zAMvQ/YPwi6L07aNG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" stroked="f">
                <v:textbox style="mso-fit-shape-to-text:t" inset="0,0,0,0">
                  <w:txbxContent>
                    <w:p w14:paraId="3501D72E" w14:textId="77777777"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sidRPr="005027CC">
                        <w:rPr>
                          <w:rFonts w:ascii="Times New Roman" w:hAnsi="Times New Roman" w:cs="Times New Roman"/>
                          <w:color w:val="auto"/>
                        </w:rPr>
                        <w:fldChar w:fldCharType="begin"/>
                      </w:r>
                      <w:r w:rsidRPr="005027CC">
                        <w:rPr>
                          <w:rFonts w:ascii="Times New Roman" w:hAnsi="Times New Roman" w:cs="Times New Roman"/>
                          <w:color w:val="auto"/>
                        </w:rPr>
                        <w:instrText xml:space="preserve"> SEQ Figure \* ARABIC </w:instrText>
                      </w:r>
                      <w:r w:rsidRPr="005027CC">
                        <w:rPr>
                          <w:rFonts w:ascii="Times New Roman" w:hAnsi="Times New Roman" w:cs="Times New Roman"/>
                          <w:color w:val="auto"/>
                        </w:rPr>
                        <w:fldChar w:fldCharType="separate"/>
                      </w:r>
                      <w:r w:rsidR="006273B1">
                        <w:rPr>
                          <w:rFonts w:ascii="Times New Roman" w:hAnsi="Times New Roman" w:cs="Times New Roman"/>
                          <w:noProof/>
                          <w:color w:val="auto"/>
                        </w:rPr>
                        <w:t>7</w:t>
                      </w:r>
                      <w:r w:rsidRPr="005027CC">
                        <w:rPr>
                          <w:rFonts w:ascii="Times New Roman" w:hAnsi="Times New Roman" w:cs="Times New Roman"/>
                          <w:color w:val="auto"/>
                        </w:rPr>
                        <w:fldChar w:fldCharType="end"/>
                      </w:r>
                      <w:r w:rsidRPr="005027CC">
                        <w:rPr>
                          <w:rFonts w:ascii="Times New Roman" w:hAnsi="Times New Roman" w:cs="Times New Roman"/>
                          <w:color w:val="auto"/>
                        </w:rPr>
                        <w:t>: 3.2.1 - Activity Diagram (Create Sponsor Account)</w:t>
                      </w:r>
                    </w:p>
                  </w:txbxContent>
                </v:textbox>
                <w10:wrap type="square"/>
              </v:shape>
            </w:pict>
          </mc:Fallback>
        </mc:AlternateContent>
      </w:r>
      <w:r w:rsidR="005027CC">
        <w:rPr>
          <w:rFonts w:ascii="Times New Roman" w:hAnsi="Times New Roman" w:cs="Times New Roman"/>
          <w:noProof/>
          <w:sz w:val="24"/>
          <w:szCs w:val="24"/>
        </w:rPr>
        <w:drawing>
          <wp:anchor distT="0" distB="0" distL="114300" distR="114300" simplePos="0" relativeHeight="251670528" behindDoc="0" locked="0" layoutInCell="1" allowOverlap="1" wp14:anchorId="1045DE4A" wp14:editId="636D7C58">
            <wp:simplePos x="0" y="0"/>
            <wp:positionH relativeFrom="column">
              <wp:posOffset>79375</wp:posOffset>
            </wp:positionH>
            <wp:positionV relativeFrom="paragraph">
              <wp:posOffset>111760</wp:posOffset>
            </wp:positionV>
            <wp:extent cx="5641340" cy="244919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Diagram - Ad Side - Create Sponsor Account (5).png"/>
                    <pic:cNvPicPr/>
                  </pic:nvPicPr>
                  <pic:blipFill>
                    <a:blip r:embed="rId20">
                      <a:extLst>
                        <a:ext uri="{28A0092B-C50C-407E-A947-70E740481C1C}">
                          <a14:useLocalDpi xmlns:a14="http://schemas.microsoft.com/office/drawing/2010/main" val="0"/>
                        </a:ext>
                      </a:extLst>
                    </a:blip>
                    <a:stretch>
                      <a:fillRect/>
                    </a:stretch>
                  </pic:blipFill>
                  <pic:spPr>
                    <a:xfrm>
                      <a:off x="0" y="0"/>
                      <a:ext cx="5641340" cy="2449195"/>
                    </a:xfrm>
                    <a:prstGeom prst="rect">
                      <a:avLst/>
                    </a:prstGeom>
                  </pic:spPr>
                </pic:pic>
              </a:graphicData>
            </a:graphic>
            <wp14:sizeRelH relativeFrom="page">
              <wp14:pctWidth>0</wp14:pctWidth>
            </wp14:sizeRelH>
            <wp14:sizeRelV relativeFrom="page">
              <wp14:pctHeight>0</wp14:pctHeight>
            </wp14:sizeRelV>
          </wp:anchor>
        </w:drawing>
      </w:r>
    </w:p>
    <w:p w14:paraId="6FAC2B63" w14:textId="663CABD3" w:rsidR="00526B9F" w:rsidRDefault="00526B9F" w:rsidP="00C809E8">
      <w:pPr>
        <w:pStyle w:val="ListParagraph"/>
        <w:spacing w:line="360" w:lineRule="auto"/>
        <w:ind w:left="1224"/>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7A483666" wp14:editId="494B9E9F">
                <wp:simplePos x="0" y="0"/>
                <wp:positionH relativeFrom="column">
                  <wp:posOffset>10795</wp:posOffset>
                </wp:positionH>
                <wp:positionV relativeFrom="paragraph">
                  <wp:posOffset>3663315</wp:posOffset>
                </wp:positionV>
                <wp:extent cx="576072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4030A49B" w14:textId="38BC8FC6"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Pr>
                                <w:rFonts w:ascii="Times New Roman" w:hAnsi="Times New Roman" w:cs="Times New Roman"/>
                                <w:b/>
                                <w:color w:val="auto"/>
                              </w:rPr>
                              <w:t>9</w:t>
                            </w:r>
                            <w:r w:rsidRPr="005027CC">
                              <w:rPr>
                                <w:rFonts w:ascii="Times New Roman" w:hAnsi="Times New Roman" w:cs="Times New Roman"/>
                                <w:color w:val="auto"/>
                              </w:rPr>
                              <w:t>: 3.2.1 - Activity Diagram (Reports)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5" type="#_x0000_t202" style="position:absolute;left:0;text-align:left;margin-left:.85pt;margin-top:288.4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0RNQIAAHQEAAAOAAAAZHJzL2Uyb0RvYy54bWysVFFv2jAQfp+0/2D5fQSYo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" stroked="f">
                <v:textbox style="mso-fit-shape-to-text:t" inset="0,0,0,0">
                  <w:txbxContent>
                    <w:p w14:paraId="4030A49B" w14:textId="38BC8FC6" w:rsidR="000F3380" w:rsidRPr="005027CC" w:rsidRDefault="000F3380" w:rsidP="005027CC">
                      <w:pPr>
                        <w:pStyle w:val="Caption"/>
                        <w:jc w:val="center"/>
                        <w:rPr>
                          <w:rFonts w:ascii="Times New Roman" w:hAnsi="Times New Roman" w:cs="Times New Roman"/>
                          <w:noProof/>
                          <w:color w:val="auto"/>
                          <w:sz w:val="24"/>
                          <w:szCs w:val="24"/>
                        </w:rPr>
                      </w:pPr>
                      <w:r w:rsidRPr="005027CC">
                        <w:rPr>
                          <w:rFonts w:ascii="Times New Roman" w:hAnsi="Times New Roman" w:cs="Times New Roman"/>
                          <w:b/>
                          <w:color w:val="auto"/>
                        </w:rPr>
                        <w:t xml:space="preserve">Figure </w:t>
                      </w:r>
                      <w:r>
                        <w:rPr>
                          <w:rFonts w:ascii="Times New Roman" w:hAnsi="Times New Roman" w:cs="Times New Roman"/>
                          <w:b/>
                          <w:color w:val="auto"/>
                        </w:rPr>
                        <w:t>9</w:t>
                      </w:r>
                      <w:r w:rsidRPr="005027CC">
                        <w:rPr>
                          <w:rFonts w:ascii="Times New Roman" w:hAnsi="Times New Roman" w:cs="Times New Roman"/>
                          <w:color w:val="auto"/>
                        </w:rPr>
                        <w:t>: 3.2.1 - Activity Diagram (Reports)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86912" behindDoc="0" locked="0" layoutInCell="1" allowOverlap="1" wp14:anchorId="429E6DEA" wp14:editId="3A41216D">
            <wp:simplePos x="0" y="0"/>
            <wp:positionH relativeFrom="column">
              <wp:posOffset>59055</wp:posOffset>
            </wp:positionH>
            <wp:positionV relativeFrom="paragraph">
              <wp:posOffset>2105025</wp:posOffset>
            </wp:positionV>
            <wp:extent cx="5760720" cy="15087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Diagram - Ad Side - Create Report (8).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508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060470">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19C5AE60" wp14:editId="3979E8A0">
            <wp:simplePos x="0" y="0"/>
            <wp:positionH relativeFrom="column">
              <wp:posOffset>548005</wp:posOffset>
            </wp:positionH>
            <wp:positionV relativeFrom="paragraph">
              <wp:posOffset>-21590</wp:posOffset>
            </wp:positionV>
            <wp:extent cx="4607560" cy="118745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7560"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r>
    </w:p>
    <w:p w14:paraId="70885657" w14:textId="461CB049" w:rsidR="00526B9F" w:rsidRDefault="00526B9F" w:rsidP="00C809E8">
      <w:pPr>
        <w:pStyle w:val="ListParagraph"/>
        <w:spacing w:line="360" w:lineRule="auto"/>
        <w:ind w:left="1224"/>
        <w:rPr>
          <w:rFonts w:ascii="Times New Roman" w:hAnsi="Times New Roman" w:cs="Times New Roman"/>
          <w:sz w:val="24"/>
          <w:szCs w:val="24"/>
        </w:rPr>
      </w:pPr>
    </w:p>
    <w:p w14:paraId="396536F3" w14:textId="77777777" w:rsidR="00526B9F" w:rsidRDefault="00526B9F" w:rsidP="00C809E8">
      <w:pPr>
        <w:pStyle w:val="ListParagraph"/>
        <w:spacing w:line="360" w:lineRule="auto"/>
        <w:ind w:left="1224"/>
        <w:rPr>
          <w:rFonts w:ascii="Times New Roman" w:hAnsi="Times New Roman" w:cs="Times New Roman"/>
          <w:sz w:val="24"/>
          <w:szCs w:val="24"/>
        </w:rPr>
      </w:pPr>
    </w:p>
    <w:p w14:paraId="75112881" w14:textId="77777777" w:rsidR="00526B9F" w:rsidRDefault="00526B9F" w:rsidP="00C809E8">
      <w:pPr>
        <w:pStyle w:val="ListParagraph"/>
        <w:spacing w:line="360" w:lineRule="auto"/>
        <w:ind w:left="1224"/>
        <w:rPr>
          <w:rFonts w:ascii="Times New Roman" w:hAnsi="Times New Roman" w:cs="Times New Roman"/>
          <w:sz w:val="24"/>
          <w:szCs w:val="24"/>
        </w:rPr>
      </w:pPr>
    </w:p>
    <w:p w14:paraId="2E4BC889" w14:textId="40989ADD" w:rsidR="00526B9F" w:rsidRDefault="00060470" w:rsidP="00C809E8">
      <w:pPr>
        <w:pStyle w:val="ListParagraph"/>
        <w:spacing w:line="360" w:lineRule="auto"/>
        <w:ind w:left="1224"/>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75C8A6A3" wp14:editId="28C6BA30">
                <wp:simplePos x="0" y="0"/>
                <wp:positionH relativeFrom="column">
                  <wp:posOffset>554355</wp:posOffset>
                </wp:positionH>
                <wp:positionV relativeFrom="paragraph">
                  <wp:posOffset>171450</wp:posOffset>
                </wp:positionV>
                <wp:extent cx="4607560" cy="635"/>
                <wp:effectExtent l="0" t="0" r="2540" b="0"/>
                <wp:wrapSquare wrapText="bothSides"/>
                <wp:docPr id="22" name="Text Box 22"/>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211B6FA6" w14:textId="713D2975" w:rsidR="000F3380" w:rsidRPr="00060470" w:rsidRDefault="000F3380" w:rsidP="00060470">
                            <w:pPr>
                              <w:pStyle w:val="Caption"/>
                              <w:jc w:val="center"/>
                              <w:rPr>
                                <w:rFonts w:ascii="Times New Roman" w:hAnsi="Times New Roman" w:cs="Times New Roman"/>
                                <w:noProof/>
                                <w:color w:val="auto"/>
                              </w:rPr>
                            </w:pPr>
                            <w:r w:rsidRPr="00060470">
                              <w:rPr>
                                <w:rFonts w:ascii="Times New Roman" w:hAnsi="Times New Roman" w:cs="Times New Roman"/>
                                <w:b/>
                                <w:color w:val="auto"/>
                              </w:rPr>
                              <w:t>Figure 10</w:t>
                            </w:r>
                            <w:r w:rsidRPr="00060470">
                              <w:rPr>
                                <w:rFonts w:ascii="Times New Roman" w:hAnsi="Times New Roman" w:cs="Times New Roman"/>
                                <w:color w:val="auto"/>
                              </w:rPr>
                              <w:t>: 3.2.1 - Activity Diagram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6" type="#_x0000_t202" style="position:absolute;left:0;text-align:left;margin-left:43.65pt;margin-top:13.5pt;width:36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" stroked="f">
                <v:textbox style="mso-fit-shape-to-text:t" inset="0,0,0,0">
                  <w:txbxContent>
                    <w:p w14:paraId="211B6FA6" w14:textId="713D2975" w:rsidR="000F3380" w:rsidRPr="00060470" w:rsidRDefault="000F3380" w:rsidP="00060470">
                      <w:pPr>
                        <w:pStyle w:val="Caption"/>
                        <w:jc w:val="center"/>
                        <w:rPr>
                          <w:rFonts w:ascii="Times New Roman" w:hAnsi="Times New Roman" w:cs="Times New Roman"/>
                          <w:noProof/>
                          <w:color w:val="auto"/>
                        </w:rPr>
                      </w:pPr>
                      <w:r w:rsidRPr="00060470">
                        <w:rPr>
                          <w:rFonts w:ascii="Times New Roman" w:hAnsi="Times New Roman" w:cs="Times New Roman"/>
                          <w:b/>
                          <w:color w:val="auto"/>
                        </w:rPr>
                        <w:t>Figure 10</w:t>
                      </w:r>
                      <w:r w:rsidRPr="00060470">
                        <w:rPr>
                          <w:rFonts w:ascii="Times New Roman" w:hAnsi="Times New Roman" w:cs="Times New Roman"/>
                          <w:color w:val="auto"/>
                        </w:rPr>
                        <w:t>: 3.2.1 - Activity Diagram (Maintenance)</w:t>
                      </w:r>
                    </w:p>
                  </w:txbxContent>
                </v:textbox>
                <w10:wrap type="square"/>
              </v:shape>
            </w:pict>
          </mc:Fallback>
        </mc:AlternateContent>
      </w:r>
    </w:p>
    <w:p w14:paraId="2C590A5C" w14:textId="77777777" w:rsidR="00526B9F" w:rsidRDefault="00526B9F" w:rsidP="00C809E8">
      <w:pPr>
        <w:pStyle w:val="ListParagraph"/>
        <w:spacing w:line="360" w:lineRule="auto"/>
        <w:ind w:left="1224"/>
        <w:rPr>
          <w:rFonts w:ascii="Times New Roman" w:hAnsi="Times New Roman" w:cs="Times New Roman"/>
          <w:sz w:val="24"/>
          <w:szCs w:val="24"/>
        </w:rPr>
      </w:pPr>
    </w:p>
    <w:p w14:paraId="6EEF360C" w14:textId="77777777" w:rsidR="00526B9F" w:rsidRDefault="00526B9F" w:rsidP="00C809E8">
      <w:pPr>
        <w:pStyle w:val="ListParagraph"/>
        <w:spacing w:line="360" w:lineRule="auto"/>
        <w:ind w:left="1224"/>
        <w:rPr>
          <w:rFonts w:ascii="Times New Roman" w:hAnsi="Times New Roman" w:cs="Times New Roman"/>
          <w:sz w:val="24"/>
          <w:szCs w:val="24"/>
        </w:rPr>
      </w:pPr>
    </w:p>
    <w:p w14:paraId="69F96743" w14:textId="7DC3EEA5" w:rsidR="00526B9F" w:rsidRDefault="00060470" w:rsidP="00C809E8">
      <w:pPr>
        <w:pStyle w:val="ListParagraph"/>
        <w:spacing w:line="360" w:lineRule="auto"/>
        <w:ind w:left="1224"/>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60A726B3" wp14:editId="07849D7D">
                <wp:simplePos x="0" y="0"/>
                <wp:positionH relativeFrom="column">
                  <wp:posOffset>667385</wp:posOffset>
                </wp:positionH>
                <wp:positionV relativeFrom="paragraph">
                  <wp:posOffset>2019300</wp:posOffset>
                </wp:positionV>
                <wp:extent cx="40373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a:effectLst/>
                      </wps:spPr>
                      <wps:txbx>
                        <w:txbxContent>
                          <w:p w14:paraId="11473785" w14:textId="1D497B85" w:rsidR="000F3380" w:rsidRPr="00060470" w:rsidRDefault="000F3380" w:rsidP="00060470">
                            <w:pPr>
                              <w:pStyle w:val="Caption"/>
                              <w:jc w:val="center"/>
                              <w:rPr>
                                <w:rFonts w:ascii="Times New Roman" w:hAnsi="Times New Roman" w:cs="Times New Roman"/>
                                <w:noProof/>
                                <w:color w:val="auto"/>
                                <w:sz w:val="24"/>
                                <w:szCs w:val="24"/>
                              </w:rPr>
                            </w:pPr>
                            <w:r w:rsidRPr="00060470">
                              <w:rPr>
                                <w:rFonts w:ascii="Times New Roman" w:hAnsi="Times New Roman" w:cs="Times New Roman"/>
                                <w:b/>
                                <w:color w:val="auto"/>
                              </w:rPr>
                              <w:t>Figure 11</w:t>
                            </w:r>
                            <w:r w:rsidRPr="00060470">
                              <w:rPr>
                                <w:rFonts w:ascii="Times New Roman" w:hAnsi="Times New Roman" w:cs="Times New Roman"/>
                                <w:color w:val="auto"/>
                              </w:rPr>
                              <w:t>: 3.2.1 - Activity Diagram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7" type="#_x0000_t202" style="position:absolute;left:0;text-align:left;margin-left:52.55pt;margin-top:159pt;width:317.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b3NQIAAHUEAAAOAAAAZHJzL2Uyb0RvYy54bWysVE1v2zAMvQ/YfxB0X5yPri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" stroked="f">
                <v:textbox style="mso-fit-shape-to-text:t" inset="0,0,0,0">
                  <w:txbxContent>
                    <w:p w14:paraId="11473785" w14:textId="1D497B85" w:rsidR="000F3380" w:rsidRPr="00060470" w:rsidRDefault="000F3380" w:rsidP="00060470">
                      <w:pPr>
                        <w:pStyle w:val="Caption"/>
                        <w:jc w:val="center"/>
                        <w:rPr>
                          <w:rFonts w:ascii="Times New Roman" w:hAnsi="Times New Roman" w:cs="Times New Roman"/>
                          <w:noProof/>
                          <w:color w:val="auto"/>
                          <w:sz w:val="24"/>
                          <w:szCs w:val="24"/>
                        </w:rPr>
                      </w:pPr>
                      <w:r w:rsidRPr="00060470">
                        <w:rPr>
                          <w:rFonts w:ascii="Times New Roman" w:hAnsi="Times New Roman" w:cs="Times New Roman"/>
                          <w:b/>
                          <w:color w:val="auto"/>
                        </w:rPr>
                        <w:t>Figure 11</w:t>
                      </w:r>
                      <w:r w:rsidRPr="00060470">
                        <w:rPr>
                          <w:rFonts w:ascii="Times New Roman" w:hAnsi="Times New Roman" w:cs="Times New Roman"/>
                          <w:color w:val="auto"/>
                        </w:rPr>
                        <w:t>: 3.2.1 - Activity Diagram (Dashboard)</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4BDAB6D0" wp14:editId="463FDE84">
            <wp:simplePos x="0" y="0"/>
            <wp:positionH relativeFrom="column">
              <wp:posOffset>667385</wp:posOffset>
            </wp:positionH>
            <wp:positionV relativeFrom="paragraph">
              <wp:posOffset>168910</wp:posOffset>
            </wp:positionV>
            <wp:extent cx="4037330" cy="1793240"/>
            <wp:effectExtent l="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7330" cy="179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B6DC0" w14:textId="11BB8157" w:rsidR="00526B9F" w:rsidRDefault="00526B9F" w:rsidP="00C809E8">
      <w:pPr>
        <w:pStyle w:val="ListParagraph"/>
        <w:spacing w:line="360" w:lineRule="auto"/>
        <w:ind w:left="1224"/>
        <w:rPr>
          <w:rFonts w:ascii="Times New Roman" w:hAnsi="Times New Roman" w:cs="Times New Roman"/>
          <w:sz w:val="24"/>
          <w:szCs w:val="24"/>
        </w:rPr>
      </w:pPr>
    </w:p>
    <w:p w14:paraId="0BAE349F" w14:textId="10078186" w:rsidR="00526B9F" w:rsidRDefault="00526B9F" w:rsidP="00C809E8">
      <w:pPr>
        <w:pStyle w:val="ListParagraph"/>
        <w:spacing w:line="360" w:lineRule="auto"/>
        <w:ind w:left="1224"/>
        <w:rPr>
          <w:rFonts w:ascii="Times New Roman" w:hAnsi="Times New Roman" w:cs="Times New Roman"/>
          <w:sz w:val="24"/>
          <w:szCs w:val="24"/>
        </w:rPr>
      </w:pPr>
    </w:p>
    <w:p w14:paraId="35257162" w14:textId="77777777" w:rsidR="00526B9F" w:rsidRDefault="00526B9F" w:rsidP="00C809E8">
      <w:pPr>
        <w:pStyle w:val="ListParagraph"/>
        <w:spacing w:line="360" w:lineRule="auto"/>
        <w:ind w:left="1224"/>
        <w:rPr>
          <w:rFonts w:ascii="Times New Roman" w:hAnsi="Times New Roman" w:cs="Times New Roman"/>
          <w:sz w:val="24"/>
          <w:szCs w:val="24"/>
        </w:rPr>
      </w:pPr>
    </w:p>
    <w:p w14:paraId="787B8A39" w14:textId="77777777" w:rsidR="00526B9F" w:rsidRDefault="00526B9F" w:rsidP="00C809E8">
      <w:pPr>
        <w:pStyle w:val="ListParagraph"/>
        <w:spacing w:line="360" w:lineRule="auto"/>
        <w:ind w:left="1224"/>
        <w:rPr>
          <w:rFonts w:ascii="Times New Roman" w:hAnsi="Times New Roman" w:cs="Times New Roman"/>
          <w:sz w:val="24"/>
          <w:szCs w:val="24"/>
        </w:rPr>
      </w:pPr>
    </w:p>
    <w:p w14:paraId="3672B3CE" w14:textId="77777777" w:rsidR="00526B9F" w:rsidRDefault="00526B9F" w:rsidP="00C809E8">
      <w:pPr>
        <w:pStyle w:val="ListParagraph"/>
        <w:spacing w:line="360" w:lineRule="auto"/>
        <w:ind w:left="1224"/>
        <w:rPr>
          <w:rFonts w:ascii="Times New Roman" w:hAnsi="Times New Roman" w:cs="Times New Roman"/>
          <w:sz w:val="24"/>
          <w:szCs w:val="24"/>
        </w:rPr>
      </w:pPr>
    </w:p>
    <w:p w14:paraId="6968AC7E" w14:textId="77777777" w:rsidR="00526B9F" w:rsidRDefault="00526B9F" w:rsidP="00C809E8">
      <w:pPr>
        <w:pStyle w:val="ListParagraph"/>
        <w:spacing w:line="360" w:lineRule="auto"/>
        <w:ind w:left="1224"/>
        <w:rPr>
          <w:rFonts w:ascii="Times New Roman" w:hAnsi="Times New Roman" w:cs="Times New Roman"/>
          <w:sz w:val="24"/>
          <w:szCs w:val="24"/>
        </w:rPr>
      </w:pPr>
    </w:p>
    <w:p w14:paraId="6FAE42A0" w14:textId="77777777" w:rsidR="00526B9F" w:rsidRDefault="00526B9F" w:rsidP="00C809E8">
      <w:pPr>
        <w:pStyle w:val="ListParagraph"/>
        <w:spacing w:line="360" w:lineRule="auto"/>
        <w:ind w:left="1224"/>
        <w:rPr>
          <w:rFonts w:ascii="Times New Roman" w:hAnsi="Times New Roman" w:cs="Times New Roman"/>
          <w:sz w:val="24"/>
          <w:szCs w:val="24"/>
        </w:rPr>
      </w:pPr>
    </w:p>
    <w:p w14:paraId="0B3EE0B3" w14:textId="77777777" w:rsidR="00526B9F" w:rsidRDefault="00526B9F" w:rsidP="00C809E8">
      <w:pPr>
        <w:pStyle w:val="ListParagraph"/>
        <w:spacing w:line="360" w:lineRule="auto"/>
        <w:ind w:left="1224"/>
        <w:rPr>
          <w:rFonts w:ascii="Times New Roman" w:hAnsi="Times New Roman" w:cs="Times New Roman"/>
          <w:sz w:val="24"/>
          <w:szCs w:val="24"/>
        </w:rPr>
      </w:pPr>
    </w:p>
    <w:p w14:paraId="063EEE26" w14:textId="5F80D897" w:rsidR="00526B9F" w:rsidRDefault="00060470" w:rsidP="00C809E8">
      <w:pPr>
        <w:pStyle w:val="ListParagraph"/>
        <w:spacing w:line="360" w:lineRule="auto"/>
        <w:ind w:left="122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6788203E" wp14:editId="6D01F6AA">
            <wp:simplePos x="0" y="0"/>
            <wp:positionH relativeFrom="column">
              <wp:posOffset>817880</wp:posOffset>
            </wp:positionH>
            <wp:positionV relativeFrom="paragraph">
              <wp:posOffset>213995</wp:posOffset>
            </wp:positionV>
            <wp:extent cx="3978275" cy="175768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8275" cy="1757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2E758" w14:textId="0D3904FB" w:rsidR="00526B9F" w:rsidRDefault="00060470" w:rsidP="00C809E8">
      <w:pPr>
        <w:pStyle w:val="ListParagraph"/>
        <w:spacing w:line="360" w:lineRule="auto"/>
        <w:ind w:left="1224"/>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3B16D6B8" wp14:editId="0179474C">
                <wp:simplePos x="0" y="0"/>
                <wp:positionH relativeFrom="column">
                  <wp:posOffset>810895</wp:posOffset>
                </wp:positionH>
                <wp:positionV relativeFrom="paragraph">
                  <wp:posOffset>2064385</wp:posOffset>
                </wp:positionV>
                <wp:extent cx="3978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78275" cy="635"/>
                        </a:xfrm>
                        <a:prstGeom prst="rect">
                          <a:avLst/>
                        </a:prstGeom>
                        <a:solidFill>
                          <a:prstClr val="white"/>
                        </a:solidFill>
                        <a:ln>
                          <a:noFill/>
                        </a:ln>
                        <a:effectLst/>
                      </wps:spPr>
                      <wps:txbx>
                        <w:txbxContent>
                          <w:p w14:paraId="6D546479" w14:textId="49DE978D" w:rsidR="000F3380" w:rsidRPr="00060470" w:rsidRDefault="000F3380" w:rsidP="00060470">
                            <w:pPr>
                              <w:pStyle w:val="Caption"/>
                              <w:jc w:val="center"/>
                              <w:rPr>
                                <w:rFonts w:ascii="Times New Roman" w:hAnsi="Times New Roman" w:cs="Times New Roman"/>
                                <w:noProof/>
                                <w:color w:val="auto"/>
                                <w:sz w:val="24"/>
                                <w:szCs w:val="24"/>
                              </w:rPr>
                            </w:pPr>
                            <w:r w:rsidRPr="00060470">
                              <w:rPr>
                                <w:rFonts w:ascii="Times New Roman" w:hAnsi="Times New Roman" w:cs="Times New Roman"/>
                                <w:b/>
                                <w:color w:val="auto"/>
                              </w:rPr>
                              <w:t>Figure 12</w:t>
                            </w:r>
                            <w:r w:rsidRPr="00060470">
                              <w:rPr>
                                <w:rFonts w:ascii="Times New Roman" w:hAnsi="Times New Roman" w:cs="Times New Roman"/>
                                <w:color w:val="auto"/>
                              </w:rPr>
                              <w:t>: 3.2.1 - Activity Diagram (Data Analytics)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8" type="#_x0000_t202" style="position:absolute;left:0;text-align:left;margin-left:63.85pt;margin-top:162.55pt;width:31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" stroked="f">
                <v:textbox style="mso-fit-shape-to-text:t" inset="0,0,0,0">
                  <w:txbxContent>
                    <w:p w14:paraId="6D546479" w14:textId="49DE978D" w:rsidR="000F3380" w:rsidRPr="00060470" w:rsidRDefault="000F3380" w:rsidP="00060470">
                      <w:pPr>
                        <w:pStyle w:val="Caption"/>
                        <w:jc w:val="center"/>
                        <w:rPr>
                          <w:rFonts w:ascii="Times New Roman" w:hAnsi="Times New Roman" w:cs="Times New Roman"/>
                          <w:noProof/>
                          <w:color w:val="auto"/>
                          <w:sz w:val="24"/>
                          <w:szCs w:val="24"/>
                        </w:rPr>
                      </w:pPr>
                      <w:r w:rsidRPr="00060470">
                        <w:rPr>
                          <w:rFonts w:ascii="Times New Roman" w:hAnsi="Times New Roman" w:cs="Times New Roman"/>
                          <w:b/>
                          <w:color w:val="auto"/>
                        </w:rPr>
                        <w:t>Figure 12</w:t>
                      </w:r>
                      <w:r w:rsidRPr="00060470">
                        <w:rPr>
                          <w:rFonts w:ascii="Times New Roman" w:hAnsi="Times New Roman" w:cs="Times New Roman"/>
                          <w:color w:val="auto"/>
                        </w:rPr>
                        <w:t>: 3.2.1 - Activity Diagram (Data Analytics)</w:t>
                      </w:r>
                    </w:p>
                  </w:txbxContent>
                </v:textbox>
                <w10:wrap type="square"/>
              </v:shape>
            </w:pict>
          </mc:Fallback>
        </mc:AlternateContent>
      </w:r>
    </w:p>
    <w:p w14:paraId="1CB1F602" w14:textId="77777777" w:rsidR="00526B9F" w:rsidRDefault="00526B9F" w:rsidP="00C809E8">
      <w:pPr>
        <w:pStyle w:val="ListParagraph"/>
        <w:spacing w:line="360" w:lineRule="auto"/>
        <w:ind w:left="1224"/>
        <w:rPr>
          <w:rFonts w:ascii="Times New Roman" w:hAnsi="Times New Roman" w:cs="Times New Roman"/>
          <w:sz w:val="24"/>
          <w:szCs w:val="24"/>
        </w:rPr>
      </w:pPr>
    </w:p>
    <w:p w14:paraId="723778CD" w14:textId="77777777" w:rsidR="00526B9F" w:rsidRDefault="00526B9F" w:rsidP="00C809E8">
      <w:pPr>
        <w:pStyle w:val="ListParagraph"/>
        <w:spacing w:line="360" w:lineRule="auto"/>
        <w:ind w:left="1224"/>
        <w:rPr>
          <w:rFonts w:ascii="Times New Roman" w:hAnsi="Times New Roman" w:cs="Times New Roman"/>
          <w:sz w:val="24"/>
          <w:szCs w:val="24"/>
        </w:rPr>
      </w:pPr>
    </w:p>
    <w:p w14:paraId="552234A7" w14:textId="77777777" w:rsidR="00526B9F" w:rsidRDefault="00526B9F" w:rsidP="00C809E8">
      <w:pPr>
        <w:pStyle w:val="ListParagraph"/>
        <w:spacing w:line="360" w:lineRule="auto"/>
        <w:ind w:left="1224"/>
        <w:rPr>
          <w:rFonts w:ascii="Times New Roman" w:hAnsi="Times New Roman" w:cs="Times New Roman"/>
          <w:sz w:val="24"/>
          <w:szCs w:val="24"/>
        </w:rPr>
      </w:pPr>
    </w:p>
    <w:p w14:paraId="1C4ABEF7" w14:textId="5128DF8F" w:rsidR="00526B9F" w:rsidRDefault="00526B9F" w:rsidP="00C809E8">
      <w:pPr>
        <w:pStyle w:val="ListParagraph"/>
        <w:spacing w:line="360" w:lineRule="auto"/>
        <w:ind w:left="1224"/>
        <w:rPr>
          <w:rFonts w:ascii="Times New Roman" w:hAnsi="Times New Roman" w:cs="Times New Roman"/>
          <w:sz w:val="24"/>
          <w:szCs w:val="24"/>
        </w:rPr>
      </w:pPr>
    </w:p>
    <w:p w14:paraId="7A8CCA77" w14:textId="77777777" w:rsidR="00526B9F" w:rsidRDefault="00526B9F" w:rsidP="00C809E8">
      <w:pPr>
        <w:pStyle w:val="ListParagraph"/>
        <w:spacing w:line="360" w:lineRule="auto"/>
        <w:ind w:left="1224"/>
        <w:rPr>
          <w:rFonts w:ascii="Times New Roman" w:hAnsi="Times New Roman" w:cs="Times New Roman"/>
          <w:sz w:val="24"/>
          <w:szCs w:val="24"/>
        </w:rPr>
      </w:pPr>
    </w:p>
    <w:p w14:paraId="0640350A" w14:textId="77777777" w:rsidR="00526B9F" w:rsidRDefault="00526B9F" w:rsidP="00C809E8">
      <w:pPr>
        <w:pStyle w:val="ListParagraph"/>
        <w:spacing w:line="360" w:lineRule="auto"/>
        <w:ind w:left="1224"/>
        <w:rPr>
          <w:rFonts w:ascii="Times New Roman" w:hAnsi="Times New Roman" w:cs="Times New Roman"/>
          <w:sz w:val="24"/>
          <w:szCs w:val="24"/>
        </w:rPr>
      </w:pPr>
    </w:p>
    <w:p w14:paraId="6533A965" w14:textId="77777777" w:rsidR="00526B9F" w:rsidRDefault="00526B9F" w:rsidP="00C809E8">
      <w:pPr>
        <w:pStyle w:val="ListParagraph"/>
        <w:spacing w:line="360" w:lineRule="auto"/>
        <w:ind w:left="1224"/>
        <w:rPr>
          <w:rFonts w:ascii="Times New Roman" w:hAnsi="Times New Roman" w:cs="Times New Roman"/>
          <w:sz w:val="24"/>
          <w:szCs w:val="24"/>
        </w:rPr>
      </w:pPr>
    </w:p>
    <w:p w14:paraId="2A0258AF" w14:textId="47291D29" w:rsidR="00C809E8" w:rsidRDefault="00C809E8" w:rsidP="00C809E8">
      <w:pPr>
        <w:pStyle w:val="ListParagraph"/>
        <w:spacing w:line="360" w:lineRule="auto"/>
        <w:ind w:left="1224"/>
        <w:rPr>
          <w:rFonts w:ascii="Times New Roman" w:hAnsi="Times New Roman" w:cs="Times New Roman"/>
          <w:sz w:val="24"/>
          <w:szCs w:val="24"/>
        </w:rPr>
      </w:pPr>
    </w:p>
    <w:p w14:paraId="748FD7FF" w14:textId="77777777" w:rsidR="00060470" w:rsidRDefault="00060470" w:rsidP="00C809E8">
      <w:pPr>
        <w:pStyle w:val="ListParagraph"/>
        <w:spacing w:line="360" w:lineRule="auto"/>
        <w:ind w:left="1224"/>
        <w:rPr>
          <w:rFonts w:ascii="Times New Roman" w:hAnsi="Times New Roman" w:cs="Times New Roman"/>
          <w:sz w:val="24"/>
          <w:szCs w:val="24"/>
        </w:rPr>
      </w:pPr>
    </w:p>
    <w:p w14:paraId="4D5E39F0" w14:textId="77777777" w:rsidR="00060470" w:rsidRDefault="00060470" w:rsidP="00C809E8">
      <w:pPr>
        <w:pStyle w:val="ListParagraph"/>
        <w:spacing w:line="360" w:lineRule="auto"/>
        <w:ind w:left="1224"/>
        <w:rPr>
          <w:rFonts w:ascii="Times New Roman" w:hAnsi="Times New Roman" w:cs="Times New Roman"/>
          <w:sz w:val="24"/>
          <w:szCs w:val="24"/>
        </w:rPr>
      </w:pPr>
    </w:p>
    <w:p w14:paraId="32E18009" w14:textId="2840CB41" w:rsidR="00060470" w:rsidRDefault="00060470" w:rsidP="00C809E8">
      <w:pPr>
        <w:pStyle w:val="ListParagraph"/>
        <w:spacing w:line="360" w:lineRule="auto"/>
        <w:ind w:left="122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2272" behindDoc="0" locked="0" layoutInCell="1" allowOverlap="1" wp14:anchorId="503B2362" wp14:editId="2E4E21EC">
                <wp:simplePos x="0" y="0"/>
                <wp:positionH relativeFrom="column">
                  <wp:posOffset>509270</wp:posOffset>
                </wp:positionH>
                <wp:positionV relativeFrom="paragraph">
                  <wp:posOffset>1387475</wp:posOffset>
                </wp:positionV>
                <wp:extent cx="47104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14:paraId="51F60319" w14:textId="6E45F445" w:rsidR="000F3380" w:rsidRPr="00060470" w:rsidRDefault="000F3380" w:rsidP="00060470">
                            <w:pPr>
                              <w:pStyle w:val="Caption"/>
                              <w:jc w:val="center"/>
                              <w:rPr>
                                <w:rFonts w:ascii="Times New Roman" w:hAnsi="Times New Roman" w:cs="Times New Roman"/>
                                <w:noProof/>
                                <w:color w:val="auto"/>
                                <w:sz w:val="24"/>
                                <w:szCs w:val="24"/>
                              </w:rPr>
                            </w:pPr>
                            <w:r w:rsidRPr="00060470">
                              <w:rPr>
                                <w:rFonts w:ascii="Times New Roman" w:hAnsi="Times New Roman" w:cs="Times New Roman"/>
                                <w:b/>
                                <w:color w:val="auto"/>
                              </w:rPr>
                              <w:t>Figure 13</w:t>
                            </w:r>
                            <w:r w:rsidRPr="00060470">
                              <w:rPr>
                                <w:rFonts w:ascii="Times New Roman" w:hAnsi="Times New Roman" w:cs="Times New Roman"/>
                                <w:color w:val="auto"/>
                              </w:rPr>
                              <w:t>: 3.1.2 - Activity Diagram (Log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9" type="#_x0000_t202" style="position:absolute;left:0;text-align:left;margin-left:40.1pt;margin-top:109.25pt;width:370.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ns0NgIAAHUEAAAOAAAAZHJzL2Uyb0RvYy54bWysVE1v2zAMvQ/YfxB0X5yPLi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" stroked="f">
                <v:textbox style="mso-fit-shape-to-text:t" inset="0,0,0,0">
                  <w:txbxContent>
                    <w:p w14:paraId="51F60319" w14:textId="6E45F445" w:rsidR="000F3380" w:rsidRPr="00060470" w:rsidRDefault="000F3380" w:rsidP="00060470">
                      <w:pPr>
                        <w:pStyle w:val="Caption"/>
                        <w:jc w:val="center"/>
                        <w:rPr>
                          <w:rFonts w:ascii="Times New Roman" w:hAnsi="Times New Roman" w:cs="Times New Roman"/>
                          <w:noProof/>
                          <w:color w:val="auto"/>
                          <w:sz w:val="24"/>
                          <w:szCs w:val="24"/>
                        </w:rPr>
                      </w:pPr>
                      <w:r w:rsidRPr="00060470">
                        <w:rPr>
                          <w:rFonts w:ascii="Times New Roman" w:hAnsi="Times New Roman" w:cs="Times New Roman"/>
                          <w:b/>
                          <w:color w:val="auto"/>
                        </w:rPr>
                        <w:t>Figure 13</w:t>
                      </w:r>
                      <w:r w:rsidRPr="00060470">
                        <w:rPr>
                          <w:rFonts w:ascii="Times New Roman" w:hAnsi="Times New Roman" w:cs="Times New Roman"/>
                          <w:color w:val="auto"/>
                        </w:rPr>
                        <w:t>: 3.1.2 - Activity Diagram (Log Out)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4080" behindDoc="0" locked="0" layoutInCell="1" allowOverlap="1" wp14:anchorId="526903E8" wp14:editId="57F747DD">
            <wp:simplePos x="0" y="0"/>
            <wp:positionH relativeFrom="column">
              <wp:posOffset>509270</wp:posOffset>
            </wp:positionH>
            <wp:positionV relativeFrom="paragraph">
              <wp:posOffset>226060</wp:posOffset>
            </wp:positionV>
            <wp:extent cx="4710430" cy="11042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430"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99690" w14:textId="1943EB36" w:rsidR="00060470" w:rsidRDefault="00060470" w:rsidP="00C809E8">
      <w:pPr>
        <w:pStyle w:val="ListParagraph"/>
        <w:spacing w:line="360" w:lineRule="auto"/>
        <w:ind w:left="1224"/>
        <w:rPr>
          <w:rFonts w:ascii="Times New Roman" w:hAnsi="Times New Roman" w:cs="Times New Roman"/>
          <w:sz w:val="24"/>
          <w:szCs w:val="24"/>
        </w:rPr>
      </w:pPr>
    </w:p>
    <w:p w14:paraId="7511DC1D" w14:textId="77777777" w:rsidR="00060470" w:rsidRDefault="00060470" w:rsidP="00C809E8">
      <w:pPr>
        <w:pStyle w:val="ListParagraph"/>
        <w:spacing w:line="360" w:lineRule="auto"/>
        <w:ind w:left="1224"/>
        <w:rPr>
          <w:rFonts w:ascii="Times New Roman" w:hAnsi="Times New Roman" w:cs="Times New Roman"/>
          <w:sz w:val="24"/>
          <w:szCs w:val="24"/>
        </w:rPr>
      </w:pPr>
    </w:p>
    <w:p w14:paraId="49364184" w14:textId="77777777" w:rsidR="00060470" w:rsidRDefault="00060470" w:rsidP="00C809E8">
      <w:pPr>
        <w:pStyle w:val="ListParagraph"/>
        <w:spacing w:line="360" w:lineRule="auto"/>
        <w:ind w:left="1224"/>
        <w:rPr>
          <w:rFonts w:ascii="Times New Roman" w:hAnsi="Times New Roman" w:cs="Times New Roman"/>
          <w:sz w:val="24"/>
          <w:szCs w:val="24"/>
        </w:rPr>
      </w:pPr>
    </w:p>
    <w:p w14:paraId="417C3DE5" w14:textId="4301F533" w:rsidR="00060470" w:rsidRPr="00060470" w:rsidRDefault="00060470" w:rsidP="00060470">
      <w:pPr>
        <w:spacing w:line="360" w:lineRule="auto"/>
        <w:rPr>
          <w:rFonts w:ascii="Times New Roman" w:hAnsi="Times New Roman" w:cs="Times New Roman"/>
          <w:sz w:val="24"/>
          <w:szCs w:val="24"/>
        </w:rPr>
      </w:pPr>
    </w:p>
    <w:p w14:paraId="3710F65C" w14:textId="73584427" w:rsidR="00944167" w:rsidRPr="005027CC" w:rsidRDefault="00060470" w:rsidP="005027CC">
      <w:pPr>
        <w:spacing w:line="360" w:lineRule="auto"/>
        <w:rPr>
          <w:rFonts w:ascii="Times New Roman" w:hAnsi="Times New Roman" w:cs="Times New Roman"/>
          <w:sz w:val="24"/>
          <w:szCs w:val="24"/>
        </w:rPr>
      </w:pPr>
      <w:r>
        <w:rPr>
          <w:rFonts w:ascii="Times New Roman" w:hAnsi="Times New Roman" w:cs="Times New Roman"/>
          <w:sz w:val="24"/>
          <w:szCs w:val="24"/>
        </w:rPr>
        <w:br/>
      </w:r>
    </w:p>
    <w:p w14:paraId="20C7F786" w14:textId="14B3C6F0" w:rsidR="00630BF1" w:rsidRDefault="00506916" w:rsidP="00B52546">
      <w:pPr>
        <w:pStyle w:val="ListParagraph"/>
        <w:numPr>
          <w:ilvl w:val="2"/>
          <w:numId w:val="37"/>
        </w:num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4FE3A2C7" wp14:editId="6AE891F8">
                <wp:simplePos x="0" y="0"/>
                <wp:positionH relativeFrom="column">
                  <wp:posOffset>236855</wp:posOffset>
                </wp:positionH>
                <wp:positionV relativeFrom="paragraph">
                  <wp:posOffset>4464685</wp:posOffset>
                </wp:positionV>
                <wp:extent cx="528193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a:effectLst/>
                      </wps:spPr>
                      <wps:txbx>
                        <w:txbxContent>
                          <w:p w14:paraId="30548508" w14:textId="656C1222" w:rsidR="000F3380" w:rsidRPr="00506916" w:rsidRDefault="000F3380" w:rsidP="00506916">
                            <w:pPr>
                              <w:pStyle w:val="Caption"/>
                              <w:jc w:val="center"/>
                              <w:rPr>
                                <w:rFonts w:ascii="Times New Roman" w:hAnsi="Times New Roman" w:cs="Times New Roman"/>
                                <w:noProof/>
                                <w:color w:val="auto"/>
                                <w:sz w:val="24"/>
                              </w:rPr>
                            </w:pPr>
                            <w:r w:rsidRPr="00506916">
                              <w:rPr>
                                <w:rFonts w:ascii="Times New Roman" w:hAnsi="Times New Roman" w:cs="Times New Roman"/>
                                <w:b/>
                                <w:color w:val="auto"/>
                              </w:rPr>
                              <w:t>Figure 14</w:t>
                            </w:r>
                            <w:r w:rsidRPr="00506916">
                              <w:rPr>
                                <w:rFonts w:ascii="Times New Roman" w:hAnsi="Times New Roman" w:cs="Times New Roman"/>
                                <w:color w:val="auto"/>
                              </w:rPr>
                              <w:t>: 3.2.2 - Class Diagram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40" type="#_x0000_t202" style="position:absolute;left:0;text-align:left;margin-left:18.65pt;margin-top:351.55pt;width:415.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" stroked="f">
                <v:textbox style="mso-fit-shape-to-text:t" inset="0,0,0,0">
                  <w:txbxContent>
                    <w:p w14:paraId="30548508" w14:textId="656C1222" w:rsidR="000F3380" w:rsidRPr="00506916" w:rsidRDefault="000F3380" w:rsidP="00506916">
                      <w:pPr>
                        <w:pStyle w:val="Caption"/>
                        <w:jc w:val="center"/>
                        <w:rPr>
                          <w:rFonts w:ascii="Times New Roman" w:hAnsi="Times New Roman" w:cs="Times New Roman"/>
                          <w:noProof/>
                          <w:color w:val="auto"/>
                          <w:sz w:val="24"/>
                        </w:rPr>
                      </w:pPr>
                      <w:r w:rsidRPr="00506916">
                        <w:rPr>
                          <w:rFonts w:ascii="Times New Roman" w:hAnsi="Times New Roman" w:cs="Times New Roman"/>
                          <w:b/>
                          <w:color w:val="auto"/>
                        </w:rPr>
                        <w:t>Figure 14</w:t>
                      </w:r>
                      <w:r w:rsidRPr="00506916">
                        <w:rPr>
                          <w:rFonts w:ascii="Times New Roman" w:hAnsi="Times New Roman" w:cs="Times New Roman"/>
                          <w:color w:val="auto"/>
                        </w:rPr>
                        <w:t>: 3.2.2 - Class Diagram (Log In)</w:t>
                      </w:r>
                    </w:p>
                  </w:txbxContent>
                </v:textbox>
                <w10:wrap type="square"/>
              </v:shape>
            </w:pict>
          </mc:Fallback>
        </mc:AlternateContent>
      </w:r>
      <w:r w:rsidR="00060470" w:rsidRPr="008927FB">
        <w:rPr>
          <w:noProof/>
          <w:sz w:val="24"/>
        </w:rPr>
        <w:drawing>
          <wp:anchor distT="0" distB="0" distL="114300" distR="114300" simplePos="0" relativeHeight="251704320" behindDoc="0" locked="0" layoutInCell="1" allowOverlap="1" wp14:anchorId="03169B73" wp14:editId="2FD2F180">
            <wp:simplePos x="0" y="0"/>
            <wp:positionH relativeFrom="column">
              <wp:posOffset>236855</wp:posOffset>
            </wp:positionH>
            <wp:positionV relativeFrom="paragraph">
              <wp:posOffset>545465</wp:posOffset>
            </wp:positionV>
            <wp:extent cx="5281930" cy="3862070"/>
            <wp:effectExtent l="0" t="0" r="0" b="5080"/>
            <wp:wrapSquare wrapText="bothSides"/>
            <wp:docPr id="33" name="Picture 33" descr="https://documents.lucidchart.com/documents/abc33f62-4e31-40d2-9406-f77f16457c9a/pages/0_0?a=3135&amp;x=74&amp;y=-5&amp;w=739&amp;h=540&amp;store=1&amp;accept=image%2F*&amp;auth=LCA%208201ddc9402f43bb0e80ec20f590a873b183fceb-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abc33f62-4e31-40d2-9406-f77f16457c9a/pages/0_0?a=3135&amp;x=74&amp;y=-5&amp;w=739&amp;h=540&amp;store=1&amp;accept=image%2F*&amp;auth=LCA%208201ddc9402f43bb0e80ec20f590a873b183fceb-ts%3D15350204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930" cy="38620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 w:name="_Toc523220574"/>
      <w:r w:rsidR="00630BF1" w:rsidRPr="00B1028F">
        <w:rPr>
          <w:rStyle w:val="Heading3Char"/>
          <w:rFonts w:ascii="Times New Roman" w:hAnsi="Times New Roman" w:cs="Times New Roman"/>
          <w:color w:val="auto"/>
        </w:rPr>
        <w:t>Class Diagram</w:t>
      </w:r>
      <w:bookmarkEnd w:id="10"/>
    </w:p>
    <w:p w14:paraId="20B3E6A3" w14:textId="26EB7A6C" w:rsidR="00060470" w:rsidRDefault="00060470" w:rsidP="00060470">
      <w:pPr>
        <w:spacing w:line="360" w:lineRule="auto"/>
        <w:rPr>
          <w:rFonts w:ascii="Times New Roman" w:hAnsi="Times New Roman" w:cs="Times New Roman"/>
          <w:sz w:val="24"/>
          <w:szCs w:val="24"/>
        </w:rPr>
      </w:pPr>
    </w:p>
    <w:p w14:paraId="06667BE7" w14:textId="599EB027" w:rsidR="00060470" w:rsidRDefault="00060470" w:rsidP="00060470">
      <w:pPr>
        <w:spacing w:line="360" w:lineRule="auto"/>
        <w:rPr>
          <w:rFonts w:ascii="Times New Roman" w:hAnsi="Times New Roman" w:cs="Times New Roman"/>
          <w:sz w:val="24"/>
          <w:szCs w:val="24"/>
        </w:rPr>
      </w:pPr>
    </w:p>
    <w:p w14:paraId="24AC0BBF" w14:textId="77777777" w:rsidR="00060470" w:rsidRDefault="00060470" w:rsidP="00060470">
      <w:pPr>
        <w:spacing w:line="360" w:lineRule="auto"/>
        <w:rPr>
          <w:rFonts w:ascii="Times New Roman" w:hAnsi="Times New Roman" w:cs="Times New Roman"/>
          <w:sz w:val="24"/>
          <w:szCs w:val="24"/>
        </w:rPr>
      </w:pPr>
    </w:p>
    <w:p w14:paraId="774B70C4" w14:textId="3BAE407C" w:rsidR="00060470" w:rsidRDefault="00506916" w:rsidP="00060470">
      <w:pPr>
        <w:spacing w:line="360" w:lineRule="auto"/>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23871823" wp14:editId="36CF2B15">
            <wp:simplePos x="0" y="0"/>
            <wp:positionH relativeFrom="column">
              <wp:posOffset>97790</wp:posOffset>
            </wp:positionH>
            <wp:positionV relativeFrom="paragraph">
              <wp:posOffset>4159250</wp:posOffset>
            </wp:positionV>
            <wp:extent cx="5663565" cy="1883410"/>
            <wp:effectExtent l="0" t="0" r="0" b="2540"/>
            <wp:wrapSquare wrapText="bothSides"/>
            <wp:docPr id="41" name="Picture 41" descr="https://documents.lucidchart.com/documents/abc33f62-4e31-40d2-9406-f77f16457c9a/pages/0_0?a=3142&amp;x=784&amp;y=8&amp;w=792&amp;h=264&amp;store=1&amp;accept=image%2F*&amp;auth=LCA%20623e0760dc08b1b477d08ffe960e65efbb0efef3-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abc33f62-4e31-40d2-9406-f77f16457c9a/pages/0_0?a=3142&amp;x=784&amp;y=8&amp;w=792&amp;h=264&amp;store=1&amp;accept=image%2F*&amp;auth=LCA%20623e0760dc08b1b477d08ffe960e65efbb0efef3-ts%3D15350204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565"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7FB">
        <w:rPr>
          <w:noProof/>
          <w:sz w:val="24"/>
        </w:rPr>
        <w:drawing>
          <wp:anchor distT="0" distB="0" distL="114300" distR="114300" simplePos="0" relativeHeight="251708416" behindDoc="0" locked="0" layoutInCell="1" allowOverlap="1" wp14:anchorId="17D27D57" wp14:editId="3D879E55">
            <wp:simplePos x="0" y="0"/>
            <wp:positionH relativeFrom="column">
              <wp:posOffset>303530</wp:posOffset>
            </wp:positionH>
            <wp:positionV relativeFrom="paragraph">
              <wp:posOffset>-106045</wp:posOffset>
            </wp:positionV>
            <wp:extent cx="5062855" cy="3384550"/>
            <wp:effectExtent l="0" t="0" r="4445" b="6350"/>
            <wp:wrapSquare wrapText="bothSides"/>
            <wp:docPr id="36" name="Picture 36" descr="https://documents.lucidchart.com/documents/abc33f62-4e31-40d2-9406-f77f16457c9a/pages/0_0?a=3138&amp;x=72&amp;y=507&amp;w=793&amp;h=601&amp;store=1&amp;accept=image%2F*&amp;auth=LCA%20c9fa2ec9c985119582c5ac71a379e847c70ab25e-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abc33f62-4e31-40d2-9406-f77f16457c9a/pages/0_0?a=3138&amp;x=72&amp;y=507&amp;w=793&amp;h=601&amp;store=1&amp;accept=image%2F*&amp;auth=LCA%20c9fa2ec9c985119582c5ac71a379e847c70ab25e-ts%3D1535020488"/>
                    <pic:cNvPicPr>
                      <a:picLocks noChangeAspect="1" noChangeArrowheads="1"/>
                    </pic:cNvPicPr>
                  </pic:nvPicPr>
                  <pic:blipFill rotWithShape="1">
                    <a:blip r:embed="rId28">
                      <a:extLst>
                        <a:ext uri="{28A0092B-C50C-407E-A947-70E740481C1C}">
                          <a14:useLocalDpi xmlns:a14="http://schemas.microsoft.com/office/drawing/2010/main" val="0"/>
                        </a:ext>
                      </a:extLst>
                    </a:blip>
                    <a:srcRect l="5541" t="5000" r="5080" b="6421"/>
                    <a:stretch/>
                  </pic:blipFill>
                  <pic:spPr bwMode="auto">
                    <a:xfrm>
                      <a:off x="0" y="0"/>
                      <a:ext cx="5062855" cy="338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3D085D" w14:textId="75910E59" w:rsidR="00060470" w:rsidRDefault="00506916"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5628C5E9" wp14:editId="5E33EE29">
                <wp:simplePos x="0" y="0"/>
                <wp:positionH relativeFrom="column">
                  <wp:posOffset>-27940</wp:posOffset>
                </wp:positionH>
                <wp:positionV relativeFrom="paragraph">
                  <wp:posOffset>3013075</wp:posOffset>
                </wp:positionV>
                <wp:extent cx="566356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a:effectLst/>
                      </wps:spPr>
                      <wps:txbx>
                        <w:txbxContent>
                          <w:p w14:paraId="6745C1FD" w14:textId="03C5A363"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 16</w:t>
                            </w:r>
                            <w:r w:rsidRPr="00506916">
                              <w:rPr>
                                <w:rFonts w:ascii="Times New Roman" w:hAnsi="Times New Roman" w:cs="Times New Roman"/>
                                <w:color w:val="auto"/>
                              </w:rPr>
                              <w:t>: 3.2.2 - Class Diagram (Apply Scholarship)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margin-left:-2.2pt;margin-top:237.25pt;width:445.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" stroked="f">
                <v:textbox style="mso-fit-shape-to-text:t" inset="0,0,0,0">
                  <w:txbxContent>
                    <w:p w14:paraId="6745C1FD" w14:textId="03C5A363"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 16</w:t>
                      </w:r>
                      <w:r w:rsidRPr="00506916">
                        <w:rPr>
                          <w:rFonts w:ascii="Times New Roman" w:hAnsi="Times New Roman" w:cs="Times New Roman"/>
                          <w:color w:val="auto"/>
                        </w:rPr>
                        <w:t>: 3.2.2 - Class Diagram (Apply Scholarship)</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20D2EF6D" wp14:editId="656CE624">
                <wp:simplePos x="0" y="0"/>
                <wp:positionH relativeFrom="column">
                  <wp:posOffset>-26035</wp:posOffset>
                </wp:positionH>
                <wp:positionV relativeFrom="paragraph">
                  <wp:posOffset>119380</wp:posOffset>
                </wp:positionV>
                <wp:extent cx="5540375" cy="635"/>
                <wp:effectExtent l="0" t="0" r="3175" b="0"/>
                <wp:wrapSquare wrapText="bothSides"/>
                <wp:docPr id="40" name="Text Box 40"/>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a:effectLst/>
                      </wps:spPr>
                      <wps:txbx>
                        <w:txbxContent>
                          <w:p w14:paraId="79A3DCCC" w14:textId="659773D1" w:rsidR="000F3380" w:rsidRPr="00506916" w:rsidRDefault="000F3380" w:rsidP="00506916">
                            <w:pPr>
                              <w:pStyle w:val="Caption"/>
                              <w:jc w:val="center"/>
                              <w:rPr>
                                <w:rFonts w:ascii="Times New Roman" w:hAnsi="Times New Roman" w:cs="Times New Roman"/>
                                <w:noProof/>
                                <w:color w:val="auto"/>
                                <w:sz w:val="24"/>
                              </w:rPr>
                            </w:pPr>
                            <w:r>
                              <w:rPr>
                                <w:rFonts w:ascii="Times New Roman" w:hAnsi="Times New Roman" w:cs="Times New Roman"/>
                                <w:b/>
                                <w:color w:val="auto"/>
                              </w:rPr>
                              <w:t xml:space="preserve">         </w:t>
                            </w:r>
                            <w:r w:rsidRPr="00506916">
                              <w:rPr>
                                <w:rFonts w:ascii="Times New Roman" w:hAnsi="Times New Roman" w:cs="Times New Roman"/>
                                <w:b/>
                                <w:color w:val="auto"/>
                              </w:rPr>
                              <w:t>Figure 15</w:t>
                            </w:r>
                            <w:r w:rsidRPr="00506916">
                              <w:rPr>
                                <w:rFonts w:ascii="Times New Roman" w:hAnsi="Times New Roman" w:cs="Times New Roman"/>
                                <w:color w:val="auto"/>
                              </w:rPr>
                              <w:t xml:space="preserve">: 3.2.2 - Class Diagram (Apply </w:t>
                            </w:r>
                            <w:r>
                              <w:rPr>
                                <w:rFonts w:ascii="Times New Roman" w:hAnsi="Times New Roman" w:cs="Times New Roman"/>
                                <w:color w:val="auto"/>
                              </w:rPr>
                              <w:t>Sponso</w:t>
                            </w:r>
                            <w:r w:rsidRPr="00506916">
                              <w:rPr>
                                <w:rFonts w:ascii="Times New Roman" w:hAnsi="Times New Roman" w:cs="Times New Roman"/>
                                <w:color w:val="auto"/>
                              </w:rPr>
                              <w:t>rship)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2" type="#_x0000_t202" style="position:absolute;margin-left:-2.05pt;margin-top:9.4pt;width:436.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KNgIAAHUEAAAOAAAAZHJzL2Uyb0RvYy54bWysVFFv2jAQfp+0/2D5fQTawq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" stroked="f">
                <v:textbox style="mso-fit-shape-to-text:t" inset="0,0,0,0">
                  <w:txbxContent>
                    <w:p w14:paraId="79A3DCCC" w14:textId="659773D1" w:rsidR="000F3380" w:rsidRPr="00506916" w:rsidRDefault="000F3380" w:rsidP="00506916">
                      <w:pPr>
                        <w:pStyle w:val="Caption"/>
                        <w:jc w:val="center"/>
                        <w:rPr>
                          <w:rFonts w:ascii="Times New Roman" w:hAnsi="Times New Roman" w:cs="Times New Roman"/>
                          <w:noProof/>
                          <w:color w:val="auto"/>
                          <w:sz w:val="24"/>
                        </w:rPr>
                      </w:pPr>
                      <w:r>
                        <w:rPr>
                          <w:rFonts w:ascii="Times New Roman" w:hAnsi="Times New Roman" w:cs="Times New Roman"/>
                          <w:b/>
                          <w:color w:val="auto"/>
                        </w:rPr>
                        <w:t xml:space="preserve">         </w:t>
                      </w:r>
                      <w:r w:rsidRPr="00506916">
                        <w:rPr>
                          <w:rFonts w:ascii="Times New Roman" w:hAnsi="Times New Roman" w:cs="Times New Roman"/>
                          <w:b/>
                          <w:color w:val="auto"/>
                        </w:rPr>
                        <w:t>Figure 15</w:t>
                      </w:r>
                      <w:r w:rsidRPr="00506916">
                        <w:rPr>
                          <w:rFonts w:ascii="Times New Roman" w:hAnsi="Times New Roman" w:cs="Times New Roman"/>
                          <w:color w:val="auto"/>
                        </w:rPr>
                        <w:t xml:space="preserve">: 3.2.2 - Class Diagram (Apply </w:t>
                      </w:r>
                      <w:r>
                        <w:rPr>
                          <w:rFonts w:ascii="Times New Roman" w:hAnsi="Times New Roman" w:cs="Times New Roman"/>
                          <w:color w:val="auto"/>
                        </w:rPr>
                        <w:t>Sponso</w:t>
                      </w:r>
                      <w:r w:rsidRPr="00506916">
                        <w:rPr>
                          <w:rFonts w:ascii="Times New Roman" w:hAnsi="Times New Roman" w:cs="Times New Roman"/>
                          <w:color w:val="auto"/>
                        </w:rPr>
                        <w:t>rship)</w:t>
                      </w:r>
                    </w:p>
                  </w:txbxContent>
                </v:textbox>
                <w10:wrap type="square"/>
              </v:shape>
            </w:pict>
          </mc:Fallback>
        </mc:AlternateContent>
      </w:r>
    </w:p>
    <w:p w14:paraId="66B04E58" w14:textId="2B083975" w:rsidR="00506916" w:rsidRDefault="00506916" w:rsidP="00060470">
      <w:pPr>
        <w:spacing w:line="360" w:lineRule="auto"/>
        <w:rPr>
          <w:noProof/>
          <w:sz w:val="24"/>
        </w:rPr>
      </w:pPr>
    </w:p>
    <w:p w14:paraId="0876B5AD" w14:textId="36228CAF" w:rsidR="00060470" w:rsidRDefault="00060470" w:rsidP="00060470">
      <w:pPr>
        <w:spacing w:line="360" w:lineRule="auto"/>
        <w:rPr>
          <w:rFonts w:ascii="Times New Roman" w:hAnsi="Times New Roman" w:cs="Times New Roman"/>
          <w:sz w:val="24"/>
          <w:szCs w:val="24"/>
        </w:rPr>
      </w:pPr>
    </w:p>
    <w:p w14:paraId="5DDBB46E" w14:textId="3154B0B1" w:rsidR="00506916" w:rsidRDefault="00506916" w:rsidP="00060470">
      <w:pPr>
        <w:spacing w:line="360" w:lineRule="auto"/>
        <w:rPr>
          <w:noProof/>
        </w:rPr>
      </w:pPr>
      <w:r>
        <w:rPr>
          <w:noProof/>
        </w:rPr>
        <w:lastRenderedPageBreak/>
        <w:drawing>
          <wp:anchor distT="0" distB="0" distL="114300" distR="114300" simplePos="0" relativeHeight="251716608" behindDoc="0" locked="0" layoutInCell="1" allowOverlap="1" wp14:anchorId="1F513E11" wp14:editId="190B4042">
            <wp:simplePos x="0" y="0"/>
            <wp:positionH relativeFrom="column">
              <wp:posOffset>349250</wp:posOffset>
            </wp:positionH>
            <wp:positionV relativeFrom="paragraph">
              <wp:posOffset>127000</wp:posOffset>
            </wp:positionV>
            <wp:extent cx="5170805" cy="1607185"/>
            <wp:effectExtent l="0" t="0" r="0" b="0"/>
            <wp:wrapSquare wrapText="bothSides"/>
            <wp:docPr id="53" name="Picture 53" descr="https://documents.lucidchart.com/documents/abc33f62-4e31-40d2-9406-f77f16457c9a/pages/0_0?a=3146&amp;x=787&amp;y=248&amp;w=809&amp;h=265&amp;store=1&amp;accept=image%2F*&amp;auth=LCA%206761267b2adf0dfe5f4212e10547c429468bfc29-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abc33f62-4e31-40d2-9406-f77f16457c9a/pages/0_0?a=3146&amp;x=787&amp;y=248&amp;w=809&amp;h=265&amp;store=1&amp;accept=image%2F*&amp;auth=LCA%206761267b2adf0dfe5f4212e10547c429468bfc29-ts%3D1535020488"/>
                    <pic:cNvPicPr>
                      <a:picLocks noChangeAspect="1" noChangeArrowheads="1"/>
                    </pic:cNvPicPr>
                  </pic:nvPicPr>
                  <pic:blipFill rotWithShape="1">
                    <a:blip r:embed="rId29">
                      <a:extLst>
                        <a:ext uri="{28A0092B-C50C-407E-A947-70E740481C1C}">
                          <a14:useLocalDpi xmlns:a14="http://schemas.microsoft.com/office/drawing/2010/main" val="0"/>
                        </a:ext>
                      </a:extLst>
                    </a:blip>
                    <a:srcRect l="5462" t="7503" r="4946" b="7494"/>
                    <a:stretch/>
                  </pic:blipFill>
                  <pic:spPr bwMode="auto">
                    <a:xfrm>
                      <a:off x="0" y="0"/>
                      <a:ext cx="5170805" cy="1607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2451D0" w14:textId="34F4E07B" w:rsidR="00060470" w:rsidRDefault="00060470" w:rsidP="00060470">
      <w:pPr>
        <w:spacing w:line="360" w:lineRule="auto"/>
        <w:rPr>
          <w:rFonts w:ascii="Times New Roman" w:hAnsi="Times New Roman" w:cs="Times New Roman"/>
          <w:sz w:val="24"/>
          <w:szCs w:val="24"/>
        </w:rPr>
      </w:pPr>
    </w:p>
    <w:p w14:paraId="05637999" w14:textId="2C7B8151" w:rsidR="00060470" w:rsidRDefault="00060470" w:rsidP="00060470">
      <w:pPr>
        <w:spacing w:line="360" w:lineRule="auto"/>
        <w:rPr>
          <w:rFonts w:ascii="Times New Roman" w:hAnsi="Times New Roman" w:cs="Times New Roman"/>
          <w:sz w:val="24"/>
          <w:szCs w:val="24"/>
        </w:rPr>
      </w:pPr>
    </w:p>
    <w:p w14:paraId="543C9EAC" w14:textId="77777777" w:rsidR="00060470" w:rsidRDefault="00060470" w:rsidP="00060470">
      <w:pPr>
        <w:spacing w:line="360" w:lineRule="auto"/>
        <w:rPr>
          <w:rFonts w:ascii="Times New Roman" w:hAnsi="Times New Roman" w:cs="Times New Roman"/>
          <w:sz w:val="24"/>
          <w:szCs w:val="24"/>
        </w:rPr>
      </w:pPr>
    </w:p>
    <w:p w14:paraId="34A02040" w14:textId="77777777" w:rsidR="00060470" w:rsidRDefault="00060470" w:rsidP="00060470">
      <w:pPr>
        <w:spacing w:line="360" w:lineRule="auto"/>
        <w:rPr>
          <w:rFonts w:ascii="Times New Roman" w:hAnsi="Times New Roman" w:cs="Times New Roman"/>
          <w:sz w:val="24"/>
          <w:szCs w:val="24"/>
        </w:rPr>
      </w:pPr>
    </w:p>
    <w:p w14:paraId="7E020313" w14:textId="77777777" w:rsidR="00060470" w:rsidRDefault="00060470" w:rsidP="00060470">
      <w:pPr>
        <w:spacing w:line="360" w:lineRule="auto"/>
        <w:rPr>
          <w:rFonts w:ascii="Times New Roman" w:hAnsi="Times New Roman" w:cs="Times New Roman"/>
          <w:sz w:val="24"/>
          <w:szCs w:val="24"/>
        </w:rPr>
      </w:pPr>
    </w:p>
    <w:p w14:paraId="2E3CE936" w14:textId="2DCED8D6" w:rsidR="00060470" w:rsidRDefault="00506916"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3088217B" wp14:editId="7AE6E4D8">
                <wp:simplePos x="0" y="0"/>
                <wp:positionH relativeFrom="column">
                  <wp:posOffset>-22225</wp:posOffset>
                </wp:positionH>
                <wp:positionV relativeFrom="paragraph">
                  <wp:posOffset>440690</wp:posOffset>
                </wp:positionV>
                <wp:extent cx="5786755" cy="635"/>
                <wp:effectExtent l="0" t="0" r="4445" b="0"/>
                <wp:wrapSquare wrapText="bothSides"/>
                <wp:docPr id="54" name="Text Box 54"/>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a:effectLst/>
                      </wps:spPr>
                      <wps:txbx>
                        <w:txbxContent>
                          <w:p w14:paraId="6F7B460A" w14:textId="04166651"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w:t>
                            </w:r>
                            <w:r>
                              <w:rPr>
                                <w:rFonts w:ascii="Times New Roman" w:hAnsi="Times New Roman" w:cs="Times New Roman"/>
                                <w:b/>
                                <w:color w:val="auto"/>
                              </w:rPr>
                              <w:t xml:space="preserve"> </w:t>
                            </w:r>
                            <w:r w:rsidRPr="00506916">
                              <w:rPr>
                                <w:rFonts w:ascii="Times New Roman" w:hAnsi="Times New Roman" w:cs="Times New Roman"/>
                                <w:b/>
                                <w:color w:val="auto"/>
                              </w:rPr>
                              <w:t>17</w:t>
                            </w:r>
                            <w:r>
                              <w:rPr>
                                <w:rFonts w:ascii="Times New Roman" w:hAnsi="Times New Roman" w:cs="Times New Roman"/>
                                <w:color w:val="auto"/>
                              </w:rPr>
                              <w:t>: 3.2.2</w:t>
                            </w:r>
                            <w:r w:rsidRPr="00506916">
                              <w:rPr>
                                <w:rFonts w:ascii="Times New Roman" w:hAnsi="Times New Roman" w:cs="Times New Roman"/>
                                <w:color w:val="auto"/>
                              </w:rPr>
                              <w:t xml:space="preserve"> - Class Diagram (Evaluate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43" type="#_x0000_t202" style="position:absolute;margin-left:-1.75pt;margin-top:34.7pt;width:455.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pFNwIAAHUEAAAOAAAAZHJzL2Uyb0RvYy54bWysVFFv2jAQfp+0/2D5fQS6Qa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" stroked="f">
                <v:textbox style="mso-fit-shape-to-text:t" inset="0,0,0,0">
                  <w:txbxContent>
                    <w:p w14:paraId="6F7B460A" w14:textId="04166651"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w:t>
                      </w:r>
                      <w:r>
                        <w:rPr>
                          <w:rFonts w:ascii="Times New Roman" w:hAnsi="Times New Roman" w:cs="Times New Roman"/>
                          <w:b/>
                          <w:color w:val="auto"/>
                        </w:rPr>
                        <w:t xml:space="preserve"> </w:t>
                      </w:r>
                      <w:r w:rsidRPr="00506916">
                        <w:rPr>
                          <w:rFonts w:ascii="Times New Roman" w:hAnsi="Times New Roman" w:cs="Times New Roman"/>
                          <w:b/>
                          <w:color w:val="auto"/>
                        </w:rPr>
                        <w:t>17</w:t>
                      </w:r>
                      <w:r>
                        <w:rPr>
                          <w:rFonts w:ascii="Times New Roman" w:hAnsi="Times New Roman" w:cs="Times New Roman"/>
                          <w:color w:val="auto"/>
                        </w:rPr>
                        <w:t>: 3.2.2</w:t>
                      </w:r>
                      <w:r w:rsidRPr="00506916">
                        <w:rPr>
                          <w:rFonts w:ascii="Times New Roman" w:hAnsi="Times New Roman" w:cs="Times New Roman"/>
                          <w:color w:val="auto"/>
                        </w:rPr>
                        <w:t xml:space="preserve"> - Class Diagram (Evaluate Sponsor)</w:t>
                      </w:r>
                    </w:p>
                  </w:txbxContent>
                </v:textbox>
                <w10:wrap type="square"/>
              </v:shape>
            </w:pict>
          </mc:Fallback>
        </mc:AlternateContent>
      </w:r>
    </w:p>
    <w:p w14:paraId="71CB9973" w14:textId="07ECE0FE" w:rsidR="00060470" w:rsidRDefault="00506916" w:rsidP="00060470">
      <w:pPr>
        <w:spacing w:line="360" w:lineRule="auto"/>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361103D7" wp14:editId="3E899E33">
            <wp:simplePos x="0" y="0"/>
            <wp:positionH relativeFrom="column">
              <wp:posOffset>144780</wp:posOffset>
            </wp:positionH>
            <wp:positionV relativeFrom="paragraph">
              <wp:posOffset>1049655</wp:posOffset>
            </wp:positionV>
            <wp:extent cx="5154930" cy="1607185"/>
            <wp:effectExtent l="0" t="0" r="7620" b="0"/>
            <wp:wrapSquare wrapText="bothSides"/>
            <wp:docPr id="8" name="Picture 8" descr="https://documents.lucidchart.com/documents/abc33f62-4e31-40d2-9406-f77f16457c9a/pages/0_0?a=3146&amp;x=805&amp;y=528&amp;w=770&amp;h=264&amp;store=1&amp;accept=image%2F*&amp;auth=LCA%20cfd2898172b18bb7568383e856dd46e9168a34a4-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abc33f62-4e31-40d2-9406-f77f16457c9a/pages/0_0?a=3146&amp;x=805&amp;y=528&amp;w=770&amp;h=264&amp;store=1&amp;accept=image%2F*&amp;auth=LCA%20cfd2898172b18bb7568383e856dd46e9168a34a4-ts%3D1535020488"/>
                    <pic:cNvPicPr>
                      <a:picLocks noChangeAspect="1" noChangeArrowheads="1"/>
                    </pic:cNvPicPr>
                  </pic:nvPicPr>
                  <pic:blipFill rotWithShape="1">
                    <a:blip r:embed="rId30">
                      <a:extLst>
                        <a:ext uri="{28A0092B-C50C-407E-A947-70E740481C1C}">
                          <a14:useLocalDpi xmlns:a14="http://schemas.microsoft.com/office/drawing/2010/main" val="0"/>
                        </a:ext>
                      </a:extLst>
                    </a:blip>
                    <a:srcRect l="1488" t="7529" r="4867" b="7159"/>
                    <a:stretch/>
                  </pic:blipFill>
                  <pic:spPr bwMode="auto">
                    <a:xfrm>
                      <a:off x="0" y="0"/>
                      <a:ext cx="5154930" cy="1607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CAD301" w14:textId="49C7D12F" w:rsidR="00060470" w:rsidRDefault="00060470" w:rsidP="00060470">
      <w:pPr>
        <w:spacing w:line="360" w:lineRule="auto"/>
        <w:rPr>
          <w:rFonts w:ascii="Times New Roman" w:hAnsi="Times New Roman" w:cs="Times New Roman"/>
          <w:sz w:val="24"/>
          <w:szCs w:val="24"/>
        </w:rPr>
      </w:pPr>
    </w:p>
    <w:p w14:paraId="420D9B84" w14:textId="25801A9C" w:rsidR="00060470" w:rsidRDefault="00506916"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6744B916" wp14:editId="0FC8DFCB">
                <wp:simplePos x="0" y="0"/>
                <wp:positionH relativeFrom="column">
                  <wp:posOffset>266700</wp:posOffset>
                </wp:positionH>
                <wp:positionV relativeFrom="paragraph">
                  <wp:posOffset>1844040</wp:posOffset>
                </wp:positionV>
                <wp:extent cx="5154930" cy="635"/>
                <wp:effectExtent l="0" t="0" r="7620" b="0"/>
                <wp:wrapSquare wrapText="bothSides"/>
                <wp:docPr id="58" name="Text Box 58"/>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a:effectLst/>
                      </wps:spPr>
                      <wps:txbx>
                        <w:txbxContent>
                          <w:p w14:paraId="403462DA" w14:textId="72AB7E9D"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w:t>
                            </w:r>
                            <w:r>
                              <w:rPr>
                                <w:rFonts w:ascii="Times New Roman" w:hAnsi="Times New Roman" w:cs="Times New Roman"/>
                                <w:b/>
                                <w:color w:val="auto"/>
                              </w:rPr>
                              <w:t xml:space="preserve"> </w:t>
                            </w:r>
                            <w:r w:rsidRPr="00506916">
                              <w:rPr>
                                <w:rFonts w:ascii="Times New Roman" w:hAnsi="Times New Roman" w:cs="Times New Roman"/>
                                <w:b/>
                                <w:color w:val="auto"/>
                              </w:rPr>
                              <w:t>18</w:t>
                            </w:r>
                            <w:r w:rsidRPr="00506916">
                              <w:rPr>
                                <w:rFonts w:ascii="Times New Roman" w:hAnsi="Times New Roman" w:cs="Times New Roman"/>
                                <w:color w:val="auto"/>
                              </w:rPr>
                              <w:t>: 3.2.2 - Class Diagram (Evaluate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4" type="#_x0000_t202" style="position:absolute;margin-left:21pt;margin-top:145.2pt;width:405.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00NAIAAHUEAAAOAAAAZHJzL2Uyb0RvYy54bWysVMFu2zAMvQ/YPwi6L07apV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" stroked="f">
                <v:textbox style="mso-fit-shape-to-text:t" inset="0,0,0,0">
                  <w:txbxContent>
                    <w:p w14:paraId="403462DA" w14:textId="72AB7E9D"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w:t>
                      </w:r>
                      <w:r>
                        <w:rPr>
                          <w:rFonts w:ascii="Times New Roman" w:hAnsi="Times New Roman" w:cs="Times New Roman"/>
                          <w:b/>
                          <w:color w:val="auto"/>
                        </w:rPr>
                        <w:t xml:space="preserve"> </w:t>
                      </w:r>
                      <w:r w:rsidRPr="00506916">
                        <w:rPr>
                          <w:rFonts w:ascii="Times New Roman" w:hAnsi="Times New Roman" w:cs="Times New Roman"/>
                          <w:b/>
                          <w:color w:val="auto"/>
                        </w:rPr>
                        <w:t>18</w:t>
                      </w:r>
                      <w:r w:rsidRPr="00506916">
                        <w:rPr>
                          <w:rFonts w:ascii="Times New Roman" w:hAnsi="Times New Roman" w:cs="Times New Roman"/>
                          <w:color w:val="auto"/>
                        </w:rPr>
                        <w:t>: 3.2.2 - Class Diagram (Evaluate Student)</w:t>
                      </w:r>
                    </w:p>
                  </w:txbxContent>
                </v:textbox>
                <w10:wrap type="square"/>
              </v:shape>
            </w:pict>
          </mc:Fallback>
        </mc:AlternateContent>
      </w:r>
    </w:p>
    <w:p w14:paraId="1F13DBBD" w14:textId="07594E35" w:rsidR="00060470" w:rsidRDefault="00506916" w:rsidP="00060470">
      <w:pPr>
        <w:spacing w:line="360" w:lineRule="auto"/>
        <w:rPr>
          <w:rFonts w:ascii="Times New Roman" w:hAnsi="Times New Roman" w:cs="Times New Roman"/>
          <w:sz w:val="24"/>
          <w:szCs w:val="24"/>
        </w:rPr>
      </w:pPr>
      <w:r>
        <w:rPr>
          <w:noProof/>
        </w:rPr>
        <w:drawing>
          <wp:anchor distT="0" distB="0" distL="114300" distR="114300" simplePos="0" relativeHeight="251724800" behindDoc="0" locked="0" layoutInCell="1" allowOverlap="1" wp14:anchorId="229A6BEE" wp14:editId="68A8FE9C">
            <wp:simplePos x="0" y="0"/>
            <wp:positionH relativeFrom="column">
              <wp:posOffset>1566545</wp:posOffset>
            </wp:positionH>
            <wp:positionV relativeFrom="paragraph">
              <wp:posOffset>26670</wp:posOffset>
            </wp:positionV>
            <wp:extent cx="2700655" cy="1551940"/>
            <wp:effectExtent l="0" t="0" r="4445" b="0"/>
            <wp:wrapSquare wrapText="bothSides"/>
            <wp:docPr id="59" name="Picture 59" descr="https://documents.lucidchart.com/documents/abc33f62-4e31-40d2-9406-f77f16457c9a/pages/0_0?a=3190&amp;x=380&amp;y=848&amp;w=440&amp;h=264&amp;store=1&amp;accept=image%2F*&amp;auth=LCA%2099b2b29374d0ab3375457ad7b18825fab401a94f-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abc33f62-4e31-40d2-9406-f77f16457c9a/pages/0_0?a=3190&amp;x=380&amp;y=848&amp;w=440&amp;h=264&amp;store=1&amp;accept=image%2F*&amp;auth=LCA%2099b2b29374d0ab3375457ad7b18825fab401a94f-ts%3D1535020488"/>
                    <pic:cNvPicPr>
                      <a:picLocks noChangeAspect="1" noChangeArrowheads="1"/>
                    </pic:cNvPicPr>
                  </pic:nvPicPr>
                  <pic:blipFill rotWithShape="1">
                    <a:blip r:embed="rId31">
                      <a:extLst>
                        <a:ext uri="{28A0092B-C50C-407E-A947-70E740481C1C}">
                          <a14:useLocalDpi xmlns:a14="http://schemas.microsoft.com/office/drawing/2010/main" val="0"/>
                        </a:ext>
                      </a:extLst>
                    </a:blip>
                    <a:srcRect l="7119" t="8475" r="6773" b="9023"/>
                    <a:stretch/>
                  </pic:blipFill>
                  <pic:spPr bwMode="auto">
                    <a:xfrm>
                      <a:off x="0" y="0"/>
                      <a:ext cx="2700655" cy="1551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69D9C9" w14:textId="77777777" w:rsidR="00506916" w:rsidRDefault="00506916" w:rsidP="00060470">
      <w:pPr>
        <w:spacing w:line="360" w:lineRule="auto"/>
        <w:rPr>
          <w:noProof/>
        </w:rPr>
      </w:pPr>
    </w:p>
    <w:p w14:paraId="5B99C6B1" w14:textId="5E2D54DC" w:rsidR="00506916" w:rsidRDefault="00506916" w:rsidP="00060470">
      <w:pPr>
        <w:spacing w:line="360" w:lineRule="auto"/>
        <w:rPr>
          <w:rFonts w:ascii="Times New Roman" w:hAnsi="Times New Roman" w:cs="Times New Roman"/>
          <w:sz w:val="24"/>
          <w:szCs w:val="24"/>
        </w:rPr>
      </w:pPr>
    </w:p>
    <w:p w14:paraId="35685FD3" w14:textId="77777777" w:rsidR="00506916" w:rsidRDefault="00506916" w:rsidP="00060470">
      <w:pPr>
        <w:spacing w:line="360" w:lineRule="auto"/>
        <w:rPr>
          <w:rFonts w:ascii="Times New Roman" w:hAnsi="Times New Roman" w:cs="Times New Roman"/>
          <w:sz w:val="24"/>
          <w:szCs w:val="24"/>
        </w:rPr>
      </w:pPr>
    </w:p>
    <w:p w14:paraId="0030EE3C" w14:textId="77777777" w:rsidR="00506916" w:rsidRDefault="00506916" w:rsidP="00060470">
      <w:pPr>
        <w:spacing w:line="360" w:lineRule="auto"/>
        <w:rPr>
          <w:rFonts w:ascii="Times New Roman" w:hAnsi="Times New Roman" w:cs="Times New Roman"/>
          <w:sz w:val="24"/>
          <w:szCs w:val="24"/>
        </w:rPr>
      </w:pPr>
    </w:p>
    <w:p w14:paraId="70301955" w14:textId="77777777" w:rsidR="00506916" w:rsidRDefault="00506916" w:rsidP="00060470">
      <w:pPr>
        <w:spacing w:line="360" w:lineRule="auto"/>
        <w:rPr>
          <w:rFonts w:ascii="Times New Roman" w:hAnsi="Times New Roman" w:cs="Times New Roman"/>
          <w:sz w:val="24"/>
          <w:szCs w:val="24"/>
        </w:rPr>
      </w:pPr>
    </w:p>
    <w:p w14:paraId="0048D229" w14:textId="081A011A" w:rsidR="00506916" w:rsidRDefault="00506916"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78C61CF8" wp14:editId="4B4C29B8">
                <wp:simplePos x="0" y="0"/>
                <wp:positionH relativeFrom="column">
                  <wp:posOffset>1586865</wp:posOffset>
                </wp:positionH>
                <wp:positionV relativeFrom="paragraph">
                  <wp:posOffset>160655</wp:posOffset>
                </wp:positionV>
                <wp:extent cx="2700655" cy="635"/>
                <wp:effectExtent l="0" t="0" r="4445" b="0"/>
                <wp:wrapSquare wrapText="bothSides"/>
                <wp:docPr id="60" name="Text Box 60"/>
                <wp:cNvGraphicFramePr/>
                <a:graphic xmlns:a="http://schemas.openxmlformats.org/drawingml/2006/main">
                  <a:graphicData uri="http://schemas.microsoft.com/office/word/2010/wordprocessingShape">
                    <wps:wsp>
                      <wps:cNvSpPr txBox="1"/>
                      <wps:spPr>
                        <a:xfrm>
                          <a:off x="0" y="0"/>
                          <a:ext cx="2700655" cy="635"/>
                        </a:xfrm>
                        <a:prstGeom prst="rect">
                          <a:avLst/>
                        </a:prstGeom>
                        <a:solidFill>
                          <a:prstClr val="white"/>
                        </a:solidFill>
                        <a:ln>
                          <a:noFill/>
                        </a:ln>
                        <a:effectLst/>
                      </wps:spPr>
                      <wps:txbx>
                        <w:txbxContent>
                          <w:p w14:paraId="359E85CA" w14:textId="6230514A"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 19</w:t>
                            </w:r>
                            <w:r w:rsidRPr="00506916">
                              <w:rPr>
                                <w:rFonts w:ascii="Times New Roman" w:hAnsi="Times New Roman" w:cs="Times New Roman"/>
                                <w:color w:val="auto"/>
                              </w:rPr>
                              <w:t>: 3.2.2 - Class Diagram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45" type="#_x0000_t202" style="position:absolute;margin-left:124.95pt;margin-top:12.65pt;width:212.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i3NAIAAHU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" stroked="f">
                <v:textbox style="mso-fit-shape-to-text:t" inset="0,0,0,0">
                  <w:txbxContent>
                    <w:p w14:paraId="359E85CA" w14:textId="6230514A"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 19</w:t>
                      </w:r>
                      <w:r w:rsidRPr="00506916">
                        <w:rPr>
                          <w:rFonts w:ascii="Times New Roman" w:hAnsi="Times New Roman" w:cs="Times New Roman"/>
                          <w:color w:val="auto"/>
                        </w:rPr>
                        <w:t>: 3.2.2 - Class Diagram (Post)</w:t>
                      </w:r>
                    </w:p>
                  </w:txbxContent>
                </v:textbox>
                <w10:wrap type="square"/>
              </v:shape>
            </w:pict>
          </mc:Fallback>
        </mc:AlternateContent>
      </w:r>
    </w:p>
    <w:p w14:paraId="04B32F90" w14:textId="77777777" w:rsidR="00506916" w:rsidRDefault="00506916" w:rsidP="00060470">
      <w:pPr>
        <w:spacing w:line="360" w:lineRule="auto"/>
        <w:rPr>
          <w:rFonts w:ascii="Times New Roman" w:hAnsi="Times New Roman" w:cs="Times New Roman"/>
          <w:sz w:val="24"/>
          <w:szCs w:val="24"/>
        </w:rPr>
      </w:pPr>
    </w:p>
    <w:p w14:paraId="6934516C" w14:textId="77777777" w:rsidR="00506916" w:rsidRDefault="00506916" w:rsidP="00060470">
      <w:pPr>
        <w:spacing w:line="360" w:lineRule="auto"/>
        <w:rPr>
          <w:rFonts w:ascii="Times New Roman" w:hAnsi="Times New Roman" w:cs="Times New Roman"/>
          <w:sz w:val="24"/>
          <w:szCs w:val="24"/>
        </w:rPr>
      </w:pPr>
    </w:p>
    <w:p w14:paraId="2F39AB64" w14:textId="55F8FA91" w:rsidR="00802061" w:rsidRDefault="00802061" w:rsidP="00060470">
      <w:pPr>
        <w:spacing w:line="360" w:lineRule="auto"/>
        <w:rPr>
          <w:rFonts w:ascii="Times New Roman" w:hAnsi="Times New Roman" w:cs="Times New Roman"/>
          <w:sz w:val="24"/>
          <w:szCs w:val="24"/>
        </w:rPr>
      </w:pPr>
    </w:p>
    <w:p w14:paraId="77E7A80C" w14:textId="5E03CC54" w:rsidR="00802061" w:rsidRDefault="00802061" w:rsidP="00060470">
      <w:pPr>
        <w:spacing w:line="360" w:lineRule="auto"/>
        <w:rPr>
          <w:noProof/>
        </w:rPr>
      </w:pPr>
      <w:r>
        <w:rPr>
          <w:noProof/>
        </w:rPr>
        <w:drawing>
          <wp:anchor distT="0" distB="0" distL="114300" distR="114300" simplePos="0" relativeHeight="251747328" behindDoc="0" locked="0" layoutInCell="1" allowOverlap="1" wp14:anchorId="6AFF6B72" wp14:editId="0CA08FF5">
            <wp:simplePos x="0" y="0"/>
            <wp:positionH relativeFrom="column">
              <wp:posOffset>549275</wp:posOffset>
            </wp:positionH>
            <wp:positionV relativeFrom="paragraph">
              <wp:posOffset>227330</wp:posOffset>
            </wp:positionV>
            <wp:extent cx="4678680" cy="4559935"/>
            <wp:effectExtent l="0" t="0" r="7620" b="0"/>
            <wp:wrapSquare wrapText="bothSides"/>
            <wp:docPr id="74" name="Picture 74" descr="https://documents.lucidchart.com/documents/abc33f62-4e31-40d2-9406-f77f16457c9a/pages/0_0?a=3190&amp;x=74&amp;y=-110&amp;w=739&amp;h=650&amp;store=1&amp;accept=image%2F*&amp;auth=LCA%203faa115302c751d1935a20d8d4837882ecae12a7-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chart.com/documents/abc33f62-4e31-40d2-9406-f77f16457c9a/pages/0_0?a=3190&amp;x=74&amp;y=-110&amp;w=739&amp;h=650&amp;store=1&amp;accept=image%2F*&amp;auth=LCA%203faa115302c751d1935a20d8d4837882ecae12a7-ts%3D1535020488"/>
                    <pic:cNvPicPr>
                      <a:picLocks noChangeAspect="1" noChangeArrowheads="1"/>
                    </pic:cNvPicPr>
                  </pic:nvPicPr>
                  <pic:blipFill rotWithShape="1">
                    <a:blip r:embed="rId32">
                      <a:extLst>
                        <a:ext uri="{28A0092B-C50C-407E-A947-70E740481C1C}">
                          <a14:useLocalDpi xmlns:a14="http://schemas.microsoft.com/office/drawing/2010/main" val="0"/>
                        </a:ext>
                      </a:extLst>
                    </a:blip>
                    <a:srcRect l="5856" t="4872" r="5400" b="5385"/>
                    <a:stretch/>
                  </pic:blipFill>
                  <pic:spPr bwMode="auto">
                    <a:xfrm>
                      <a:off x="0" y="0"/>
                      <a:ext cx="4678680" cy="4559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70FA7C" w14:textId="20D219BE" w:rsidR="00802061" w:rsidRDefault="00802061" w:rsidP="00060470">
      <w:pPr>
        <w:spacing w:line="360" w:lineRule="auto"/>
        <w:rPr>
          <w:rFonts w:ascii="Times New Roman" w:hAnsi="Times New Roman" w:cs="Times New Roman"/>
          <w:sz w:val="24"/>
          <w:szCs w:val="24"/>
        </w:rPr>
      </w:pPr>
    </w:p>
    <w:p w14:paraId="53465B1C" w14:textId="77777777" w:rsidR="00802061" w:rsidRDefault="00802061" w:rsidP="00060470">
      <w:pPr>
        <w:spacing w:line="360" w:lineRule="auto"/>
        <w:rPr>
          <w:rFonts w:ascii="Times New Roman" w:hAnsi="Times New Roman" w:cs="Times New Roman"/>
          <w:sz w:val="24"/>
          <w:szCs w:val="24"/>
        </w:rPr>
      </w:pPr>
    </w:p>
    <w:p w14:paraId="4D2228DF" w14:textId="77777777" w:rsidR="00802061" w:rsidRDefault="00802061" w:rsidP="00060470">
      <w:pPr>
        <w:spacing w:line="360" w:lineRule="auto"/>
        <w:rPr>
          <w:rFonts w:ascii="Times New Roman" w:hAnsi="Times New Roman" w:cs="Times New Roman"/>
          <w:sz w:val="24"/>
          <w:szCs w:val="24"/>
        </w:rPr>
      </w:pPr>
    </w:p>
    <w:p w14:paraId="3286DBD6" w14:textId="77777777" w:rsidR="00802061" w:rsidRDefault="00802061" w:rsidP="00060470">
      <w:pPr>
        <w:spacing w:line="360" w:lineRule="auto"/>
        <w:rPr>
          <w:rFonts w:ascii="Times New Roman" w:hAnsi="Times New Roman" w:cs="Times New Roman"/>
          <w:sz w:val="24"/>
          <w:szCs w:val="24"/>
        </w:rPr>
      </w:pPr>
    </w:p>
    <w:p w14:paraId="7AAC7F00" w14:textId="77777777" w:rsidR="00802061" w:rsidRDefault="00802061" w:rsidP="00060470">
      <w:pPr>
        <w:spacing w:line="360" w:lineRule="auto"/>
        <w:rPr>
          <w:rFonts w:ascii="Times New Roman" w:hAnsi="Times New Roman" w:cs="Times New Roman"/>
          <w:sz w:val="24"/>
          <w:szCs w:val="24"/>
        </w:rPr>
      </w:pPr>
    </w:p>
    <w:p w14:paraId="4691102C" w14:textId="6EF61F07" w:rsidR="00802061" w:rsidRDefault="00802061" w:rsidP="00060470">
      <w:pPr>
        <w:spacing w:line="360" w:lineRule="auto"/>
        <w:rPr>
          <w:rFonts w:ascii="Times New Roman" w:hAnsi="Times New Roman" w:cs="Times New Roman"/>
          <w:sz w:val="24"/>
          <w:szCs w:val="24"/>
        </w:rPr>
      </w:pPr>
    </w:p>
    <w:p w14:paraId="4626347C" w14:textId="77777777" w:rsidR="00802061" w:rsidRDefault="00802061" w:rsidP="00060470">
      <w:pPr>
        <w:spacing w:line="360" w:lineRule="auto"/>
        <w:rPr>
          <w:rFonts w:ascii="Times New Roman" w:hAnsi="Times New Roman" w:cs="Times New Roman"/>
          <w:sz w:val="24"/>
          <w:szCs w:val="24"/>
        </w:rPr>
      </w:pPr>
    </w:p>
    <w:p w14:paraId="42B86458" w14:textId="77777777" w:rsidR="00802061" w:rsidRDefault="00802061" w:rsidP="00060470">
      <w:pPr>
        <w:spacing w:line="360" w:lineRule="auto"/>
        <w:rPr>
          <w:rFonts w:ascii="Times New Roman" w:hAnsi="Times New Roman" w:cs="Times New Roman"/>
          <w:sz w:val="24"/>
          <w:szCs w:val="24"/>
        </w:rPr>
      </w:pPr>
    </w:p>
    <w:p w14:paraId="36EE6201" w14:textId="77777777" w:rsidR="00802061" w:rsidRDefault="00802061" w:rsidP="00060470">
      <w:pPr>
        <w:spacing w:line="360" w:lineRule="auto"/>
        <w:rPr>
          <w:rFonts w:ascii="Times New Roman" w:hAnsi="Times New Roman" w:cs="Times New Roman"/>
          <w:sz w:val="24"/>
          <w:szCs w:val="24"/>
        </w:rPr>
      </w:pPr>
    </w:p>
    <w:p w14:paraId="723298A0" w14:textId="77777777" w:rsidR="00802061" w:rsidRDefault="00802061" w:rsidP="00060470">
      <w:pPr>
        <w:spacing w:line="360" w:lineRule="auto"/>
        <w:rPr>
          <w:rFonts w:ascii="Times New Roman" w:hAnsi="Times New Roman" w:cs="Times New Roman"/>
          <w:sz w:val="24"/>
          <w:szCs w:val="24"/>
        </w:rPr>
      </w:pPr>
    </w:p>
    <w:p w14:paraId="1A163148" w14:textId="77777777" w:rsidR="00802061" w:rsidRDefault="00802061" w:rsidP="00060470">
      <w:pPr>
        <w:spacing w:line="360" w:lineRule="auto"/>
        <w:rPr>
          <w:rFonts w:ascii="Times New Roman" w:hAnsi="Times New Roman" w:cs="Times New Roman"/>
          <w:sz w:val="24"/>
          <w:szCs w:val="24"/>
        </w:rPr>
      </w:pPr>
    </w:p>
    <w:p w14:paraId="606D5412" w14:textId="77777777" w:rsidR="00802061" w:rsidRDefault="00802061" w:rsidP="00060470">
      <w:pPr>
        <w:spacing w:line="360" w:lineRule="auto"/>
        <w:rPr>
          <w:rFonts w:ascii="Times New Roman" w:hAnsi="Times New Roman" w:cs="Times New Roman"/>
          <w:sz w:val="24"/>
          <w:szCs w:val="24"/>
        </w:rPr>
      </w:pPr>
    </w:p>
    <w:p w14:paraId="5D3F2A3A" w14:textId="77777777" w:rsidR="00802061" w:rsidRDefault="00802061" w:rsidP="00060470">
      <w:pPr>
        <w:spacing w:line="360" w:lineRule="auto"/>
        <w:rPr>
          <w:rFonts w:ascii="Times New Roman" w:hAnsi="Times New Roman" w:cs="Times New Roman"/>
          <w:sz w:val="24"/>
          <w:szCs w:val="24"/>
        </w:rPr>
      </w:pPr>
    </w:p>
    <w:p w14:paraId="080C9AFB" w14:textId="77777777" w:rsidR="00802061" w:rsidRDefault="00802061" w:rsidP="00060470">
      <w:pPr>
        <w:spacing w:line="360" w:lineRule="auto"/>
        <w:rPr>
          <w:rFonts w:ascii="Times New Roman" w:hAnsi="Times New Roman" w:cs="Times New Roman"/>
          <w:sz w:val="24"/>
          <w:szCs w:val="24"/>
        </w:rPr>
      </w:pPr>
    </w:p>
    <w:p w14:paraId="66A25683" w14:textId="77777777" w:rsidR="00802061" w:rsidRDefault="00802061" w:rsidP="00060470">
      <w:pPr>
        <w:spacing w:line="360" w:lineRule="auto"/>
        <w:rPr>
          <w:rFonts w:ascii="Times New Roman" w:hAnsi="Times New Roman" w:cs="Times New Roman"/>
          <w:sz w:val="24"/>
          <w:szCs w:val="24"/>
        </w:rPr>
      </w:pPr>
    </w:p>
    <w:p w14:paraId="7CDDDCCB" w14:textId="77777777" w:rsidR="00802061" w:rsidRDefault="00802061" w:rsidP="00060470">
      <w:pPr>
        <w:spacing w:line="360" w:lineRule="auto"/>
        <w:rPr>
          <w:rFonts w:ascii="Times New Roman" w:hAnsi="Times New Roman" w:cs="Times New Roman"/>
          <w:sz w:val="24"/>
          <w:szCs w:val="24"/>
        </w:rPr>
      </w:pPr>
    </w:p>
    <w:p w14:paraId="666C4597" w14:textId="77777777" w:rsidR="00802061" w:rsidRDefault="00802061" w:rsidP="00060470">
      <w:pPr>
        <w:spacing w:line="360" w:lineRule="auto"/>
        <w:rPr>
          <w:rFonts w:ascii="Times New Roman" w:hAnsi="Times New Roman" w:cs="Times New Roman"/>
          <w:sz w:val="24"/>
          <w:szCs w:val="24"/>
        </w:rPr>
      </w:pPr>
    </w:p>
    <w:p w14:paraId="62B696C8" w14:textId="77777777" w:rsidR="00802061" w:rsidRDefault="00802061" w:rsidP="00060470">
      <w:pPr>
        <w:spacing w:line="360" w:lineRule="auto"/>
        <w:rPr>
          <w:rFonts w:ascii="Times New Roman" w:hAnsi="Times New Roman" w:cs="Times New Roman"/>
          <w:sz w:val="24"/>
          <w:szCs w:val="24"/>
        </w:rPr>
      </w:pPr>
    </w:p>
    <w:p w14:paraId="11C36A33" w14:textId="52C28CCE" w:rsidR="00802061" w:rsidRDefault="00802061"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5517DE1F" wp14:editId="786BF297">
                <wp:simplePos x="0" y="0"/>
                <wp:positionH relativeFrom="column">
                  <wp:posOffset>668020</wp:posOffset>
                </wp:positionH>
                <wp:positionV relativeFrom="paragraph">
                  <wp:posOffset>154940</wp:posOffset>
                </wp:positionV>
                <wp:extent cx="4678680" cy="635"/>
                <wp:effectExtent l="0" t="0" r="7620" b="6985"/>
                <wp:wrapSquare wrapText="bothSides"/>
                <wp:docPr id="75" name="Text Box 75"/>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00B2EEC3" w14:textId="07638756" w:rsidR="000F3380" w:rsidRPr="00802061" w:rsidRDefault="000F3380" w:rsidP="00802061">
                            <w:pPr>
                              <w:pStyle w:val="Caption"/>
                              <w:jc w:val="center"/>
                              <w:rPr>
                                <w:rFonts w:ascii="Times New Roman" w:hAnsi="Times New Roman" w:cs="Times New Roman"/>
                                <w:noProof/>
                                <w:color w:val="auto"/>
                              </w:rPr>
                            </w:pPr>
                            <w:r w:rsidRPr="00802061">
                              <w:rPr>
                                <w:rFonts w:ascii="Times New Roman" w:hAnsi="Times New Roman" w:cs="Times New Roman"/>
                                <w:b/>
                                <w:color w:val="auto"/>
                              </w:rPr>
                              <w:t>Figure 20</w:t>
                            </w:r>
                            <w:r w:rsidRPr="00802061">
                              <w:rPr>
                                <w:rFonts w:ascii="Times New Roman" w:hAnsi="Times New Roman" w:cs="Times New Roman"/>
                                <w:color w:val="auto"/>
                              </w:rPr>
                              <w:t>: 3.2.2 - Class Diagram (Create Sponsor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046" type="#_x0000_t202" style="position:absolute;margin-left:52.6pt;margin-top:12.2pt;width:368.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" stroked="f">
                <v:textbox style="mso-fit-shape-to-text:t" inset="0,0,0,0">
                  <w:txbxContent>
                    <w:p w14:paraId="00B2EEC3" w14:textId="07638756" w:rsidR="000F3380" w:rsidRPr="00802061" w:rsidRDefault="000F3380" w:rsidP="00802061">
                      <w:pPr>
                        <w:pStyle w:val="Caption"/>
                        <w:jc w:val="center"/>
                        <w:rPr>
                          <w:rFonts w:ascii="Times New Roman" w:hAnsi="Times New Roman" w:cs="Times New Roman"/>
                          <w:noProof/>
                          <w:color w:val="auto"/>
                        </w:rPr>
                      </w:pPr>
                      <w:r w:rsidRPr="00802061">
                        <w:rPr>
                          <w:rFonts w:ascii="Times New Roman" w:hAnsi="Times New Roman" w:cs="Times New Roman"/>
                          <w:b/>
                          <w:color w:val="auto"/>
                        </w:rPr>
                        <w:t>Figure 20</w:t>
                      </w:r>
                      <w:r w:rsidRPr="00802061">
                        <w:rPr>
                          <w:rFonts w:ascii="Times New Roman" w:hAnsi="Times New Roman" w:cs="Times New Roman"/>
                          <w:color w:val="auto"/>
                        </w:rPr>
                        <w:t>: 3.2.2 - Class Diagram (Create Sponsor Account)</w:t>
                      </w:r>
                    </w:p>
                  </w:txbxContent>
                </v:textbox>
                <w10:wrap type="square"/>
              </v:shape>
            </w:pict>
          </mc:Fallback>
        </mc:AlternateContent>
      </w:r>
    </w:p>
    <w:p w14:paraId="10CDDD74" w14:textId="77777777" w:rsidR="00802061" w:rsidRDefault="00802061" w:rsidP="00060470">
      <w:pPr>
        <w:spacing w:line="360" w:lineRule="auto"/>
        <w:rPr>
          <w:rFonts w:ascii="Times New Roman" w:hAnsi="Times New Roman" w:cs="Times New Roman"/>
          <w:sz w:val="24"/>
          <w:szCs w:val="24"/>
        </w:rPr>
      </w:pPr>
    </w:p>
    <w:p w14:paraId="44B56416" w14:textId="77777777" w:rsidR="00802061" w:rsidRDefault="00802061" w:rsidP="00060470">
      <w:pPr>
        <w:spacing w:line="360" w:lineRule="auto"/>
        <w:rPr>
          <w:rFonts w:ascii="Times New Roman" w:hAnsi="Times New Roman" w:cs="Times New Roman"/>
          <w:sz w:val="24"/>
          <w:szCs w:val="24"/>
        </w:rPr>
      </w:pPr>
    </w:p>
    <w:p w14:paraId="5B43DE4B" w14:textId="34A063A4" w:rsidR="00802061" w:rsidRDefault="00802061" w:rsidP="00060470">
      <w:pPr>
        <w:spacing w:line="360" w:lineRule="auto"/>
        <w:rPr>
          <w:rFonts w:ascii="Times New Roman" w:hAnsi="Times New Roman" w:cs="Times New Roman"/>
          <w:sz w:val="24"/>
          <w:szCs w:val="24"/>
        </w:rPr>
      </w:pPr>
    </w:p>
    <w:p w14:paraId="7B90BC0C" w14:textId="77777777" w:rsidR="00802061" w:rsidRDefault="00802061" w:rsidP="00060470">
      <w:pPr>
        <w:spacing w:line="360" w:lineRule="auto"/>
        <w:rPr>
          <w:rFonts w:ascii="Times New Roman" w:hAnsi="Times New Roman" w:cs="Times New Roman"/>
          <w:sz w:val="24"/>
          <w:szCs w:val="24"/>
        </w:rPr>
      </w:pPr>
    </w:p>
    <w:p w14:paraId="7A8B23CC" w14:textId="3628A2EC" w:rsidR="00802061" w:rsidRDefault="00802061" w:rsidP="00060470">
      <w:pPr>
        <w:spacing w:line="360" w:lineRule="auto"/>
        <w:rPr>
          <w:rFonts w:ascii="Times New Roman" w:hAnsi="Times New Roman" w:cs="Times New Roman"/>
          <w:sz w:val="24"/>
          <w:szCs w:val="24"/>
        </w:rPr>
      </w:pPr>
    </w:p>
    <w:p w14:paraId="46E94AA9" w14:textId="77777777" w:rsidR="00802061" w:rsidRDefault="00802061" w:rsidP="00060470">
      <w:pPr>
        <w:spacing w:line="360" w:lineRule="auto"/>
        <w:rPr>
          <w:rFonts w:ascii="Times New Roman" w:hAnsi="Times New Roman" w:cs="Times New Roman"/>
          <w:sz w:val="24"/>
          <w:szCs w:val="24"/>
        </w:rPr>
      </w:pPr>
    </w:p>
    <w:p w14:paraId="17248798" w14:textId="61CFE717" w:rsidR="00506916" w:rsidRDefault="00506916" w:rsidP="00060470">
      <w:pPr>
        <w:spacing w:line="360" w:lineRule="auto"/>
        <w:rPr>
          <w:rFonts w:ascii="Times New Roman" w:hAnsi="Times New Roman" w:cs="Times New Roman"/>
          <w:sz w:val="24"/>
          <w:szCs w:val="24"/>
        </w:rPr>
      </w:pPr>
    </w:p>
    <w:p w14:paraId="679349F2" w14:textId="77777777" w:rsidR="00506916" w:rsidRDefault="00506916" w:rsidP="00060470">
      <w:pPr>
        <w:spacing w:line="360" w:lineRule="auto"/>
        <w:rPr>
          <w:noProof/>
        </w:rPr>
      </w:pPr>
    </w:p>
    <w:p w14:paraId="623C7E96" w14:textId="4FFF06B5" w:rsidR="00060470" w:rsidRDefault="00802061" w:rsidP="00060470">
      <w:pPr>
        <w:spacing w:line="360" w:lineRule="auto"/>
        <w:rPr>
          <w:rFonts w:ascii="Times New Roman" w:hAnsi="Times New Roman" w:cs="Times New Roman"/>
          <w:sz w:val="24"/>
          <w:szCs w:val="24"/>
        </w:rPr>
      </w:pPr>
      <w:r>
        <w:rPr>
          <w:noProof/>
        </w:rPr>
        <w:lastRenderedPageBreak/>
        <w:drawing>
          <wp:anchor distT="0" distB="0" distL="114300" distR="114300" simplePos="0" relativeHeight="251728896" behindDoc="0" locked="0" layoutInCell="1" allowOverlap="1" wp14:anchorId="1D7AF4D1" wp14:editId="03F260CA">
            <wp:simplePos x="0" y="0"/>
            <wp:positionH relativeFrom="column">
              <wp:posOffset>376555</wp:posOffset>
            </wp:positionH>
            <wp:positionV relativeFrom="paragraph">
              <wp:posOffset>-24130</wp:posOffset>
            </wp:positionV>
            <wp:extent cx="5018405" cy="3253105"/>
            <wp:effectExtent l="0" t="0" r="0" b="4445"/>
            <wp:wrapSquare wrapText="bothSides"/>
            <wp:docPr id="61" name="Picture 61" descr="https://documents.lucidchart.com/documents/abc33f62-4e31-40d2-9406-f77f16457c9a/pages/0_0?a=3190&amp;x=1009&amp;y=772&amp;w=791&amp;h=522&amp;store=1&amp;accept=image%2F*&amp;auth=LCA%20f495026be5d1bfa0196862ece45413e00c13d088-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abc33f62-4e31-40d2-9406-f77f16457c9a/pages/0_0?a=3190&amp;x=1009&amp;y=772&amp;w=791&amp;h=522&amp;store=1&amp;accept=image%2F*&amp;auth=LCA%20f495026be5d1bfa0196862ece45413e00c13d088-ts%3D1535020488"/>
                    <pic:cNvPicPr>
                      <a:picLocks noChangeAspect="1" noChangeArrowheads="1"/>
                    </pic:cNvPicPr>
                  </pic:nvPicPr>
                  <pic:blipFill rotWithShape="1">
                    <a:blip r:embed="rId33">
                      <a:extLst>
                        <a:ext uri="{28A0092B-C50C-407E-A947-70E740481C1C}">
                          <a14:useLocalDpi xmlns:a14="http://schemas.microsoft.com/office/drawing/2010/main" val="0"/>
                        </a:ext>
                      </a:extLst>
                    </a:blip>
                    <a:srcRect l="5283" t="5984" r="5660" b="6823"/>
                    <a:stretch/>
                  </pic:blipFill>
                  <pic:spPr bwMode="auto">
                    <a:xfrm>
                      <a:off x="0" y="0"/>
                      <a:ext cx="5018405" cy="325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FFC637" w14:textId="77777777" w:rsidR="00506916" w:rsidRDefault="00506916" w:rsidP="00060470">
      <w:pPr>
        <w:spacing w:line="360" w:lineRule="auto"/>
        <w:rPr>
          <w:rFonts w:ascii="Times New Roman" w:hAnsi="Times New Roman" w:cs="Times New Roman"/>
          <w:sz w:val="24"/>
          <w:szCs w:val="24"/>
        </w:rPr>
      </w:pPr>
    </w:p>
    <w:p w14:paraId="726404C5" w14:textId="77777777" w:rsidR="00506916" w:rsidRDefault="00506916" w:rsidP="00060470">
      <w:pPr>
        <w:spacing w:line="360" w:lineRule="auto"/>
        <w:rPr>
          <w:rFonts w:ascii="Times New Roman" w:hAnsi="Times New Roman" w:cs="Times New Roman"/>
          <w:sz w:val="24"/>
          <w:szCs w:val="24"/>
        </w:rPr>
      </w:pPr>
    </w:p>
    <w:p w14:paraId="0217DCC7" w14:textId="77777777" w:rsidR="00506916" w:rsidRDefault="00506916" w:rsidP="00060470">
      <w:pPr>
        <w:spacing w:line="360" w:lineRule="auto"/>
        <w:rPr>
          <w:rFonts w:ascii="Times New Roman" w:hAnsi="Times New Roman" w:cs="Times New Roman"/>
          <w:sz w:val="24"/>
          <w:szCs w:val="24"/>
        </w:rPr>
      </w:pPr>
    </w:p>
    <w:p w14:paraId="687D5E49" w14:textId="77777777" w:rsidR="00506916" w:rsidRDefault="00506916" w:rsidP="00060470">
      <w:pPr>
        <w:spacing w:line="360" w:lineRule="auto"/>
        <w:rPr>
          <w:rFonts w:ascii="Times New Roman" w:hAnsi="Times New Roman" w:cs="Times New Roman"/>
          <w:sz w:val="24"/>
          <w:szCs w:val="24"/>
        </w:rPr>
      </w:pPr>
    </w:p>
    <w:p w14:paraId="2C9705DE" w14:textId="77777777" w:rsidR="00506916" w:rsidRDefault="00506916" w:rsidP="00060470">
      <w:pPr>
        <w:spacing w:line="360" w:lineRule="auto"/>
        <w:rPr>
          <w:rFonts w:ascii="Times New Roman" w:hAnsi="Times New Roman" w:cs="Times New Roman"/>
          <w:sz w:val="24"/>
          <w:szCs w:val="24"/>
        </w:rPr>
      </w:pPr>
    </w:p>
    <w:p w14:paraId="38C8DCFB" w14:textId="77777777" w:rsidR="00506916" w:rsidRDefault="00506916" w:rsidP="00060470">
      <w:pPr>
        <w:spacing w:line="360" w:lineRule="auto"/>
        <w:rPr>
          <w:rFonts w:ascii="Times New Roman" w:hAnsi="Times New Roman" w:cs="Times New Roman"/>
          <w:sz w:val="24"/>
          <w:szCs w:val="24"/>
        </w:rPr>
      </w:pPr>
    </w:p>
    <w:p w14:paraId="0CD26007" w14:textId="77777777" w:rsidR="00506916" w:rsidRDefault="00506916" w:rsidP="00060470">
      <w:pPr>
        <w:spacing w:line="360" w:lineRule="auto"/>
        <w:rPr>
          <w:rFonts w:ascii="Times New Roman" w:hAnsi="Times New Roman" w:cs="Times New Roman"/>
          <w:sz w:val="24"/>
          <w:szCs w:val="24"/>
        </w:rPr>
      </w:pPr>
    </w:p>
    <w:p w14:paraId="7DBAB405" w14:textId="77777777" w:rsidR="00506916" w:rsidRDefault="00506916" w:rsidP="00060470">
      <w:pPr>
        <w:spacing w:line="360" w:lineRule="auto"/>
        <w:rPr>
          <w:rFonts w:ascii="Times New Roman" w:hAnsi="Times New Roman" w:cs="Times New Roman"/>
          <w:sz w:val="24"/>
          <w:szCs w:val="24"/>
        </w:rPr>
      </w:pPr>
    </w:p>
    <w:p w14:paraId="7E992EF4" w14:textId="77777777" w:rsidR="00506916" w:rsidRDefault="00506916" w:rsidP="00060470">
      <w:pPr>
        <w:spacing w:line="360" w:lineRule="auto"/>
        <w:rPr>
          <w:rFonts w:ascii="Times New Roman" w:hAnsi="Times New Roman" w:cs="Times New Roman"/>
          <w:sz w:val="24"/>
          <w:szCs w:val="24"/>
        </w:rPr>
      </w:pPr>
    </w:p>
    <w:p w14:paraId="55AB52AE" w14:textId="77777777" w:rsidR="00506916" w:rsidRDefault="00506916" w:rsidP="00060470">
      <w:pPr>
        <w:spacing w:line="360" w:lineRule="auto"/>
        <w:rPr>
          <w:rFonts w:ascii="Times New Roman" w:hAnsi="Times New Roman" w:cs="Times New Roman"/>
          <w:sz w:val="24"/>
          <w:szCs w:val="24"/>
        </w:rPr>
      </w:pPr>
    </w:p>
    <w:p w14:paraId="288FC9C9" w14:textId="1269D048" w:rsidR="00506916" w:rsidRDefault="00506916" w:rsidP="00060470">
      <w:pPr>
        <w:spacing w:line="360" w:lineRule="auto"/>
        <w:rPr>
          <w:rFonts w:ascii="Times New Roman" w:hAnsi="Times New Roman" w:cs="Times New Roman"/>
          <w:sz w:val="24"/>
          <w:szCs w:val="24"/>
        </w:rPr>
      </w:pPr>
    </w:p>
    <w:p w14:paraId="2F3CDF10" w14:textId="4F3EB3C3" w:rsidR="00506916" w:rsidRDefault="00506916" w:rsidP="00060470">
      <w:pPr>
        <w:spacing w:line="360" w:lineRule="auto"/>
        <w:rPr>
          <w:rFonts w:ascii="Times New Roman" w:hAnsi="Times New Roman" w:cs="Times New Roman"/>
          <w:sz w:val="24"/>
          <w:szCs w:val="24"/>
        </w:rPr>
      </w:pPr>
    </w:p>
    <w:p w14:paraId="4D4647BF" w14:textId="33831C4D" w:rsidR="00506916" w:rsidRDefault="00802061"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350087E0" wp14:editId="75F44CC4">
                <wp:simplePos x="0" y="0"/>
                <wp:positionH relativeFrom="column">
                  <wp:posOffset>386715</wp:posOffset>
                </wp:positionH>
                <wp:positionV relativeFrom="paragraph">
                  <wp:posOffset>128905</wp:posOffset>
                </wp:positionV>
                <wp:extent cx="501840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018405" cy="635"/>
                        </a:xfrm>
                        <a:prstGeom prst="rect">
                          <a:avLst/>
                        </a:prstGeom>
                        <a:solidFill>
                          <a:prstClr val="white"/>
                        </a:solidFill>
                        <a:ln>
                          <a:noFill/>
                        </a:ln>
                        <a:effectLst/>
                      </wps:spPr>
                      <wps:txbx>
                        <w:txbxContent>
                          <w:p w14:paraId="423D5BBD" w14:textId="254935AA"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w:t>
                            </w:r>
                            <w:r>
                              <w:rPr>
                                <w:rFonts w:ascii="Times New Roman" w:hAnsi="Times New Roman" w:cs="Times New Roman"/>
                                <w:b/>
                                <w:color w:val="auto"/>
                              </w:rPr>
                              <w:t xml:space="preserve"> 21</w:t>
                            </w:r>
                            <w:r w:rsidRPr="00506916">
                              <w:rPr>
                                <w:rFonts w:ascii="Times New Roman" w:hAnsi="Times New Roman" w:cs="Times New Roman"/>
                                <w:color w:val="auto"/>
                              </w:rPr>
                              <w:t>: 3.2.2 - Class Diagram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47" type="#_x0000_t202" style="position:absolute;margin-left:30.45pt;margin-top:10.15pt;width:395.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" stroked="f">
                <v:textbox style="mso-fit-shape-to-text:t" inset="0,0,0,0">
                  <w:txbxContent>
                    <w:p w14:paraId="423D5BBD" w14:textId="254935AA" w:rsidR="000F3380" w:rsidRPr="00506916" w:rsidRDefault="000F3380" w:rsidP="00506916">
                      <w:pPr>
                        <w:pStyle w:val="Caption"/>
                        <w:jc w:val="center"/>
                        <w:rPr>
                          <w:rFonts w:ascii="Times New Roman" w:hAnsi="Times New Roman" w:cs="Times New Roman"/>
                          <w:noProof/>
                          <w:color w:val="auto"/>
                        </w:rPr>
                      </w:pPr>
                      <w:r w:rsidRPr="00506916">
                        <w:rPr>
                          <w:rFonts w:ascii="Times New Roman" w:hAnsi="Times New Roman" w:cs="Times New Roman"/>
                          <w:b/>
                          <w:color w:val="auto"/>
                        </w:rPr>
                        <w:t>Figure</w:t>
                      </w:r>
                      <w:r>
                        <w:rPr>
                          <w:rFonts w:ascii="Times New Roman" w:hAnsi="Times New Roman" w:cs="Times New Roman"/>
                          <w:b/>
                          <w:color w:val="auto"/>
                        </w:rPr>
                        <w:t xml:space="preserve"> 21</w:t>
                      </w:r>
                      <w:r w:rsidRPr="00506916">
                        <w:rPr>
                          <w:rFonts w:ascii="Times New Roman" w:hAnsi="Times New Roman" w:cs="Times New Roman"/>
                          <w:color w:val="auto"/>
                        </w:rPr>
                        <w:t>: 3.2.2 - Class Diagram (Report)</w:t>
                      </w:r>
                    </w:p>
                  </w:txbxContent>
                </v:textbox>
                <w10:wrap type="square"/>
              </v:shape>
            </w:pict>
          </mc:Fallback>
        </mc:AlternateContent>
      </w:r>
    </w:p>
    <w:p w14:paraId="4F4B8F04" w14:textId="77777777" w:rsidR="00802061" w:rsidRDefault="00802061" w:rsidP="00060470">
      <w:pPr>
        <w:spacing w:line="360" w:lineRule="auto"/>
        <w:rPr>
          <w:rFonts w:ascii="Times New Roman" w:hAnsi="Times New Roman" w:cs="Times New Roman"/>
          <w:sz w:val="24"/>
          <w:szCs w:val="24"/>
        </w:rPr>
      </w:pPr>
    </w:p>
    <w:p w14:paraId="20BA755B" w14:textId="77777777" w:rsidR="00802061" w:rsidRDefault="00802061" w:rsidP="00060470">
      <w:pPr>
        <w:spacing w:line="360" w:lineRule="auto"/>
        <w:rPr>
          <w:rFonts w:ascii="Times New Roman" w:hAnsi="Times New Roman" w:cs="Times New Roman"/>
          <w:sz w:val="24"/>
          <w:szCs w:val="24"/>
        </w:rPr>
      </w:pPr>
    </w:p>
    <w:p w14:paraId="1C3B498C" w14:textId="49582B0A" w:rsidR="00506916" w:rsidRDefault="00506916" w:rsidP="00060470">
      <w:pPr>
        <w:spacing w:line="360" w:lineRule="auto"/>
        <w:rPr>
          <w:rFonts w:ascii="Times New Roman" w:hAnsi="Times New Roman" w:cs="Times New Roman"/>
          <w:sz w:val="24"/>
          <w:szCs w:val="24"/>
        </w:rPr>
      </w:pPr>
    </w:p>
    <w:p w14:paraId="29814D90" w14:textId="1DC7AE3C" w:rsidR="00506916" w:rsidRDefault="000B2FAB" w:rsidP="00060470">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14:anchorId="0453EFFC" wp14:editId="4E5BC1F9">
            <wp:simplePos x="0" y="0"/>
            <wp:positionH relativeFrom="column">
              <wp:posOffset>1617980</wp:posOffset>
            </wp:positionH>
            <wp:positionV relativeFrom="paragraph">
              <wp:posOffset>-4445</wp:posOffset>
            </wp:positionV>
            <wp:extent cx="2600960" cy="1959610"/>
            <wp:effectExtent l="0" t="0" r="8890" b="254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096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94EA6" w14:textId="77777777" w:rsidR="00506916" w:rsidRDefault="00506916" w:rsidP="00060470">
      <w:pPr>
        <w:spacing w:line="360" w:lineRule="auto"/>
        <w:rPr>
          <w:rFonts w:ascii="Times New Roman" w:hAnsi="Times New Roman" w:cs="Times New Roman"/>
          <w:sz w:val="24"/>
          <w:szCs w:val="24"/>
        </w:rPr>
      </w:pPr>
    </w:p>
    <w:p w14:paraId="0E9B1F22" w14:textId="77777777" w:rsidR="00506916" w:rsidRDefault="00506916" w:rsidP="00060470">
      <w:pPr>
        <w:spacing w:line="360" w:lineRule="auto"/>
        <w:rPr>
          <w:rFonts w:ascii="Times New Roman" w:hAnsi="Times New Roman" w:cs="Times New Roman"/>
          <w:sz w:val="24"/>
          <w:szCs w:val="24"/>
        </w:rPr>
      </w:pPr>
    </w:p>
    <w:p w14:paraId="7006133F" w14:textId="77777777" w:rsidR="00506916" w:rsidRDefault="00506916" w:rsidP="00060470">
      <w:pPr>
        <w:spacing w:line="360" w:lineRule="auto"/>
        <w:rPr>
          <w:rFonts w:ascii="Times New Roman" w:hAnsi="Times New Roman" w:cs="Times New Roman"/>
          <w:sz w:val="24"/>
          <w:szCs w:val="24"/>
        </w:rPr>
      </w:pPr>
    </w:p>
    <w:p w14:paraId="341D450F" w14:textId="77777777" w:rsidR="00506916" w:rsidRDefault="00506916" w:rsidP="00060470">
      <w:pPr>
        <w:spacing w:line="360" w:lineRule="auto"/>
        <w:rPr>
          <w:rFonts w:ascii="Times New Roman" w:hAnsi="Times New Roman" w:cs="Times New Roman"/>
          <w:sz w:val="24"/>
          <w:szCs w:val="24"/>
        </w:rPr>
      </w:pPr>
    </w:p>
    <w:p w14:paraId="61EF1CF3" w14:textId="77777777" w:rsidR="00506916" w:rsidRDefault="00506916" w:rsidP="00060470">
      <w:pPr>
        <w:spacing w:line="360" w:lineRule="auto"/>
        <w:rPr>
          <w:rFonts w:ascii="Times New Roman" w:hAnsi="Times New Roman" w:cs="Times New Roman"/>
          <w:sz w:val="24"/>
          <w:szCs w:val="24"/>
        </w:rPr>
      </w:pPr>
    </w:p>
    <w:p w14:paraId="2D368193" w14:textId="77777777" w:rsidR="00506916" w:rsidRDefault="00506916" w:rsidP="00060470">
      <w:pPr>
        <w:spacing w:line="360" w:lineRule="auto"/>
        <w:rPr>
          <w:rFonts w:ascii="Times New Roman" w:hAnsi="Times New Roman" w:cs="Times New Roman"/>
          <w:sz w:val="24"/>
          <w:szCs w:val="24"/>
        </w:rPr>
      </w:pPr>
    </w:p>
    <w:p w14:paraId="1F15C271" w14:textId="5FC15121" w:rsidR="00506916" w:rsidRDefault="00506916" w:rsidP="00060470">
      <w:pPr>
        <w:spacing w:line="360" w:lineRule="auto"/>
        <w:rPr>
          <w:rFonts w:ascii="Times New Roman" w:hAnsi="Times New Roman" w:cs="Times New Roman"/>
          <w:sz w:val="24"/>
          <w:szCs w:val="24"/>
        </w:rPr>
      </w:pPr>
    </w:p>
    <w:p w14:paraId="20D11AF5" w14:textId="16524C50" w:rsidR="00506916" w:rsidRDefault="000B2FAB"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475A032E" wp14:editId="14D40248">
                <wp:simplePos x="0" y="0"/>
                <wp:positionH relativeFrom="column">
                  <wp:posOffset>1424940</wp:posOffset>
                </wp:positionH>
                <wp:positionV relativeFrom="paragraph">
                  <wp:posOffset>25400</wp:posOffset>
                </wp:positionV>
                <wp:extent cx="2944495" cy="635"/>
                <wp:effectExtent l="0" t="0" r="8255" b="6985"/>
                <wp:wrapSquare wrapText="bothSides"/>
                <wp:docPr id="67" name="Text Box 67"/>
                <wp:cNvGraphicFramePr/>
                <a:graphic xmlns:a="http://schemas.openxmlformats.org/drawingml/2006/main">
                  <a:graphicData uri="http://schemas.microsoft.com/office/word/2010/wordprocessingShape">
                    <wps:wsp>
                      <wps:cNvSpPr txBox="1"/>
                      <wps:spPr>
                        <a:xfrm>
                          <a:off x="0" y="0"/>
                          <a:ext cx="2944495" cy="635"/>
                        </a:xfrm>
                        <a:prstGeom prst="rect">
                          <a:avLst/>
                        </a:prstGeom>
                        <a:solidFill>
                          <a:prstClr val="white"/>
                        </a:solidFill>
                        <a:ln>
                          <a:noFill/>
                        </a:ln>
                        <a:effectLst/>
                      </wps:spPr>
                      <wps:txbx>
                        <w:txbxContent>
                          <w:p w14:paraId="5FD55157" w14:textId="52860F88" w:rsidR="000F3380" w:rsidRPr="000335A3" w:rsidRDefault="000F3380" w:rsidP="000B2FAB">
                            <w:pPr>
                              <w:pStyle w:val="Caption"/>
                              <w:jc w:val="center"/>
                              <w:rPr>
                                <w:rFonts w:ascii="Times New Roman" w:hAnsi="Times New Roman" w:cs="Times New Roman"/>
                                <w:noProof/>
                                <w:sz w:val="24"/>
                                <w:szCs w:val="24"/>
                              </w:rPr>
                            </w:pPr>
                            <w:r w:rsidRPr="000B2FAB">
                              <w:rPr>
                                <w:rFonts w:ascii="Times New Roman" w:hAnsi="Times New Roman" w:cs="Times New Roman"/>
                                <w:b/>
                                <w:color w:val="auto"/>
                              </w:rPr>
                              <w:t>Figure</w:t>
                            </w:r>
                            <w:r>
                              <w:rPr>
                                <w:rFonts w:ascii="Times New Roman" w:hAnsi="Times New Roman" w:cs="Times New Roman"/>
                                <w:b/>
                                <w:color w:val="auto"/>
                              </w:rPr>
                              <w:t xml:space="preserve"> 22</w:t>
                            </w:r>
                            <w:r w:rsidRPr="000B2FAB">
                              <w:rPr>
                                <w:rFonts w:ascii="Times New Roman" w:hAnsi="Times New Roman" w:cs="Times New Roman"/>
                                <w:color w:val="auto"/>
                              </w:rPr>
                              <w:t>: 3.2.2 - Class Diagram (Maintenance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7" o:spid="_x0000_s1048" type="#_x0000_t202" style="position:absolute;margin-left:112.2pt;margin-top:2pt;width:231.8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" stroked="f">
                <v:textbox style="mso-fit-shape-to-text:t" inset="0,0,0,0">
                  <w:txbxContent>
                    <w:p w14:paraId="5FD55157" w14:textId="52860F88" w:rsidR="000F3380" w:rsidRPr="000335A3" w:rsidRDefault="000F3380" w:rsidP="000B2FAB">
                      <w:pPr>
                        <w:pStyle w:val="Caption"/>
                        <w:jc w:val="center"/>
                        <w:rPr>
                          <w:rFonts w:ascii="Times New Roman" w:hAnsi="Times New Roman" w:cs="Times New Roman"/>
                          <w:noProof/>
                          <w:sz w:val="24"/>
                          <w:szCs w:val="24"/>
                        </w:rPr>
                      </w:pPr>
                      <w:r w:rsidRPr="000B2FAB">
                        <w:rPr>
                          <w:rFonts w:ascii="Times New Roman" w:hAnsi="Times New Roman" w:cs="Times New Roman"/>
                          <w:b/>
                          <w:color w:val="auto"/>
                        </w:rPr>
                        <w:t>Figure</w:t>
                      </w:r>
                      <w:r>
                        <w:rPr>
                          <w:rFonts w:ascii="Times New Roman" w:hAnsi="Times New Roman" w:cs="Times New Roman"/>
                          <w:b/>
                          <w:color w:val="auto"/>
                        </w:rPr>
                        <w:t xml:space="preserve"> 22</w:t>
                      </w:r>
                      <w:r w:rsidRPr="000B2FAB">
                        <w:rPr>
                          <w:rFonts w:ascii="Times New Roman" w:hAnsi="Times New Roman" w:cs="Times New Roman"/>
                          <w:color w:val="auto"/>
                        </w:rPr>
                        <w:t>: 3.2.2 - Class Diagram (Maintenance</w:t>
                      </w:r>
                      <w:r>
                        <w:t>)</w:t>
                      </w:r>
                    </w:p>
                  </w:txbxContent>
                </v:textbox>
                <w10:wrap type="square"/>
              </v:shape>
            </w:pict>
          </mc:Fallback>
        </mc:AlternateContent>
      </w:r>
    </w:p>
    <w:p w14:paraId="1103DB6F" w14:textId="77777777" w:rsidR="00506916" w:rsidRDefault="00506916" w:rsidP="00060470">
      <w:pPr>
        <w:spacing w:line="360" w:lineRule="auto"/>
        <w:rPr>
          <w:rFonts w:ascii="Times New Roman" w:hAnsi="Times New Roman" w:cs="Times New Roman"/>
          <w:sz w:val="24"/>
          <w:szCs w:val="24"/>
        </w:rPr>
      </w:pPr>
    </w:p>
    <w:p w14:paraId="5C05EE2A" w14:textId="77777777" w:rsidR="00506916" w:rsidRDefault="00506916" w:rsidP="00060470">
      <w:pPr>
        <w:spacing w:line="360" w:lineRule="auto"/>
        <w:rPr>
          <w:rFonts w:ascii="Times New Roman" w:hAnsi="Times New Roman" w:cs="Times New Roman"/>
          <w:sz w:val="24"/>
          <w:szCs w:val="24"/>
        </w:rPr>
      </w:pPr>
    </w:p>
    <w:p w14:paraId="1EAE8033" w14:textId="77777777" w:rsidR="00802061" w:rsidRDefault="00802061" w:rsidP="00060470">
      <w:pPr>
        <w:spacing w:line="360" w:lineRule="auto"/>
        <w:rPr>
          <w:rFonts w:ascii="Times New Roman" w:hAnsi="Times New Roman" w:cs="Times New Roman"/>
          <w:noProof/>
          <w:sz w:val="24"/>
          <w:szCs w:val="24"/>
        </w:rPr>
      </w:pPr>
    </w:p>
    <w:p w14:paraId="0D96E63E" w14:textId="1BB9F9A2" w:rsidR="00802061" w:rsidRDefault="00802061" w:rsidP="0006047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1184" behindDoc="0" locked="0" layoutInCell="1" allowOverlap="1" wp14:anchorId="167278FA" wp14:editId="1A7C4D23">
            <wp:simplePos x="0" y="0"/>
            <wp:positionH relativeFrom="column">
              <wp:posOffset>1487170</wp:posOffset>
            </wp:positionH>
            <wp:positionV relativeFrom="paragraph">
              <wp:posOffset>240030</wp:posOffset>
            </wp:positionV>
            <wp:extent cx="2660015" cy="1935480"/>
            <wp:effectExtent l="0" t="0" r="6985" b="762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0015"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B8028" w14:textId="77777777" w:rsidR="00802061" w:rsidRDefault="00802061" w:rsidP="00060470">
      <w:pPr>
        <w:spacing w:line="360" w:lineRule="auto"/>
        <w:rPr>
          <w:rFonts w:ascii="Times New Roman" w:hAnsi="Times New Roman" w:cs="Times New Roman"/>
          <w:sz w:val="24"/>
          <w:szCs w:val="24"/>
        </w:rPr>
      </w:pPr>
    </w:p>
    <w:p w14:paraId="6140821B" w14:textId="77777777" w:rsidR="00802061" w:rsidRDefault="00802061" w:rsidP="00060470">
      <w:pPr>
        <w:spacing w:line="360" w:lineRule="auto"/>
        <w:rPr>
          <w:rFonts w:ascii="Times New Roman" w:hAnsi="Times New Roman" w:cs="Times New Roman"/>
          <w:sz w:val="24"/>
          <w:szCs w:val="24"/>
        </w:rPr>
      </w:pPr>
    </w:p>
    <w:p w14:paraId="02CC1E27" w14:textId="77777777" w:rsidR="00802061" w:rsidRDefault="00802061" w:rsidP="00060470">
      <w:pPr>
        <w:spacing w:line="360" w:lineRule="auto"/>
        <w:rPr>
          <w:rFonts w:ascii="Times New Roman" w:hAnsi="Times New Roman" w:cs="Times New Roman"/>
          <w:sz w:val="24"/>
          <w:szCs w:val="24"/>
        </w:rPr>
      </w:pPr>
    </w:p>
    <w:p w14:paraId="6BAD7790" w14:textId="77777777" w:rsidR="00802061" w:rsidRDefault="00802061" w:rsidP="00060470">
      <w:pPr>
        <w:spacing w:line="360" w:lineRule="auto"/>
        <w:rPr>
          <w:rFonts w:ascii="Times New Roman" w:hAnsi="Times New Roman" w:cs="Times New Roman"/>
          <w:sz w:val="24"/>
          <w:szCs w:val="24"/>
        </w:rPr>
      </w:pPr>
    </w:p>
    <w:p w14:paraId="78D0AE65" w14:textId="77777777" w:rsidR="00802061" w:rsidRDefault="00802061" w:rsidP="00060470">
      <w:pPr>
        <w:spacing w:line="360" w:lineRule="auto"/>
        <w:rPr>
          <w:rFonts w:ascii="Times New Roman" w:hAnsi="Times New Roman" w:cs="Times New Roman"/>
          <w:sz w:val="24"/>
          <w:szCs w:val="24"/>
        </w:rPr>
      </w:pPr>
    </w:p>
    <w:p w14:paraId="78BF5CC9" w14:textId="5594D08A" w:rsidR="00802061" w:rsidRDefault="00802061" w:rsidP="00060470">
      <w:pPr>
        <w:spacing w:line="360" w:lineRule="auto"/>
        <w:rPr>
          <w:rFonts w:ascii="Times New Roman" w:hAnsi="Times New Roman" w:cs="Times New Roman"/>
          <w:sz w:val="24"/>
          <w:szCs w:val="24"/>
        </w:rPr>
      </w:pPr>
    </w:p>
    <w:p w14:paraId="60579436" w14:textId="77777777" w:rsidR="00802061" w:rsidRDefault="00802061" w:rsidP="00060470">
      <w:pPr>
        <w:spacing w:line="360" w:lineRule="auto"/>
        <w:rPr>
          <w:rFonts w:ascii="Times New Roman" w:hAnsi="Times New Roman" w:cs="Times New Roman"/>
          <w:sz w:val="24"/>
          <w:szCs w:val="24"/>
        </w:rPr>
      </w:pPr>
    </w:p>
    <w:p w14:paraId="1ADDCBF0" w14:textId="48AA6AFB" w:rsidR="00802061" w:rsidRDefault="00802061" w:rsidP="0006047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1594EE99" wp14:editId="71C4966C">
                <wp:simplePos x="0" y="0"/>
                <wp:positionH relativeFrom="column">
                  <wp:posOffset>1487170</wp:posOffset>
                </wp:positionH>
                <wp:positionV relativeFrom="paragraph">
                  <wp:posOffset>243840</wp:posOffset>
                </wp:positionV>
                <wp:extent cx="2660015" cy="635"/>
                <wp:effectExtent l="0" t="0" r="6985" b="0"/>
                <wp:wrapSquare wrapText="bothSides"/>
                <wp:docPr id="72" name="Text Box 72"/>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14:paraId="0019F71F" w14:textId="7B0F9BCF" w:rsidR="000F3380" w:rsidRPr="00802061" w:rsidRDefault="000F3380" w:rsidP="00802061">
                            <w:pPr>
                              <w:pStyle w:val="Caption"/>
                              <w:jc w:val="center"/>
                              <w:rPr>
                                <w:rFonts w:ascii="Times New Roman" w:hAnsi="Times New Roman" w:cs="Times New Roman"/>
                                <w:noProof/>
                                <w:color w:val="auto"/>
                                <w:sz w:val="24"/>
                                <w:szCs w:val="24"/>
                              </w:rPr>
                            </w:pPr>
                            <w:r w:rsidRPr="00802061">
                              <w:rPr>
                                <w:rFonts w:ascii="Times New Roman" w:hAnsi="Times New Roman" w:cs="Times New Roman"/>
                                <w:b/>
                                <w:color w:val="auto"/>
                              </w:rPr>
                              <w:t xml:space="preserve">Figure </w:t>
                            </w:r>
                            <w:r>
                              <w:rPr>
                                <w:rFonts w:ascii="Times New Roman" w:hAnsi="Times New Roman" w:cs="Times New Roman"/>
                                <w:b/>
                                <w:color w:val="auto"/>
                              </w:rPr>
                              <w:t>23</w:t>
                            </w:r>
                            <w:r w:rsidRPr="00802061">
                              <w:rPr>
                                <w:rFonts w:ascii="Times New Roman" w:hAnsi="Times New Roman" w:cs="Times New Roman"/>
                                <w:color w:val="auto"/>
                              </w:rPr>
                              <w:t>: 3.2.2 - Class Diagram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9" type="#_x0000_t202" style="position:absolute;margin-left:117.1pt;margin-top:19.2pt;width:209.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" stroked="f">
                <v:textbox style="mso-fit-shape-to-text:t" inset="0,0,0,0">
                  <w:txbxContent>
                    <w:p w14:paraId="0019F71F" w14:textId="7B0F9BCF" w:rsidR="000F3380" w:rsidRPr="00802061" w:rsidRDefault="000F3380" w:rsidP="00802061">
                      <w:pPr>
                        <w:pStyle w:val="Caption"/>
                        <w:jc w:val="center"/>
                        <w:rPr>
                          <w:rFonts w:ascii="Times New Roman" w:hAnsi="Times New Roman" w:cs="Times New Roman"/>
                          <w:noProof/>
                          <w:color w:val="auto"/>
                          <w:sz w:val="24"/>
                          <w:szCs w:val="24"/>
                        </w:rPr>
                      </w:pPr>
                      <w:r w:rsidRPr="00802061">
                        <w:rPr>
                          <w:rFonts w:ascii="Times New Roman" w:hAnsi="Times New Roman" w:cs="Times New Roman"/>
                          <w:b/>
                          <w:color w:val="auto"/>
                        </w:rPr>
                        <w:t xml:space="preserve">Figure </w:t>
                      </w:r>
                      <w:r>
                        <w:rPr>
                          <w:rFonts w:ascii="Times New Roman" w:hAnsi="Times New Roman" w:cs="Times New Roman"/>
                          <w:b/>
                          <w:color w:val="auto"/>
                        </w:rPr>
                        <w:t>23</w:t>
                      </w:r>
                      <w:r w:rsidRPr="00802061">
                        <w:rPr>
                          <w:rFonts w:ascii="Times New Roman" w:hAnsi="Times New Roman" w:cs="Times New Roman"/>
                          <w:color w:val="auto"/>
                        </w:rPr>
                        <w:t>: 3.2.2 - Class Diagram (Dashboard)</w:t>
                      </w:r>
                    </w:p>
                  </w:txbxContent>
                </v:textbox>
                <w10:wrap type="square"/>
              </v:shape>
            </w:pict>
          </mc:Fallback>
        </mc:AlternateContent>
      </w:r>
    </w:p>
    <w:p w14:paraId="49E57461" w14:textId="77777777" w:rsidR="00802061" w:rsidRDefault="00802061" w:rsidP="00060470">
      <w:pPr>
        <w:spacing w:line="360" w:lineRule="auto"/>
        <w:rPr>
          <w:rFonts w:ascii="Times New Roman" w:hAnsi="Times New Roman" w:cs="Times New Roman"/>
          <w:sz w:val="24"/>
          <w:szCs w:val="24"/>
        </w:rPr>
      </w:pPr>
    </w:p>
    <w:p w14:paraId="02AE7DF1" w14:textId="77777777" w:rsidR="00802061" w:rsidRDefault="00802061" w:rsidP="00060470">
      <w:pPr>
        <w:spacing w:line="360" w:lineRule="auto"/>
        <w:rPr>
          <w:rFonts w:ascii="Times New Roman" w:hAnsi="Times New Roman" w:cs="Times New Roman"/>
          <w:sz w:val="24"/>
          <w:szCs w:val="24"/>
        </w:rPr>
      </w:pPr>
    </w:p>
    <w:p w14:paraId="7B222BB6" w14:textId="77777777" w:rsidR="00802061" w:rsidRDefault="00802061" w:rsidP="00060470">
      <w:pPr>
        <w:spacing w:line="360" w:lineRule="auto"/>
        <w:rPr>
          <w:rFonts w:ascii="Times New Roman" w:hAnsi="Times New Roman" w:cs="Times New Roman"/>
          <w:sz w:val="24"/>
          <w:szCs w:val="24"/>
        </w:rPr>
      </w:pPr>
    </w:p>
    <w:p w14:paraId="68F3E8EB" w14:textId="1D59794E" w:rsidR="00802061" w:rsidRDefault="00802061" w:rsidP="00060470">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0160" behindDoc="0" locked="0" layoutInCell="1" allowOverlap="1" wp14:anchorId="5AAB5B3A" wp14:editId="0C8F6208">
            <wp:simplePos x="0" y="0"/>
            <wp:positionH relativeFrom="column">
              <wp:posOffset>1486535</wp:posOffset>
            </wp:positionH>
            <wp:positionV relativeFrom="paragraph">
              <wp:posOffset>160020</wp:posOffset>
            </wp:positionV>
            <wp:extent cx="2667000" cy="19431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2174E" w14:textId="1FB5D282" w:rsidR="00506916" w:rsidRDefault="00506916" w:rsidP="00060470">
      <w:pPr>
        <w:spacing w:line="360" w:lineRule="auto"/>
        <w:rPr>
          <w:rFonts w:ascii="Times New Roman" w:hAnsi="Times New Roman" w:cs="Times New Roman"/>
          <w:sz w:val="24"/>
          <w:szCs w:val="24"/>
        </w:rPr>
      </w:pPr>
    </w:p>
    <w:p w14:paraId="4EA504CB" w14:textId="6F8D4B0E" w:rsidR="00506916" w:rsidRDefault="00506916" w:rsidP="00060470">
      <w:pPr>
        <w:spacing w:line="360" w:lineRule="auto"/>
        <w:rPr>
          <w:rFonts w:ascii="Times New Roman" w:hAnsi="Times New Roman" w:cs="Times New Roman"/>
          <w:sz w:val="24"/>
          <w:szCs w:val="24"/>
        </w:rPr>
      </w:pPr>
    </w:p>
    <w:p w14:paraId="2BB5CA85" w14:textId="77777777" w:rsidR="00506916" w:rsidRDefault="00506916" w:rsidP="00060470">
      <w:pPr>
        <w:spacing w:line="360" w:lineRule="auto"/>
        <w:rPr>
          <w:rFonts w:ascii="Times New Roman" w:hAnsi="Times New Roman" w:cs="Times New Roman"/>
          <w:sz w:val="24"/>
          <w:szCs w:val="24"/>
        </w:rPr>
      </w:pPr>
    </w:p>
    <w:p w14:paraId="17B1F1F3" w14:textId="158229B4" w:rsidR="00506916" w:rsidRDefault="00506916" w:rsidP="00060470">
      <w:pPr>
        <w:spacing w:line="360" w:lineRule="auto"/>
        <w:rPr>
          <w:rFonts w:ascii="Times New Roman" w:hAnsi="Times New Roman" w:cs="Times New Roman"/>
          <w:sz w:val="24"/>
          <w:szCs w:val="24"/>
        </w:rPr>
      </w:pPr>
    </w:p>
    <w:p w14:paraId="209BAD61" w14:textId="3A761B18" w:rsidR="00506916" w:rsidRDefault="00506916" w:rsidP="00060470">
      <w:pPr>
        <w:spacing w:line="360" w:lineRule="auto"/>
        <w:rPr>
          <w:rFonts w:ascii="Times New Roman" w:hAnsi="Times New Roman" w:cs="Times New Roman"/>
          <w:sz w:val="24"/>
          <w:szCs w:val="24"/>
        </w:rPr>
      </w:pPr>
    </w:p>
    <w:p w14:paraId="0F571B43" w14:textId="77777777" w:rsidR="00506916" w:rsidRDefault="00506916" w:rsidP="00060470">
      <w:pPr>
        <w:spacing w:line="360" w:lineRule="auto"/>
        <w:rPr>
          <w:rFonts w:ascii="Times New Roman" w:hAnsi="Times New Roman" w:cs="Times New Roman"/>
          <w:sz w:val="24"/>
          <w:szCs w:val="24"/>
        </w:rPr>
      </w:pPr>
    </w:p>
    <w:p w14:paraId="1BBD9596" w14:textId="77777777" w:rsidR="00506916" w:rsidRDefault="00506916" w:rsidP="00060470">
      <w:pPr>
        <w:spacing w:line="360" w:lineRule="auto"/>
        <w:rPr>
          <w:noProof/>
        </w:rPr>
      </w:pPr>
    </w:p>
    <w:p w14:paraId="3D51EB70" w14:textId="77777777" w:rsidR="00802061" w:rsidRDefault="00802061" w:rsidP="00060470">
      <w:pPr>
        <w:spacing w:line="360" w:lineRule="auto"/>
        <w:rPr>
          <w:noProof/>
        </w:rPr>
      </w:pPr>
    </w:p>
    <w:p w14:paraId="40EB8485" w14:textId="54F93E55" w:rsidR="00506916" w:rsidRDefault="00802061" w:rsidP="00060470">
      <w:pPr>
        <w:spacing w:line="360" w:lineRule="auto"/>
        <w:rPr>
          <w:noProof/>
        </w:rPr>
      </w:pPr>
      <w:r>
        <w:rPr>
          <w:noProof/>
        </w:rPr>
        <mc:AlternateContent>
          <mc:Choice Requires="wps">
            <w:drawing>
              <wp:anchor distT="0" distB="0" distL="114300" distR="114300" simplePos="0" relativeHeight="251739136" behindDoc="0" locked="0" layoutInCell="1" allowOverlap="1" wp14:anchorId="1C5A44B4" wp14:editId="2691B178">
                <wp:simplePos x="0" y="0"/>
                <wp:positionH relativeFrom="column">
                  <wp:posOffset>1423035</wp:posOffset>
                </wp:positionH>
                <wp:positionV relativeFrom="paragraph">
                  <wp:posOffset>138430</wp:posOffset>
                </wp:positionV>
                <wp:extent cx="2933065" cy="635"/>
                <wp:effectExtent l="0" t="0" r="635" b="0"/>
                <wp:wrapSquare wrapText="bothSides"/>
                <wp:docPr id="69" name="Text Box 69"/>
                <wp:cNvGraphicFramePr/>
                <a:graphic xmlns:a="http://schemas.openxmlformats.org/drawingml/2006/main">
                  <a:graphicData uri="http://schemas.microsoft.com/office/word/2010/wordprocessingShape">
                    <wps:wsp>
                      <wps:cNvSpPr txBox="1"/>
                      <wps:spPr>
                        <a:xfrm>
                          <a:off x="0" y="0"/>
                          <a:ext cx="2933065" cy="635"/>
                        </a:xfrm>
                        <a:prstGeom prst="rect">
                          <a:avLst/>
                        </a:prstGeom>
                        <a:solidFill>
                          <a:prstClr val="white"/>
                        </a:solidFill>
                        <a:ln>
                          <a:noFill/>
                        </a:ln>
                        <a:effectLst/>
                      </wps:spPr>
                      <wps:txbx>
                        <w:txbxContent>
                          <w:p w14:paraId="30089414" w14:textId="4D035FAE" w:rsidR="000F3380" w:rsidRPr="00802061" w:rsidRDefault="000F3380" w:rsidP="00802061">
                            <w:pPr>
                              <w:pStyle w:val="Caption"/>
                              <w:jc w:val="center"/>
                              <w:rPr>
                                <w:rFonts w:ascii="Times New Roman" w:hAnsi="Times New Roman" w:cs="Times New Roman"/>
                                <w:noProof/>
                                <w:color w:val="auto"/>
                                <w:sz w:val="24"/>
                                <w:szCs w:val="24"/>
                              </w:rPr>
                            </w:pPr>
                            <w:r w:rsidRPr="00802061">
                              <w:rPr>
                                <w:rFonts w:ascii="Times New Roman" w:hAnsi="Times New Roman" w:cs="Times New Roman"/>
                                <w:b/>
                                <w:color w:val="auto"/>
                              </w:rPr>
                              <w:t>Figure</w:t>
                            </w:r>
                            <w:r>
                              <w:rPr>
                                <w:rFonts w:ascii="Times New Roman" w:hAnsi="Times New Roman" w:cs="Times New Roman"/>
                                <w:b/>
                                <w:color w:val="auto"/>
                              </w:rPr>
                              <w:t xml:space="preserve"> 24</w:t>
                            </w:r>
                            <w:r w:rsidRPr="00802061">
                              <w:rPr>
                                <w:rFonts w:ascii="Times New Roman" w:hAnsi="Times New Roman" w:cs="Times New Roman"/>
                                <w:color w:val="auto"/>
                              </w:rPr>
                              <w:t>: 3.2.2 - Class Diagram (Data Analytics)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9" o:spid="_x0000_s1050" type="#_x0000_t202" style="position:absolute;margin-left:112.05pt;margin-top:10.9pt;width:230.9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T8Nw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" stroked="f">
                <v:textbox style="mso-fit-shape-to-text:t" inset="0,0,0,0">
                  <w:txbxContent>
                    <w:p w14:paraId="30089414" w14:textId="4D035FAE" w:rsidR="000F3380" w:rsidRPr="00802061" w:rsidRDefault="000F3380" w:rsidP="00802061">
                      <w:pPr>
                        <w:pStyle w:val="Caption"/>
                        <w:jc w:val="center"/>
                        <w:rPr>
                          <w:rFonts w:ascii="Times New Roman" w:hAnsi="Times New Roman" w:cs="Times New Roman"/>
                          <w:noProof/>
                          <w:color w:val="auto"/>
                          <w:sz w:val="24"/>
                          <w:szCs w:val="24"/>
                        </w:rPr>
                      </w:pPr>
                      <w:r w:rsidRPr="00802061">
                        <w:rPr>
                          <w:rFonts w:ascii="Times New Roman" w:hAnsi="Times New Roman" w:cs="Times New Roman"/>
                          <w:b/>
                          <w:color w:val="auto"/>
                        </w:rPr>
                        <w:t>Figure</w:t>
                      </w:r>
                      <w:r>
                        <w:rPr>
                          <w:rFonts w:ascii="Times New Roman" w:hAnsi="Times New Roman" w:cs="Times New Roman"/>
                          <w:b/>
                          <w:color w:val="auto"/>
                        </w:rPr>
                        <w:t xml:space="preserve"> 24</w:t>
                      </w:r>
                      <w:r w:rsidRPr="00802061">
                        <w:rPr>
                          <w:rFonts w:ascii="Times New Roman" w:hAnsi="Times New Roman" w:cs="Times New Roman"/>
                          <w:color w:val="auto"/>
                        </w:rPr>
                        <w:t>: 3.2.2 - Class Diagram (Data Analytics)</w:t>
                      </w:r>
                    </w:p>
                  </w:txbxContent>
                </v:textbox>
                <w10:wrap type="square"/>
              </v:shape>
            </w:pict>
          </mc:Fallback>
        </mc:AlternateContent>
      </w:r>
    </w:p>
    <w:p w14:paraId="2FA74807" w14:textId="77777777" w:rsidR="000B2FAB" w:rsidRDefault="000B2FAB" w:rsidP="00060470">
      <w:pPr>
        <w:spacing w:line="360" w:lineRule="auto"/>
        <w:rPr>
          <w:noProof/>
        </w:rPr>
      </w:pPr>
    </w:p>
    <w:p w14:paraId="3F82F25C" w14:textId="77777777" w:rsidR="000B2FAB" w:rsidRDefault="000B2FAB" w:rsidP="00060470">
      <w:pPr>
        <w:spacing w:line="360" w:lineRule="auto"/>
        <w:rPr>
          <w:noProof/>
        </w:rPr>
      </w:pPr>
    </w:p>
    <w:p w14:paraId="1D9887A5" w14:textId="77777777" w:rsidR="000B2FAB" w:rsidRDefault="000B2FAB" w:rsidP="00060470">
      <w:pPr>
        <w:spacing w:line="360" w:lineRule="auto"/>
        <w:rPr>
          <w:noProof/>
        </w:rPr>
      </w:pPr>
    </w:p>
    <w:p w14:paraId="7F987EB5" w14:textId="77777777" w:rsidR="000B2FAB" w:rsidRDefault="000B2FAB" w:rsidP="00060470">
      <w:pPr>
        <w:spacing w:line="360" w:lineRule="auto"/>
        <w:rPr>
          <w:noProof/>
        </w:rPr>
      </w:pPr>
    </w:p>
    <w:p w14:paraId="0AC1FE75" w14:textId="77777777" w:rsidR="00802061" w:rsidRDefault="00802061" w:rsidP="00060470">
      <w:pPr>
        <w:spacing w:line="360" w:lineRule="auto"/>
        <w:rPr>
          <w:noProof/>
        </w:rPr>
      </w:pPr>
    </w:p>
    <w:p w14:paraId="703B5D41" w14:textId="77777777" w:rsidR="00802061" w:rsidRDefault="00802061" w:rsidP="00060470">
      <w:pPr>
        <w:spacing w:line="360" w:lineRule="auto"/>
        <w:rPr>
          <w:noProof/>
        </w:rPr>
      </w:pPr>
    </w:p>
    <w:p w14:paraId="3075774F" w14:textId="77777777" w:rsidR="00802061" w:rsidRDefault="00802061" w:rsidP="00060470">
      <w:pPr>
        <w:spacing w:line="360" w:lineRule="auto"/>
        <w:rPr>
          <w:noProof/>
        </w:rPr>
      </w:pPr>
    </w:p>
    <w:p w14:paraId="030CDB88" w14:textId="0C138860" w:rsidR="00802061" w:rsidRDefault="00802061" w:rsidP="00060470">
      <w:pPr>
        <w:spacing w:line="360" w:lineRule="auto"/>
        <w:rPr>
          <w:noProof/>
        </w:rPr>
      </w:pPr>
      <w:r>
        <w:rPr>
          <w:noProof/>
        </w:rPr>
        <w:lastRenderedPageBreak/>
        <w:drawing>
          <wp:anchor distT="0" distB="0" distL="114300" distR="114300" simplePos="0" relativeHeight="251732992" behindDoc="0" locked="0" layoutInCell="1" allowOverlap="1" wp14:anchorId="72A17D43" wp14:editId="646370B6">
            <wp:simplePos x="0" y="0"/>
            <wp:positionH relativeFrom="column">
              <wp:posOffset>1024255</wp:posOffset>
            </wp:positionH>
            <wp:positionV relativeFrom="paragraph">
              <wp:posOffset>92710</wp:posOffset>
            </wp:positionV>
            <wp:extent cx="3942080" cy="2992120"/>
            <wp:effectExtent l="0" t="0" r="1270" b="0"/>
            <wp:wrapSquare wrapText="bothSides"/>
            <wp:docPr id="63" name="Picture 63" descr="https://documents.lucidchart.com/documents/abc33f62-4e31-40d2-9406-f77f16457c9a/pages/0_0?a=3268&amp;x=74&amp;y=-47&amp;w=739&amp;h=584&amp;store=1&amp;accept=image%2F*&amp;auth=LCA%20b6dbd8fdabff6aa97be458d0197b746c8e1b6a24-ts%3D15350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chart.com/documents/abc33f62-4e31-40d2-9406-f77f16457c9a/pages/0_0?a=3268&amp;x=74&amp;y=-47&amp;w=739&amp;h=584&amp;store=1&amp;accept=image%2F*&amp;auth=LCA%20b6dbd8fdabff6aa97be458d0197b746c8e1b6a24-ts%3D1535020488"/>
                    <pic:cNvPicPr>
                      <a:picLocks noChangeAspect="1" noChangeArrowheads="1"/>
                    </pic:cNvPicPr>
                  </pic:nvPicPr>
                  <pic:blipFill rotWithShape="1">
                    <a:blip r:embed="rId37">
                      <a:extLst>
                        <a:ext uri="{28A0092B-C50C-407E-A947-70E740481C1C}">
                          <a14:useLocalDpi xmlns:a14="http://schemas.microsoft.com/office/drawing/2010/main" val="0"/>
                        </a:ext>
                      </a:extLst>
                    </a:blip>
                    <a:srcRect l="5397" t="7167" r="5017" b="6826"/>
                    <a:stretch/>
                  </pic:blipFill>
                  <pic:spPr bwMode="auto">
                    <a:xfrm>
                      <a:off x="0" y="0"/>
                      <a:ext cx="3942080" cy="299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2D30DB" w14:textId="66A2BC02" w:rsidR="00802061" w:rsidRDefault="00802061" w:rsidP="00060470">
      <w:pPr>
        <w:spacing w:line="360" w:lineRule="auto"/>
        <w:rPr>
          <w:rFonts w:ascii="Times New Roman" w:hAnsi="Times New Roman" w:cs="Times New Roman"/>
          <w:sz w:val="24"/>
          <w:szCs w:val="24"/>
        </w:rPr>
      </w:pPr>
    </w:p>
    <w:p w14:paraId="65BEB7C5" w14:textId="77777777" w:rsidR="00802061" w:rsidRPr="00802061" w:rsidRDefault="00802061" w:rsidP="00802061">
      <w:pPr>
        <w:rPr>
          <w:rFonts w:ascii="Times New Roman" w:hAnsi="Times New Roman" w:cs="Times New Roman"/>
          <w:sz w:val="24"/>
          <w:szCs w:val="24"/>
        </w:rPr>
      </w:pPr>
    </w:p>
    <w:p w14:paraId="006D2BAD" w14:textId="77777777" w:rsidR="00802061" w:rsidRPr="00802061" w:rsidRDefault="00802061" w:rsidP="00802061">
      <w:pPr>
        <w:rPr>
          <w:rFonts w:ascii="Times New Roman" w:hAnsi="Times New Roman" w:cs="Times New Roman"/>
          <w:sz w:val="24"/>
          <w:szCs w:val="24"/>
        </w:rPr>
      </w:pPr>
    </w:p>
    <w:p w14:paraId="371DA76A" w14:textId="77777777" w:rsidR="00802061" w:rsidRPr="00802061" w:rsidRDefault="00802061" w:rsidP="00802061">
      <w:pPr>
        <w:rPr>
          <w:rFonts w:ascii="Times New Roman" w:hAnsi="Times New Roman" w:cs="Times New Roman"/>
          <w:sz w:val="24"/>
          <w:szCs w:val="24"/>
        </w:rPr>
      </w:pPr>
    </w:p>
    <w:p w14:paraId="78C9B83F" w14:textId="77777777" w:rsidR="00802061" w:rsidRPr="00802061" w:rsidRDefault="00802061" w:rsidP="00802061">
      <w:pPr>
        <w:rPr>
          <w:rFonts w:ascii="Times New Roman" w:hAnsi="Times New Roman" w:cs="Times New Roman"/>
          <w:sz w:val="24"/>
          <w:szCs w:val="24"/>
        </w:rPr>
      </w:pPr>
    </w:p>
    <w:p w14:paraId="51C98E04" w14:textId="77777777" w:rsidR="00802061" w:rsidRPr="00802061" w:rsidRDefault="00802061" w:rsidP="00802061">
      <w:pPr>
        <w:rPr>
          <w:rFonts w:ascii="Times New Roman" w:hAnsi="Times New Roman" w:cs="Times New Roman"/>
          <w:sz w:val="24"/>
          <w:szCs w:val="24"/>
        </w:rPr>
      </w:pPr>
    </w:p>
    <w:p w14:paraId="6699031B" w14:textId="77777777" w:rsidR="00802061" w:rsidRPr="00802061" w:rsidRDefault="00802061" w:rsidP="00802061">
      <w:pPr>
        <w:rPr>
          <w:rFonts w:ascii="Times New Roman" w:hAnsi="Times New Roman" w:cs="Times New Roman"/>
          <w:sz w:val="24"/>
          <w:szCs w:val="24"/>
        </w:rPr>
      </w:pPr>
    </w:p>
    <w:p w14:paraId="34C3BC6D" w14:textId="77777777" w:rsidR="00802061" w:rsidRPr="00802061" w:rsidRDefault="00802061" w:rsidP="00802061">
      <w:pPr>
        <w:rPr>
          <w:rFonts w:ascii="Times New Roman" w:hAnsi="Times New Roman" w:cs="Times New Roman"/>
          <w:sz w:val="24"/>
          <w:szCs w:val="24"/>
        </w:rPr>
      </w:pPr>
    </w:p>
    <w:p w14:paraId="7B719D46" w14:textId="77777777" w:rsidR="00802061" w:rsidRPr="00802061" w:rsidRDefault="00802061" w:rsidP="00802061">
      <w:pPr>
        <w:rPr>
          <w:rFonts w:ascii="Times New Roman" w:hAnsi="Times New Roman" w:cs="Times New Roman"/>
          <w:sz w:val="24"/>
          <w:szCs w:val="24"/>
        </w:rPr>
      </w:pPr>
    </w:p>
    <w:p w14:paraId="5CA6E5A3" w14:textId="77777777" w:rsidR="00802061" w:rsidRPr="00802061" w:rsidRDefault="00802061" w:rsidP="00802061">
      <w:pPr>
        <w:rPr>
          <w:rFonts w:ascii="Times New Roman" w:hAnsi="Times New Roman" w:cs="Times New Roman"/>
          <w:sz w:val="24"/>
          <w:szCs w:val="24"/>
        </w:rPr>
      </w:pPr>
    </w:p>
    <w:p w14:paraId="50F6A5FD" w14:textId="77777777" w:rsidR="00802061" w:rsidRPr="00802061" w:rsidRDefault="00802061" w:rsidP="00802061">
      <w:pPr>
        <w:rPr>
          <w:rFonts w:ascii="Times New Roman" w:hAnsi="Times New Roman" w:cs="Times New Roman"/>
          <w:sz w:val="24"/>
          <w:szCs w:val="24"/>
        </w:rPr>
      </w:pPr>
    </w:p>
    <w:p w14:paraId="4DE4AECE" w14:textId="77777777" w:rsidR="00802061" w:rsidRPr="00802061" w:rsidRDefault="00802061" w:rsidP="00802061">
      <w:pPr>
        <w:rPr>
          <w:rFonts w:ascii="Times New Roman" w:hAnsi="Times New Roman" w:cs="Times New Roman"/>
          <w:sz w:val="24"/>
          <w:szCs w:val="24"/>
        </w:rPr>
      </w:pPr>
    </w:p>
    <w:p w14:paraId="45F0D94E" w14:textId="77777777" w:rsidR="00802061" w:rsidRPr="00802061" w:rsidRDefault="00802061" w:rsidP="00802061">
      <w:pPr>
        <w:rPr>
          <w:rFonts w:ascii="Times New Roman" w:hAnsi="Times New Roman" w:cs="Times New Roman"/>
          <w:sz w:val="24"/>
          <w:szCs w:val="24"/>
        </w:rPr>
      </w:pPr>
    </w:p>
    <w:p w14:paraId="3892757A" w14:textId="77777777" w:rsidR="00802061" w:rsidRPr="00802061" w:rsidRDefault="00802061" w:rsidP="00802061">
      <w:pPr>
        <w:rPr>
          <w:rFonts w:ascii="Times New Roman" w:hAnsi="Times New Roman" w:cs="Times New Roman"/>
          <w:sz w:val="24"/>
          <w:szCs w:val="24"/>
        </w:rPr>
      </w:pPr>
    </w:p>
    <w:p w14:paraId="6AF84BA0" w14:textId="77777777" w:rsidR="00802061" w:rsidRPr="00802061" w:rsidRDefault="00802061" w:rsidP="00802061">
      <w:pPr>
        <w:rPr>
          <w:rFonts w:ascii="Times New Roman" w:hAnsi="Times New Roman" w:cs="Times New Roman"/>
          <w:sz w:val="24"/>
          <w:szCs w:val="24"/>
        </w:rPr>
      </w:pPr>
    </w:p>
    <w:p w14:paraId="32612672" w14:textId="77777777" w:rsidR="00802061" w:rsidRPr="00802061" w:rsidRDefault="00802061" w:rsidP="00802061">
      <w:pPr>
        <w:rPr>
          <w:rFonts w:ascii="Times New Roman" w:hAnsi="Times New Roman" w:cs="Times New Roman"/>
          <w:sz w:val="24"/>
          <w:szCs w:val="24"/>
        </w:rPr>
      </w:pPr>
    </w:p>
    <w:p w14:paraId="416BA653" w14:textId="540CA0B4" w:rsidR="00802061" w:rsidRDefault="00802061" w:rsidP="00802061">
      <w:pPr>
        <w:rPr>
          <w:rFonts w:ascii="Times New Roman" w:hAnsi="Times New Roman" w:cs="Times New Roman"/>
          <w:sz w:val="24"/>
          <w:szCs w:val="24"/>
        </w:rPr>
      </w:pPr>
    </w:p>
    <w:p w14:paraId="0E47589E" w14:textId="77777777" w:rsidR="00506916" w:rsidRDefault="00506916" w:rsidP="00802061">
      <w:pPr>
        <w:rPr>
          <w:rFonts w:ascii="Times New Roman" w:hAnsi="Times New Roman" w:cs="Times New Roman"/>
          <w:sz w:val="24"/>
          <w:szCs w:val="24"/>
        </w:rPr>
      </w:pPr>
    </w:p>
    <w:p w14:paraId="621F702D" w14:textId="262119E6" w:rsidR="00802061" w:rsidRDefault="00802061" w:rsidP="00802061">
      <w:pPr>
        <w:rPr>
          <w:rFonts w:ascii="Times New Roman" w:hAnsi="Times New Roman" w:cs="Times New Roman"/>
          <w:sz w:val="24"/>
          <w:szCs w:val="24"/>
        </w:rPr>
      </w:pPr>
      <w:r>
        <w:rPr>
          <w:noProof/>
        </w:rPr>
        <mc:AlternateContent>
          <mc:Choice Requires="wps">
            <w:drawing>
              <wp:anchor distT="0" distB="0" distL="114300" distR="114300" simplePos="0" relativeHeight="251745280" behindDoc="0" locked="0" layoutInCell="1" allowOverlap="1" wp14:anchorId="6741CA21" wp14:editId="07A18459">
                <wp:simplePos x="0" y="0"/>
                <wp:positionH relativeFrom="column">
                  <wp:posOffset>1000760</wp:posOffset>
                </wp:positionH>
                <wp:positionV relativeFrom="paragraph">
                  <wp:posOffset>3810</wp:posOffset>
                </wp:positionV>
                <wp:extent cx="3942080" cy="635"/>
                <wp:effectExtent l="0" t="0" r="1270" b="6985"/>
                <wp:wrapSquare wrapText="bothSides"/>
                <wp:docPr id="73" name="Text Box 73"/>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a:effectLst/>
                      </wps:spPr>
                      <wps:txbx>
                        <w:txbxContent>
                          <w:p w14:paraId="3662CED2" w14:textId="6EB4750F" w:rsidR="000F3380" w:rsidRPr="00802061" w:rsidRDefault="000F3380" w:rsidP="00802061">
                            <w:pPr>
                              <w:pStyle w:val="Caption"/>
                              <w:jc w:val="center"/>
                              <w:rPr>
                                <w:rFonts w:ascii="Times New Roman" w:hAnsi="Times New Roman" w:cs="Times New Roman"/>
                                <w:noProof/>
                                <w:color w:val="auto"/>
                              </w:rPr>
                            </w:pPr>
                            <w:r w:rsidRPr="00802061">
                              <w:rPr>
                                <w:rFonts w:ascii="Times New Roman" w:hAnsi="Times New Roman" w:cs="Times New Roman"/>
                                <w:b/>
                                <w:color w:val="auto"/>
                              </w:rPr>
                              <w:t>Figure</w:t>
                            </w:r>
                            <w:r>
                              <w:rPr>
                                <w:rFonts w:ascii="Times New Roman" w:hAnsi="Times New Roman" w:cs="Times New Roman"/>
                                <w:b/>
                                <w:color w:val="auto"/>
                              </w:rPr>
                              <w:t xml:space="preserve"> 25</w:t>
                            </w:r>
                            <w:r w:rsidRPr="00802061">
                              <w:rPr>
                                <w:rFonts w:ascii="Times New Roman" w:hAnsi="Times New Roman" w:cs="Times New Roman"/>
                                <w:color w:val="auto"/>
                              </w:rPr>
                              <w:t>: 3.2.2 - Class Diagram (Log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51" type="#_x0000_t202" style="position:absolute;margin-left:78.8pt;margin-top:.3pt;width:310.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" stroked="f">
                <v:textbox style="mso-fit-shape-to-text:t" inset="0,0,0,0">
                  <w:txbxContent>
                    <w:p w14:paraId="3662CED2" w14:textId="6EB4750F" w:rsidR="000F3380" w:rsidRPr="00802061" w:rsidRDefault="000F3380" w:rsidP="00802061">
                      <w:pPr>
                        <w:pStyle w:val="Caption"/>
                        <w:jc w:val="center"/>
                        <w:rPr>
                          <w:rFonts w:ascii="Times New Roman" w:hAnsi="Times New Roman" w:cs="Times New Roman"/>
                          <w:noProof/>
                          <w:color w:val="auto"/>
                        </w:rPr>
                      </w:pPr>
                      <w:r w:rsidRPr="00802061">
                        <w:rPr>
                          <w:rFonts w:ascii="Times New Roman" w:hAnsi="Times New Roman" w:cs="Times New Roman"/>
                          <w:b/>
                          <w:color w:val="auto"/>
                        </w:rPr>
                        <w:t>Figure</w:t>
                      </w:r>
                      <w:r>
                        <w:rPr>
                          <w:rFonts w:ascii="Times New Roman" w:hAnsi="Times New Roman" w:cs="Times New Roman"/>
                          <w:b/>
                          <w:color w:val="auto"/>
                        </w:rPr>
                        <w:t xml:space="preserve"> 25</w:t>
                      </w:r>
                      <w:r w:rsidRPr="00802061">
                        <w:rPr>
                          <w:rFonts w:ascii="Times New Roman" w:hAnsi="Times New Roman" w:cs="Times New Roman"/>
                          <w:color w:val="auto"/>
                        </w:rPr>
                        <w:t>: 3.2.2 - Class Diagram (Log Out)</w:t>
                      </w:r>
                    </w:p>
                  </w:txbxContent>
                </v:textbox>
                <w10:wrap type="square"/>
              </v:shape>
            </w:pict>
          </mc:Fallback>
        </mc:AlternateContent>
      </w:r>
    </w:p>
    <w:p w14:paraId="6B1F52D3" w14:textId="77777777" w:rsidR="00802061" w:rsidRDefault="00802061" w:rsidP="00802061">
      <w:pPr>
        <w:rPr>
          <w:rFonts w:ascii="Times New Roman" w:hAnsi="Times New Roman" w:cs="Times New Roman"/>
          <w:sz w:val="24"/>
          <w:szCs w:val="24"/>
        </w:rPr>
      </w:pPr>
    </w:p>
    <w:p w14:paraId="2BB958BF" w14:textId="77777777" w:rsidR="00802061" w:rsidRDefault="00802061" w:rsidP="00802061">
      <w:pPr>
        <w:rPr>
          <w:rFonts w:ascii="Times New Roman" w:hAnsi="Times New Roman" w:cs="Times New Roman"/>
          <w:sz w:val="24"/>
          <w:szCs w:val="24"/>
        </w:rPr>
      </w:pPr>
    </w:p>
    <w:p w14:paraId="008E670A" w14:textId="77777777" w:rsidR="00802061" w:rsidRDefault="00802061" w:rsidP="00802061">
      <w:pPr>
        <w:rPr>
          <w:rFonts w:ascii="Times New Roman" w:hAnsi="Times New Roman" w:cs="Times New Roman"/>
          <w:sz w:val="24"/>
          <w:szCs w:val="24"/>
        </w:rPr>
      </w:pPr>
    </w:p>
    <w:p w14:paraId="7213A154" w14:textId="77777777" w:rsidR="00802061" w:rsidRDefault="00802061" w:rsidP="00802061">
      <w:pPr>
        <w:rPr>
          <w:rFonts w:ascii="Times New Roman" w:hAnsi="Times New Roman" w:cs="Times New Roman"/>
          <w:sz w:val="24"/>
          <w:szCs w:val="24"/>
        </w:rPr>
      </w:pPr>
    </w:p>
    <w:p w14:paraId="76210448" w14:textId="77777777" w:rsidR="00802061" w:rsidRDefault="00802061" w:rsidP="00802061">
      <w:pPr>
        <w:rPr>
          <w:rFonts w:ascii="Times New Roman" w:hAnsi="Times New Roman" w:cs="Times New Roman"/>
          <w:sz w:val="24"/>
          <w:szCs w:val="24"/>
        </w:rPr>
      </w:pPr>
    </w:p>
    <w:p w14:paraId="6BAE31C5" w14:textId="77777777" w:rsidR="00802061" w:rsidRDefault="00802061" w:rsidP="00802061">
      <w:pPr>
        <w:rPr>
          <w:rFonts w:ascii="Times New Roman" w:hAnsi="Times New Roman" w:cs="Times New Roman"/>
          <w:sz w:val="24"/>
          <w:szCs w:val="24"/>
        </w:rPr>
      </w:pPr>
    </w:p>
    <w:p w14:paraId="7E42F575" w14:textId="77777777" w:rsidR="001C792F" w:rsidRDefault="001C792F" w:rsidP="00802061">
      <w:pPr>
        <w:rPr>
          <w:rFonts w:ascii="Times New Roman" w:hAnsi="Times New Roman" w:cs="Times New Roman"/>
          <w:sz w:val="24"/>
          <w:szCs w:val="24"/>
        </w:rPr>
      </w:pPr>
    </w:p>
    <w:p w14:paraId="69CF9638" w14:textId="77777777" w:rsidR="001C792F" w:rsidRDefault="001C792F" w:rsidP="00802061">
      <w:pPr>
        <w:rPr>
          <w:rFonts w:ascii="Times New Roman" w:hAnsi="Times New Roman" w:cs="Times New Roman"/>
          <w:sz w:val="24"/>
          <w:szCs w:val="24"/>
        </w:rPr>
      </w:pPr>
    </w:p>
    <w:p w14:paraId="5BC2C0FA" w14:textId="77777777" w:rsidR="001C792F" w:rsidRDefault="001C792F" w:rsidP="00802061">
      <w:pPr>
        <w:rPr>
          <w:rFonts w:ascii="Times New Roman" w:hAnsi="Times New Roman" w:cs="Times New Roman"/>
          <w:sz w:val="24"/>
          <w:szCs w:val="24"/>
        </w:rPr>
      </w:pPr>
    </w:p>
    <w:p w14:paraId="59722078" w14:textId="77777777" w:rsidR="001C792F" w:rsidRDefault="001C792F" w:rsidP="00802061">
      <w:pPr>
        <w:rPr>
          <w:rFonts w:ascii="Times New Roman" w:hAnsi="Times New Roman" w:cs="Times New Roman"/>
          <w:sz w:val="24"/>
          <w:szCs w:val="24"/>
        </w:rPr>
      </w:pPr>
    </w:p>
    <w:p w14:paraId="0A5479C8" w14:textId="77777777" w:rsidR="001C792F" w:rsidRDefault="001C792F" w:rsidP="00802061">
      <w:pPr>
        <w:rPr>
          <w:rFonts w:ascii="Times New Roman" w:hAnsi="Times New Roman" w:cs="Times New Roman"/>
          <w:sz w:val="24"/>
          <w:szCs w:val="24"/>
        </w:rPr>
      </w:pPr>
    </w:p>
    <w:p w14:paraId="65D0AD7E" w14:textId="77777777" w:rsidR="001C792F" w:rsidRDefault="001C792F" w:rsidP="00802061">
      <w:pPr>
        <w:rPr>
          <w:rFonts w:ascii="Times New Roman" w:hAnsi="Times New Roman" w:cs="Times New Roman"/>
          <w:sz w:val="24"/>
          <w:szCs w:val="24"/>
        </w:rPr>
      </w:pPr>
    </w:p>
    <w:p w14:paraId="119CB1B0" w14:textId="77777777" w:rsidR="001C792F" w:rsidRDefault="001C792F" w:rsidP="00802061">
      <w:pPr>
        <w:rPr>
          <w:rFonts w:ascii="Times New Roman" w:hAnsi="Times New Roman" w:cs="Times New Roman"/>
          <w:sz w:val="24"/>
          <w:szCs w:val="24"/>
        </w:rPr>
      </w:pPr>
    </w:p>
    <w:p w14:paraId="43596A87" w14:textId="77777777" w:rsidR="001C792F" w:rsidRDefault="001C792F" w:rsidP="00802061">
      <w:pPr>
        <w:rPr>
          <w:rFonts w:ascii="Times New Roman" w:hAnsi="Times New Roman" w:cs="Times New Roman"/>
          <w:sz w:val="24"/>
          <w:szCs w:val="24"/>
        </w:rPr>
      </w:pPr>
    </w:p>
    <w:p w14:paraId="5858A2B8" w14:textId="77777777" w:rsidR="001C792F" w:rsidRDefault="001C792F" w:rsidP="00802061">
      <w:pPr>
        <w:rPr>
          <w:rFonts w:ascii="Times New Roman" w:hAnsi="Times New Roman" w:cs="Times New Roman"/>
          <w:sz w:val="24"/>
          <w:szCs w:val="24"/>
        </w:rPr>
      </w:pPr>
    </w:p>
    <w:p w14:paraId="5B675957" w14:textId="77777777" w:rsidR="001C792F" w:rsidRDefault="001C792F" w:rsidP="00802061">
      <w:pPr>
        <w:rPr>
          <w:rFonts w:ascii="Times New Roman" w:hAnsi="Times New Roman" w:cs="Times New Roman"/>
          <w:sz w:val="24"/>
          <w:szCs w:val="24"/>
        </w:rPr>
      </w:pPr>
    </w:p>
    <w:p w14:paraId="26DB390C" w14:textId="77777777" w:rsidR="001C792F" w:rsidRDefault="001C792F" w:rsidP="00802061">
      <w:pPr>
        <w:rPr>
          <w:rFonts w:ascii="Times New Roman" w:hAnsi="Times New Roman" w:cs="Times New Roman"/>
          <w:sz w:val="24"/>
          <w:szCs w:val="24"/>
        </w:rPr>
      </w:pPr>
    </w:p>
    <w:p w14:paraId="43283E0D" w14:textId="77777777" w:rsidR="001C792F" w:rsidRDefault="001C792F" w:rsidP="00802061">
      <w:pPr>
        <w:rPr>
          <w:rFonts w:ascii="Times New Roman" w:hAnsi="Times New Roman" w:cs="Times New Roman"/>
          <w:sz w:val="24"/>
          <w:szCs w:val="24"/>
        </w:rPr>
      </w:pPr>
    </w:p>
    <w:p w14:paraId="79E15781" w14:textId="77777777" w:rsidR="001C792F" w:rsidRDefault="001C792F" w:rsidP="00802061">
      <w:pPr>
        <w:rPr>
          <w:rFonts w:ascii="Times New Roman" w:hAnsi="Times New Roman" w:cs="Times New Roman"/>
          <w:sz w:val="24"/>
          <w:szCs w:val="24"/>
        </w:rPr>
      </w:pPr>
    </w:p>
    <w:p w14:paraId="54E6E773" w14:textId="77777777" w:rsidR="001C792F" w:rsidRDefault="001C792F" w:rsidP="00802061">
      <w:pPr>
        <w:rPr>
          <w:rFonts w:ascii="Times New Roman" w:hAnsi="Times New Roman" w:cs="Times New Roman"/>
          <w:sz w:val="24"/>
          <w:szCs w:val="24"/>
        </w:rPr>
      </w:pPr>
    </w:p>
    <w:p w14:paraId="3949FCB9" w14:textId="77777777" w:rsidR="001C792F" w:rsidRDefault="001C792F" w:rsidP="00802061">
      <w:pPr>
        <w:rPr>
          <w:rFonts w:ascii="Times New Roman" w:hAnsi="Times New Roman" w:cs="Times New Roman"/>
          <w:sz w:val="24"/>
          <w:szCs w:val="24"/>
        </w:rPr>
      </w:pPr>
    </w:p>
    <w:p w14:paraId="667105CB" w14:textId="77777777" w:rsidR="001C792F" w:rsidRPr="00802061" w:rsidRDefault="001C792F" w:rsidP="00802061">
      <w:pPr>
        <w:rPr>
          <w:rFonts w:ascii="Times New Roman" w:hAnsi="Times New Roman" w:cs="Times New Roman"/>
          <w:sz w:val="24"/>
          <w:szCs w:val="24"/>
        </w:rPr>
      </w:pPr>
    </w:p>
    <w:p w14:paraId="326F89D3" w14:textId="25F7D991" w:rsidR="00630BF1" w:rsidRDefault="00630BF1" w:rsidP="00B52546">
      <w:pPr>
        <w:pStyle w:val="ListParagraph"/>
        <w:numPr>
          <w:ilvl w:val="2"/>
          <w:numId w:val="37"/>
        </w:numPr>
        <w:spacing w:line="360" w:lineRule="auto"/>
        <w:rPr>
          <w:rFonts w:ascii="Times New Roman" w:hAnsi="Times New Roman" w:cs="Times New Roman"/>
          <w:sz w:val="24"/>
          <w:szCs w:val="24"/>
        </w:rPr>
      </w:pPr>
      <w:bookmarkStart w:id="11" w:name="_Toc523220575"/>
      <w:r w:rsidRPr="00B1028F">
        <w:rPr>
          <w:rStyle w:val="Heading3Char"/>
          <w:rFonts w:ascii="Times New Roman" w:hAnsi="Times New Roman" w:cs="Times New Roman"/>
          <w:color w:val="auto"/>
        </w:rPr>
        <w:lastRenderedPageBreak/>
        <w:t>GUI Design</w:t>
      </w:r>
      <w:bookmarkEnd w:id="11"/>
    </w:p>
    <w:p w14:paraId="30626146" w14:textId="77777777" w:rsidR="001C792F" w:rsidRDefault="001C792F" w:rsidP="001C792F">
      <w:pPr>
        <w:spacing w:line="360" w:lineRule="auto"/>
        <w:rPr>
          <w:rFonts w:ascii="Times New Roman" w:hAnsi="Times New Roman" w:cs="Times New Roman"/>
          <w:sz w:val="24"/>
          <w:szCs w:val="24"/>
        </w:rPr>
      </w:pPr>
    </w:p>
    <w:p w14:paraId="79D40525" w14:textId="77777777" w:rsidR="001C792F" w:rsidRDefault="001C792F" w:rsidP="001C792F">
      <w:pPr>
        <w:spacing w:line="360" w:lineRule="auto"/>
        <w:rPr>
          <w:rFonts w:ascii="Times New Roman" w:hAnsi="Times New Roman" w:cs="Times New Roman"/>
          <w:sz w:val="24"/>
          <w:szCs w:val="24"/>
        </w:rPr>
      </w:pPr>
    </w:p>
    <w:p w14:paraId="55D643B1" w14:textId="62AC00AB" w:rsidR="001C792F" w:rsidRDefault="001C792F" w:rsidP="001C792F">
      <w:pPr>
        <w:spacing w:line="360" w:lineRule="auto"/>
        <w:rPr>
          <w:rFonts w:ascii="Times New Roman" w:hAnsi="Times New Roman" w:cs="Times New Roman"/>
          <w:sz w:val="24"/>
          <w:szCs w:val="24"/>
        </w:rPr>
      </w:pPr>
    </w:p>
    <w:p w14:paraId="17EFC2D5" w14:textId="77777777" w:rsidR="001C792F" w:rsidRDefault="001C792F" w:rsidP="001C792F">
      <w:pPr>
        <w:spacing w:line="360" w:lineRule="auto"/>
        <w:rPr>
          <w:rFonts w:ascii="Times New Roman" w:hAnsi="Times New Roman" w:cs="Times New Roman"/>
          <w:sz w:val="24"/>
          <w:szCs w:val="24"/>
        </w:rPr>
      </w:pPr>
    </w:p>
    <w:p w14:paraId="64121D93" w14:textId="4EDAEFBB" w:rsidR="001C792F" w:rsidRDefault="001C792F" w:rsidP="001C792F">
      <w:pPr>
        <w:spacing w:line="360" w:lineRule="auto"/>
        <w:rPr>
          <w:rFonts w:ascii="Times New Roman" w:hAnsi="Times New Roman" w:cs="Times New Roman"/>
          <w:sz w:val="24"/>
          <w:szCs w:val="24"/>
        </w:rPr>
      </w:pPr>
      <w:r>
        <w:rPr>
          <w:noProof/>
        </w:rPr>
        <w:drawing>
          <wp:anchor distT="0" distB="0" distL="114300" distR="114300" simplePos="0" relativeHeight="251750400" behindDoc="1" locked="0" layoutInCell="1" allowOverlap="1" wp14:anchorId="639D71D2" wp14:editId="58D40DEC">
            <wp:simplePos x="0" y="0"/>
            <wp:positionH relativeFrom="column">
              <wp:posOffset>-217487</wp:posOffset>
            </wp:positionH>
            <wp:positionV relativeFrom="paragraph">
              <wp:posOffset>4762</wp:posOffset>
            </wp:positionV>
            <wp:extent cx="6160091" cy="4434840"/>
            <wp:effectExtent l="5080" t="0" r="0" b="0"/>
            <wp:wrapSquare wrapText="bothSides"/>
            <wp:docPr id="76" name="Picture 76" descr="https://scontent.fmnl4-5.fna.fbcdn.net/v/t1.15752-9/39933945_160806541450181_8337283093568159744_n.png?_nc_cat=0&amp;oh=b36474bf3d518e2fd5036c62cbf3def5&amp;oe=5C02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nl4-5.fna.fbcdn.net/v/t1.15752-9/39933945_160806541450181_8337283093568159744_n.png?_nc_cat=0&amp;oh=b36474bf3d518e2fd5036c62cbf3def5&amp;oe=5C0224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6160091"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57316" w14:textId="6BE7E0C4" w:rsidR="001C792F" w:rsidRDefault="001C792F" w:rsidP="001C792F">
      <w:pPr>
        <w:spacing w:line="360" w:lineRule="auto"/>
        <w:rPr>
          <w:rFonts w:ascii="Times New Roman" w:hAnsi="Times New Roman" w:cs="Times New Roman"/>
          <w:sz w:val="24"/>
          <w:szCs w:val="24"/>
        </w:rPr>
      </w:pPr>
    </w:p>
    <w:p w14:paraId="3A1CCEEF" w14:textId="77777777" w:rsidR="001C792F" w:rsidRDefault="001C792F" w:rsidP="001C792F">
      <w:pPr>
        <w:spacing w:line="360" w:lineRule="auto"/>
        <w:rPr>
          <w:rFonts w:ascii="Times New Roman" w:hAnsi="Times New Roman" w:cs="Times New Roman"/>
          <w:sz w:val="24"/>
          <w:szCs w:val="24"/>
        </w:rPr>
      </w:pPr>
    </w:p>
    <w:p w14:paraId="7E3B8CA6" w14:textId="70B5E3E0" w:rsidR="001C792F" w:rsidRDefault="001C792F" w:rsidP="001C792F">
      <w:pPr>
        <w:spacing w:line="360" w:lineRule="auto"/>
        <w:rPr>
          <w:rFonts w:ascii="Times New Roman" w:hAnsi="Times New Roman" w:cs="Times New Roman"/>
          <w:sz w:val="24"/>
          <w:szCs w:val="24"/>
        </w:rPr>
      </w:pPr>
    </w:p>
    <w:p w14:paraId="4D8FB6BD" w14:textId="77777777" w:rsidR="001C792F" w:rsidRDefault="001C792F" w:rsidP="001C792F">
      <w:pPr>
        <w:spacing w:line="360" w:lineRule="auto"/>
        <w:rPr>
          <w:rFonts w:ascii="Times New Roman" w:hAnsi="Times New Roman" w:cs="Times New Roman"/>
          <w:sz w:val="24"/>
          <w:szCs w:val="24"/>
        </w:rPr>
      </w:pPr>
    </w:p>
    <w:p w14:paraId="1D624302" w14:textId="77777777" w:rsidR="001C792F" w:rsidRDefault="001C792F" w:rsidP="001C792F">
      <w:pPr>
        <w:spacing w:line="360" w:lineRule="auto"/>
        <w:rPr>
          <w:rFonts w:ascii="Times New Roman" w:hAnsi="Times New Roman" w:cs="Times New Roman"/>
          <w:sz w:val="24"/>
          <w:szCs w:val="24"/>
        </w:rPr>
      </w:pPr>
    </w:p>
    <w:p w14:paraId="5DB16F1A" w14:textId="77777777" w:rsidR="001C792F" w:rsidRDefault="001C792F" w:rsidP="001C792F">
      <w:pPr>
        <w:spacing w:line="360" w:lineRule="auto"/>
        <w:rPr>
          <w:rFonts w:ascii="Times New Roman" w:hAnsi="Times New Roman" w:cs="Times New Roman"/>
          <w:sz w:val="24"/>
          <w:szCs w:val="24"/>
        </w:rPr>
      </w:pPr>
    </w:p>
    <w:p w14:paraId="7B002E4E" w14:textId="77777777" w:rsidR="001C792F" w:rsidRDefault="001C792F" w:rsidP="001C792F">
      <w:pPr>
        <w:spacing w:line="360" w:lineRule="auto"/>
        <w:rPr>
          <w:rFonts w:ascii="Times New Roman" w:hAnsi="Times New Roman" w:cs="Times New Roman"/>
          <w:sz w:val="24"/>
          <w:szCs w:val="24"/>
        </w:rPr>
      </w:pPr>
    </w:p>
    <w:p w14:paraId="50FD5BD3" w14:textId="77777777" w:rsidR="001C792F" w:rsidRDefault="001C792F" w:rsidP="001C792F">
      <w:pPr>
        <w:spacing w:line="360" w:lineRule="auto"/>
        <w:rPr>
          <w:rFonts w:ascii="Times New Roman" w:hAnsi="Times New Roman" w:cs="Times New Roman"/>
          <w:sz w:val="24"/>
          <w:szCs w:val="24"/>
        </w:rPr>
      </w:pPr>
    </w:p>
    <w:p w14:paraId="22B8804D" w14:textId="77777777" w:rsidR="001C792F" w:rsidRDefault="001C792F" w:rsidP="001C792F">
      <w:pPr>
        <w:spacing w:line="360" w:lineRule="auto"/>
        <w:rPr>
          <w:rFonts w:ascii="Times New Roman" w:hAnsi="Times New Roman" w:cs="Times New Roman"/>
          <w:sz w:val="24"/>
          <w:szCs w:val="24"/>
        </w:rPr>
      </w:pPr>
    </w:p>
    <w:p w14:paraId="1B1ECADD" w14:textId="77777777" w:rsidR="001C792F" w:rsidRDefault="001C792F" w:rsidP="001C792F">
      <w:pPr>
        <w:spacing w:line="360" w:lineRule="auto"/>
        <w:rPr>
          <w:rFonts w:ascii="Times New Roman" w:hAnsi="Times New Roman" w:cs="Times New Roman"/>
          <w:sz w:val="24"/>
          <w:szCs w:val="24"/>
        </w:rPr>
      </w:pPr>
    </w:p>
    <w:p w14:paraId="07593F4E" w14:textId="77777777" w:rsidR="001C792F" w:rsidRDefault="001C792F" w:rsidP="001C792F">
      <w:pPr>
        <w:spacing w:line="360" w:lineRule="auto"/>
        <w:rPr>
          <w:rFonts w:ascii="Times New Roman" w:hAnsi="Times New Roman" w:cs="Times New Roman"/>
          <w:sz w:val="24"/>
          <w:szCs w:val="24"/>
        </w:rPr>
      </w:pPr>
    </w:p>
    <w:p w14:paraId="05DE3D99" w14:textId="77777777" w:rsidR="001C792F" w:rsidRDefault="001C792F" w:rsidP="001C792F">
      <w:pPr>
        <w:spacing w:line="360" w:lineRule="auto"/>
        <w:rPr>
          <w:rFonts w:ascii="Times New Roman" w:hAnsi="Times New Roman" w:cs="Times New Roman"/>
          <w:sz w:val="24"/>
          <w:szCs w:val="24"/>
        </w:rPr>
      </w:pPr>
    </w:p>
    <w:p w14:paraId="39EDDB24" w14:textId="77777777" w:rsidR="001C792F" w:rsidRDefault="001C792F" w:rsidP="001C792F">
      <w:pPr>
        <w:spacing w:line="360" w:lineRule="auto"/>
        <w:rPr>
          <w:rFonts w:ascii="Times New Roman" w:hAnsi="Times New Roman" w:cs="Times New Roman"/>
          <w:sz w:val="24"/>
          <w:szCs w:val="24"/>
        </w:rPr>
      </w:pPr>
    </w:p>
    <w:p w14:paraId="74FCD5A2" w14:textId="77777777" w:rsidR="001C792F" w:rsidRDefault="001C792F" w:rsidP="001C792F">
      <w:pPr>
        <w:spacing w:line="360" w:lineRule="auto"/>
        <w:rPr>
          <w:rFonts w:ascii="Times New Roman" w:hAnsi="Times New Roman" w:cs="Times New Roman"/>
          <w:sz w:val="24"/>
          <w:szCs w:val="24"/>
        </w:rPr>
      </w:pPr>
    </w:p>
    <w:p w14:paraId="229C94B9" w14:textId="77777777" w:rsidR="001C792F" w:rsidRDefault="001C792F" w:rsidP="001C792F">
      <w:pPr>
        <w:spacing w:line="360" w:lineRule="auto"/>
        <w:rPr>
          <w:rFonts w:ascii="Times New Roman" w:hAnsi="Times New Roman" w:cs="Times New Roman"/>
          <w:sz w:val="24"/>
          <w:szCs w:val="24"/>
        </w:rPr>
      </w:pPr>
    </w:p>
    <w:p w14:paraId="6C025432" w14:textId="77777777" w:rsidR="001C792F" w:rsidRDefault="001C792F" w:rsidP="001C792F">
      <w:pPr>
        <w:spacing w:line="360" w:lineRule="auto"/>
        <w:rPr>
          <w:rFonts w:ascii="Times New Roman" w:hAnsi="Times New Roman" w:cs="Times New Roman"/>
          <w:sz w:val="24"/>
          <w:szCs w:val="24"/>
        </w:rPr>
      </w:pPr>
    </w:p>
    <w:p w14:paraId="3064FDF2" w14:textId="77777777" w:rsidR="001C792F" w:rsidRDefault="001C792F" w:rsidP="001C792F">
      <w:pPr>
        <w:spacing w:line="360" w:lineRule="auto"/>
        <w:rPr>
          <w:rFonts w:ascii="Times New Roman" w:hAnsi="Times New Roman" w:cs="Times New Roman"/>
          <w:sz w:val="24"/>
          <w:szCs w:val="24"/>
        </w:rPr>
      </w:pPr>
    </w:p>
    <w:p w14:paraId="2D6F0974" w14:textId="77777777" w:rsidR="001C792F" w:rsidRDefault="001C792F" w:rsidP="001C792F">
      <w:pPr>
        <w:spacing w:line="360" w:lineRule="auto"/>
        <w:rPr>
          <w:rFonts w:ascii="Times New Roman" w:hAnsi="Times New Roman" w:cs="Times New Roman"/>
          <w:sz w:val="24"/>
          <w:szCs w:val="24"/>
        </w:rPr>
      </w:pPr>
    </w:p>
    <w:p w14:paraId="17CA6722" w14:textId="77777777" w:rsidR="001C792F" w:rsidRDefault="001C792F" w:rsidP="001C792F">
      <w:pPr>
        <w:spacing w:line="360" w:lineRule="auto"/>
        <w:rPr>
          <w:rFonts w:ascii="Times New Roman" w:hAnsi="Times New Roman" w:cs="Times New Roman"/>
          <w:sz w:val="24"/>
          <w:szCs w:val="24"/>
        </w:rPr>
      </w:pPr>
    </w:p>
    <w:p w14:paraId="4AE33B79" w14:textId="045E20B1" w:rsidR="001C792F" w:rsidRDefault="001C792F" w:rsidP="001C792F">
      <w:pPr>
        <w:spacing w:line="360" w:lineRule="auto"/>
        <w:rPr>
          <w:rFonts w:ascii="Times New Roman" w:hAnsi="Times New Roman" w:cs="Times New Roman"/>
          <w:sz w:val="24"/>
          <w:szCs w:val="24"/>
        </w:rPr>
      </w:pPr>
    </w:p>
    <w:p w14:paraId="0A6D6CAC" w14:textId="2A18DD26" w:rsidR="001C792F" w:rsidRDefault="001C792F" w:rsidP="001C792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52448" behindDoc="0" locked="0" layoutInCell="1" allowOverlap="1" wp14:anchorId="2356934D" wp14:editId="77809D1D">
                <wp:simplePos x="0" y="0"/>
                <wp:positionH relativeFrom="column">
                  <wp:posOffset>657860</wp:posOffset>
                </wp:positionH>
                <wp:positionV relativeFrom="paragraph">
                  <wp:posOffset>54610</wp:posOffset>
                </wp:positionV>
                <wp:extent cx="450024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a:effectLst/>
                      </wps:spPr>
                      <wps:txbx>
                        <w:txbxContent>
                          <w:p w14:paraId="1E5779A2" w14:textId="791DE113" w:rsidR="000F3380" w:rsidRPr="001C792F" w:rsidRDefault="000F3380" w:rsidP="001C792F">
                            <w:pPr>
                              <w:pStyle w:val="Caption"/>
                              <w:jc w:val="center"/>
                              <w:rPr>
                                <w:rFonts w:ascii="Times New Roman" w:hAnsi="Times New Roman" w:cs="Times New Roman"/>
                                <w:noProof/>
                                <w:color w:val="auto"/>
                              </w:rPr>
                            </w:pPr>
                            <w:r w:rsidRPr="001C792F">
                              <w:rPr>
                                <w:rFonts w:ascii="Times New Roman" w:hAnsi="Times New Roman" w:cs="Times New Roman"/>
                                <w:b/>
                                <w:color w:val="auto"/>
                              </w:rPr>
                              <w:t>Figure 26</w:t>
                            </w:r>
                            <w:r w:rsidRPr="001C792F">
                              <w:rPr>
                                <w:rFonts w:ascii="Times New Roman" w:hAnsi="Times New Roman" w:cs="Times New Roman"/>
                                <w:color w:val="auto"/>
                              </w:rPr>
                              <w:t>: 3.2.3 - GUI Design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 o:spid="_x0000_s1052" type="#_x0000_t202" style="position:absolute;margin-left:51.8pt;margin-top:4.3pt;width:354.3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0NwIAAHUEAAAOAAAAZHJzL2Uyb0RvYy54bWysVMFu2zAMvQ/YPwi6L3ayJh2M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" stroked="f">
                <v:textbox style="mso-fit-shape-to-text:t" inset="0,0,0,0">
                  <w:txbxContent>
                    <w:p w14:paraId="1E5779A2" w14:textId="791DE113" w:rsidR="000F3380" w:rsidRPr="001C792F" w:rsidRDefault="000F3380" w:rsidP="001C792F">
                      <w:pPr>
                        <w:pStyle w:val="Caption"/>
                        <w:jc w:val="center"/>
                        <w:rPr>
                          <w:rFonts w:ascii="Times New Roman" w:hAnsi="Times New Roman" w:cs="Times New Roman"/>
                          <w:noProof/>
                          <w:color w:val="auto"/>
                        </w:rPr>
                      </w:pPr>
                      <w:r w:rsidRPr="001C792F">
                        <w:rPr>
                          <w:rFonts w:ascii="Times New Roman" w:hAnsi="Times New Roman" w:cs="Times New Roman"/>
                          <w:b/>
                          <w:color w:val="auto"/>
                        </w:rPr>
                        <w:t>Figure 26</w:t>
                      </w:r>
                      <w:r w:rsidRPr="001C792F">
                        <w:rPr>
                          <w:rFonts w:ascii="Times New Roman" w:hAnsi="Times New Roman" w:cs="Times New Roman"/>
                          <w:color w:val="auto"/>
                        </w:rPr>
                        <w:t>: 3.2.3 - GUI Design (Dashboard)</w:t>
                      </w:r>
                    </w:p>
                  </w:txbxContent>
                </v:textbox>
                <w10:wrap type="square"/>
              </v:shape>
            </w:pict>
          </mc:Fallback>
        </mc:AlternateContent>
      </w:r>
    </w:p>
    <w:p w14:paraId="3CAA5A50" w14:textId="77777777" w:rsidR="001C792F" w:rsidRDefault="001C792F" w:rsidP="001C792F">
      <w:pPr>
        <w:spacing w:line="360" w:lineRule="auto"/>
        <w:rPr>
          <w:rFonts w:ascii="Times New Roman" w:hAnsi="Times New Roman" w:cs="Times New Roman"/>
          <w:sz w:val="24"/>
          <w:szCs w:val="24"/>
        </w:rPr>
      </w:pPr>
    </w:p>
    <w:p w14:paraId="1C184AA9" w14:textId="77777777" w:rsidR="001C792F" w:rsidRDefault="001C792F" w:rsidP="001C792F">
      <w:pPr>
        <w:spacing w:line="360" w:lineRule="auto"/>
        <w:rPr>
          <w:rFonts w:ascii="Times New Roman" w:hAnsi="Times New Roman" w:cs="Times New Roman"/>
          <w:sz w:val="24"/>
          <w:szCs w:val="24"/>
        </w:rPr>
      </w:pPr>
    </w:p>
    <w:p w14:paraId="6AF5093D" w14:textId="77777777" w:rsidR="001C792F" w:rsidRDefault="001C792F" w:rsidP="001C792F">
      <w:pPr>
        <w:spacing w:line="360" w:lineRule="auto"/>
        <w:rPr>
          <w:rFonts w:ascii="Times New Roman" w:hAnsi="Times New Roman" w:cs="Times New Roman"/>
          <w:sz w:val="24"/>
          <w:szCs w:val="24"/>
        </w:rPr>
      </w:pPr>
    </w:p>
    <w:p w14:paraId="55704CD0" w14:textId="43F3213E" w:rsidR="001C792F" w:rsidRDefault="001C792F" w:rsidP="001C792F">
      <w:pPr>
        <w:spacing w:line="360" w:lineRule="auto"/>
        <w:rPr>
          <w:rFonts w:ascii="Times New Roman" w:hAnsi="Times New Roman" w:cs="Times New Roman"/>
          <w:sz w:val="24"/>
          <w:szCs w:val="24"/>
        </w:rPr>
      </w:pPr>
    </w:p>
    <w:p w14:paraId="503FB7E1" w14:textId="79161BE9" w:rsidR="001C792F" w:rsidRDefault="001C792F" w:rsidP="001C792F">
      <w:pPr>
        <w:spacing w:line="360" w:lineRule="auto"/>
        <w:rPr>
          <w:rFonts w:ascii="Times New Roman" w:hAnsi="Times New Roman" w:cs="Times New Roman"/>
          <w:sz w:val="24"/>
          <w:szCs w:val="24"/>
        </w:rPr>
      </w:pPr>
    </w:p>
    <w:p w14:paraId="377E174B" w14:textId="388E8457" w:rsidR="001C792F" w:rsidRDefault="001C792F" w:rsidP="001C792F">
      <w:pPr>
        <w:spacing w:line="360" w:lineRule="auto"/>
        <w:rPr>
          <w:rFonts w:ascii="Times New Roman" w:hAnsi="Times New Roman" w:cs="Times New Roman"/>
          <w:sz w:val="24"/>
          <w:szCs w:val="24"/>
        </w:rPr>
      </w:pPr>
      <w:r>
        <w:rPr>
          <w:noProof/>
        </w:rPr>
        <w:drawing>
          <wp:anchor distT="0" distB="0" distL="114300" distR="114300" simplePos="0" relativeHeight="251753472" behindDoc="0" locked="0" layoutInCell="1" allowOverlap="1" wp14:anchorId="6BF572A3" wp14:editId="5610FB2C">
            <wp:simplePos x="0" y="0"/>
            <wp:positionH relativeFrom="column">
              <wp:posOffset>-185420</wp:posOffset>
            </wp:positionH>
            <wp:positionV relativeFrom="paragraph">
              <wp:posOffset>74930</wp:posOffset>
            </wp:positionV>
            <wp:extent cx="6207760" cy="4662170"/>
            <wp:effectExtent l="0" t="8255" r="0" b="0"/>
            <wp:wrapSquare wrapText="bothSides"/>
            <wp:docPr id="78" name="Picture 78" descr="https://scontent.fmnl4-5.fna.fbcdn.net/v/t1.15752-9/39941014_299755380818309_6324267243744002048_n.png?_nc_cat=0&amp;oh=5033538ccc5af072e2d0f5ceff391fad&amp;oe=5BEEDD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mnl4-5.fna.fbcdn.net/v/t1.15752-9/39941014_299755380818309_6324267243744002048_n.png?_nc_cat=0&amp;oh=5033538ccc5af072e2d0f5ceff391fad&amp;oe=5BEEDDC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6207760" cy="466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068F1" w14:textId="6CDD9D82" w:rsidR="001C792F" w:rsidRDefault="001C792F" w:rsidP="001C792F">
      <w:pPr>
        <w:spacing w:line="360" w:lineRule="auto"/>
        <w:rPr>
          <w:rFonts w:ascii="Times New Roman" w:hAnsi="Times New Roman" w:cs="Times New Roman"/>
          <w:sz w:val="24"/>
          <w:szCs w:val="24"/>
        </w:rPr>
      </w:pPr>
    </w:p>
    <w:p w14:paraId="56D6D771" w14:textId="77777777" w:rsidR="001C792F" w:rsidRDefault="001C792F" w:rsidP="001C792F">
      <w:pPr>
        <w:spacing w:line="360" w:lineRule="auto"/>
        <w:rPr>
          <w:rFonts w:ascii="Times New Roman" w:hAnsi="Times New Roman" w:cs="Times New Roman"/>
          <w:sz w:val="24"/>
          <w:szCs w:val="24"/>
        </w:rPr>
      </w:pPr>
    </w:p>
    <w:p w14:paraId="0B13E77D" w14:textId="77777777" w:rsidR="001C792F" w:rsidRDefault="001C792F" w:rsidP="001C792F">
      <w:pPr>
        <w:spacing w:line="360" w:lineRule="auto"/>
        <w:rPr>
          <w:rFonts w:ascii="Times New Roman" w:hAnsi="Times New Roman" w:cs="Times New Roman"/>
          <w:sz w:val="24"/>
          <w:szCs w:val="24"/>
        </w:rPr>
      </w:pPr>
    </w:p>
    <w:p w14:paraId="15A46D4C" w14:textId="77777777" w:rsidR="001C792F" w:rsidRDefault="001C792F" w:rsidP="001C792F">
      <w:pPr>
        <w:spacing w:line="360" w:lineRule="auto"/>
        <w:rPr>
          <w:rFonts w:ascii="Times New Roman" w:hAnsi="Times New Roman" w:cs="Times New Roman"/>
          <w:sz w:val="24"/>
          <w:szCs w:val="24"/>
        </w:rPr>
      </w:pPr>
    </w:p>
    <w:p w14:paraId="6001A9A4" w14:textId="77777777" w:rsidR="001C792F" w:rsidRDefault="001C792F" w:rsidP="001C792F">
      <w:pPr>
        <w:spacing w:line="360" w:lineRule="auto"/>
        <w:rPr>
          <w:rFonts w:ascii="Times New Roman" w:hAnsi="Times New Roman" w:cs="Times New Roman"/>
          <w:sz w:val="24"/>
          <w:szCs w:val="24"/>
        </w:rPr>
      </w:pPr>
    </w:p>
    <w:p w14:paraId="3AD5D8C9" w14:textId="77777777" w:rsidR="001C792F" w:rsidRDefault="001C792F" w:rsidP="001C792F">
      <w:pPr>
        <w:spacing w:line="360" w:lineRule="auto"/>
        <w:rPr>
          <w:rFonts w:ascii="Times New Roman" w:hAnsi="Times New Roman" w:cs="Times New Roman"/>
          <w:sz w:val="24"/>
          <w:szCs w:val="24"/>
        </w:rPr>
      </w:pPr>
    </w:p>
    <w:p w14:paraId="38EA798D" w14:textId="77777777" w:rsidR="001C792F" w:rsidRDefault="001C792F" w:rsidP="001C792F">
      <w:pPr>
        <w:spacing w:line="360" w:lineRule="auto"/>
        <w:rPr>
          <w:rFonts w:ascii="Times New Roman" w:hAnsi="Times New Roman" w:cs="Times New Roman"/>
          <w:sz w:val="24"/>
          <w:szCs w:val="24"/>
        </w:rPr>
      </w:pPr>
    </w:p>
    <w:p w14:paraId="1645EA98" w14:textId="77777777" w:rsidR="001C792F" w:rsidRDefault="001C792F" w:rsidP="001C792F">
      <w:pPr>
        <w:spacing w:line="360" w:lineRule="auto"/>
        <w:rPr>
          <w:rFonts w:ascii="Times New Roman" w:hAnsi="Times New Roman" w:cs="Times New Roman"/>
          <w:sz w:val="24"/>
          <w:szCs w:val="24"/>
        </w:rPr>
      </w:pPr>
    </w:p>
    <w:p w14:paraId="134590EE" w14:textId="77777777" w:rsidR="001C792F" w:rsidRDefault="001C792F" w:rsidP="001C792F">
      <w:pPr>
        <w:spacing w:line="360" w:lineRule="auto"/>
        <w:rPr>
          <w:rFonts w:ascii="Times New Roman" w:hAnsi="Times New Roman" w:cs="Times New Roman"/>
          <w:sz w:val="24"/>
          <w:szCs w:val="24"/>
        </w:rPr>
      </w:pPr>
    </w:p>
    <w:p w14:paraId="6ED5A76A" w14:textId="77777777" w:rsidR="001C792F" w:rsidRDefault="001C792F" w:rsidP="001C792F">
      <w:pPr>
        <w:spacing w:line="360" w:lineRule="auto"/>
        <w:rPr>
          <w:rFonts w:ascii="Times New Roman" w:hAnsi="Times New Roman" w:cs="Times New Roman"/>
          <w:sz w:val="24"/>
          <w:szCs w:val="24"/>
        </w:rPr>
      </w:pPr>
    </w:p>
    <w:p w14:paraId="15848D1D" w14:textId="77777777" w:rsidR="001C792F" w:rsidRDefault="001C792F" w:rsidP="001C792F">
      <w:pPr>
        <w:spacing w:line="360" w:lineRule="auto"/>
        <w:rPr>
          <w:rFonts w:ascii="Times New Roman" w:hAnsi="Times New Roman" w:cs="Times New Roman"/>
          <w:sz w:val="24"/>
          <w:szCs w:val="24"/>
        </w:rPr>
      </w:pPr>
    </w:p>
    <w:p w14:paraId="192651E7" w14:textId="77777777" w:rsidR="001C792F" w:rsidRDefault="001C792F" w:rsidP="001C792F">
      <w:pPr>
        <w:spacing w:line="360" w:lineRule="auto"/>
        <w:rPr>
          <w:rFonts w:ascii="Times New Roman" w:hAnsi="Times New Roman" w:cs="Times New Roman"/>
          <w:sz w:val="24"/>
          <w:szCs w:val="24"/>
        </w:rPr>
      </w:pPr>
    </w:p>
    <w:p w14:paraId="6E20BF84" w14:textId="77777777" w:rsidR="001C792F" w:rsidRDefault="001C792F" w:rsidP="001C792F">
      <w:pPr>
        <w:spacing w:line="360" w:lineRule="auto"/>
        <w:rPr>
          <w:rFonts w:ascii="Times New Roman" w:hAnsi="Times New Roman" w:cs="Times New Roman"/>
          <w:sz w:val="24"/>
          <w:szCs w:val="24"/>
        </w:rPr>
      </w:pPr>
    </w:p>
    <w:p w14:paraId="7960186C" w14:textId="77777777" w:rsidR="001C792F" w:rsidRDefault="001C792F" w:rsidP="001C792F">
      <w:pPr>
        <w:spacing w:line="360" w:lineRule="auto"/>
        <w:rPr>
          <w:rFonts w:ascii="Times New Roman" w:hAnsi="Times New Roman" w:cs="Times New Roman"/>
          <w:sz w:val="24"/>
          <w:szCs w:val="24"/>
        </w:rPr>
      </w:pPr>
    </w:p>
    <w:p w14:paraId="7695CF9B" w14:textId="77777777" w:rsidR="001C792F" w:rsidRDefault="001C792F" w:rsidP="001C792F">
      <w:pPr>
        <w:spacing w:line="360" w:lineRule="auto"/>
        <w:rPr>
          <w:rFonts w:ascii="Times New Roman" w:hAnsi="Times New Roman" w:cs="Times New Roman"/>
          <w:sz w:val="24"/>
          <w:szCs w:val="24"/>
        </w:rPr>
      </w:pPr>
    </w:p>
    <w:p w14:paraId="6C4A6E8F" w14:textId="77777777" w:rsidR="001C792F" w:rsidRDefault="001C792F" w:rsidP="001C792F">
      <w:pPr>
        <w:spacing w:line="360" w:lineRule="auto"/>
        <w:rPr>
          <w:rFonts w:ascii="Times New Roman" w:hAnsi="Times New Roman" w:cs="Times New Roman"/>
          <w:sz w:val="24"/>
          <w:szCs w:val="24"/>
        </w:rPr>
      </w:pPr>
    </w:p>
    <w:p w14:paraId="7E804A86" w14:textId="77777777" w:rsidR="001C792F" w:rsidRDefault="001C792F" w:rsidP="001C792F">
      <w:pPr>
        <w:spacing w:line="360" w:lineRule="auto"/>
        <w:rPr>
          <w:rFonts w:ascii="Times New Roman" w:hAnsi="Times New Roman" w:cs="Times New Roman"/>
          <w:sz w:val="24"/>
          <w:szCs w:val="24"/>
        </w:rPr>
      </w:pPr>
    </w:p>
    <w:p w14:paraId="1AB7EA26" w14:textId="77777777" w:rsidR="001C792F" w:rsidRDefault="001C792F" w:rsidP="001C792F">
      <w:pPr>
        <w:spacing w:line="360" w:lineRule="auto"/>
        <w:rPr>
          <w:rFonts w:ascii="Times New Roman" w:hAnsi="Times New Roman" w:cs="Times New Roman"/>
          <w:sz w:val="24"/>
          <w:szCs w:val="24"/>
        </w:rPr>
      </w:pPr>
    </w:p>
    <w:p w14:paraId="1C9E63D6" w14:textId="77777777" w:rsidR="001C792F" w:rsidRDefault="001C792F" w:rsidP="001C792F">
      <w:pPr>
        <w:spacing w:line="360" w:lineRule="auto"/>
        <w:rPr>
          <w:rFonts w:ascii="Times New Roman" w:hAnsi="Times New Roman" w:cs="Times New Roman"/>
          <w:sz w:val="24"/>
          <w:szCs w:val="24"/>
        </w:rPr>
      </w:pPr>
    </w:p>
    <w:p w14:paraId="0368CCC8" w14:textId="69BE8806" w:rsidR="001C792F" w:rsidRDefault="001C792F" w:rsidP="001C792F">
      <w:pPr>
        <w:spacing w:line="360" w:lineRule="auto"/>
        <w:rPr>
          <w:rFonts w:ascii="Times New Roman" w:hAnsi="Times New Roman" w:cs="Times New Roman"/>
          <w:sz w:val="24"/>
          <w:szCs w:val="24"/>
        </w:rPr>
      </w:pPr>
    </w:p>
    <w:p w14:paraId="6684C56F" w14:textId="4D754B9C" w:rsidR="001C792F" w:rsidRDefault="001C792F" w:rsidP="001C792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73ADDDF3" wp14:editId="2DFBC5BD">
                <wp:simplePos x="0" y="0"/>
                <wp:positionH relativeFrom="column">
                  <wp:posOffset>720090</wp:posOffset>
                </wp:positionH>
                <wp:positionV relativeFrom="paragraph">
                  <wp:posOffset>171450</wp:posOffset>
                </wp:positionV>
                <wp:extent cx="435038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4350385" cy="635"/>
                        </a:xfrm>
                        <a:prstGeom prst="rect">
                          <a:avLst/>
                        </a:prstGeom>
                        <a:solidFill>
                          <a:prstClr val="white"/>
                        </a:solidFill>
                        <a:ln>
                          <a:noFill/>
                        </a:ln>
                        <a:effectLst/>
                      </wps:spPr>
                      <wps:txbx>
                        <w:txbxContent>
                          <w:p w14:paraId="0F329AF3" w14:textId="0AAA9576" w:rsidR="000F3380" w:rsidRPr="001C792F" w:rsidRDefault="000F3380" w:rsidP="001C792F">
                            <w:pPr>
                              <w:pStyle w:val="Caption"/>
                              <w:jc w:val="center"/>
                              <w:rPr>
                                <w:rFonts w:ascii="Times New Roman" w:hAnsi="Times New Roman" w:cs="Times New Roman"/>
                                <w:noProof/>
                                <w:color w:val="auto"/>
                              </w:rPr>
                            </w:pPr>
                            <w:r w:rsidRPr="001C792F">
                              <w:rPr>
                                <w:rFonts w:ascii="Times New Roman" w:hAnsi="Times New Roman" w:cs="Times New Roman"/>
                                <w:b/>
                                <w:color w:val="auto"/>
                              </w:rPr>
                              <w:t>Figure 27</w:t>
                            </w:r>
                            <w:r w:rsidRPr="001C792F">
                              <w:rPr>
                                <w:rFonts w:ascii="Times New Roman" w:hAnsi="Times New Roman" w:cs="Times New Roman"/>
                                <w:color w:val="auto"/>
                              </w:rPr>
                              <w:t>: 3.2.3 - GUI Design (Announcement)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9" o:spid="_x0000_s1053" type="#_x0000_t202" style="position:absolute;margin-left:56.7pt;margin-top:13.5pt;width:342.5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" stroked="f">
                <v:textbox style="mso-fit-shape-to-text:t" inset="0,0,0,0">
                  <w:txbxContent>
                    <w:p w14:paraId="0F329AF3" w14:textId="0AAA9576" w:rsidR="000F3380" w:rsidRPr="001C792F" w:rsidRDefault="000F3380" w:rsidP="001C792F">
                      <w:pPr>
                        <w:pStyle w:val="Caption"/>
                        <w:jc w:val="center"/>
                        <w:rPr>
                          <w:rFonts w:ascii="Times New Roman" w:hAnsi="Times New Roman" w:cs="Times New Roman"/>
                          <w:noProof/>
                          <w:color w:val="auto"/>
                        </w:rPr>
                      </w:pPr>
                      <w:r w:rsidRPr="001C792F">
                        <w:rPr>
                          <w:rFonts w:ascii="Times New Roman" w:hAnsi="Times New Roman" w:cs="Times New Roman"/>
                          <w:b/>
                          <w:color w:val="auto"/>
                        </w:rPr>
                        <w:t>Figure 27</w:t>
                      </w:r>
                      <w:r w:rsidRPr="001C792F">
                        <w:rPr>
                          <w:rFonts w:ascii="Times New Roman" w:hAnsi="Times New Roman" w:cs="Times New Roman"/>
                          <w:color w:val="auto"/>
                        </w:rPr>
                        <w:t>: 3.2.3 - GUI Design (Announcement)</w:t>
                      </w:r>
                    </w:p>
                  </w:txbxContent>
                </v:textbox>
                <w10:wrap type="square"/>
              </v:shape>
            </w:pict>
          </mc:Fallback>
        </mc:AlternateContent>
      </w:r>
    </w:p>
    <w:p w14:paraId="0E9716AF" w14:textId="77777777" w:rsidR="001C792F" w:rsidRDefault="001C792F" w:rsidP="001C792F">
      <w:pPr>
        <w:spacing w:line="360" w:lineRule="auto"/>
        <w:rPr>
          <w:rFonts w:ascii="Times New Roman" w:hAnsi="Times New Roman" w:cs="Times New Roman"/>
          <w:sz w:val="24"/>
          <w:szCs w:val="24"/>
        </w:rPr>
      </w:pPr>
    </w:p>
    <w:p w14:paraId="554DE581" w14:textId="77777777" w:rsidR="001C792F" w:rsidRDefault="001C792F" w:rsidP="001C792F">
      <w:pPr>
        <w:spacing w:line="360" w:lineRule="auto"/>
        <w:rPr>
          <w:rFonts w:ascii="Times New Roman" w:hAnsi="Times New Roman" w:cs="Times New Roman"/>
          <w:sz w:val="24"/>
          <w:szCs w:val="24"/>
        </w:rPr>
      </w:pPr>
    </w:p>
    <w:p w14:paraId="3162C4F7" w14:textId="77777777" w:rsidR="001C792F" w:rsidRDefault="001C792F" w:rsidP="001C792F">
      <w:pPr>
        <w:spacing w:line="360" w:lineRule="auto"/>
        <w:rPr>
          <w:rFonts w:ascii="Times New Roman" w:hAnsi="Times New Roman" w:cs="Times New Roman"/>
          <w:sz w:val="24"/>
          <w:szCs w:val="24"/>
        </w:rPr>
      </w:pPr>
    </w:p>
    <w:p w14:paraId="4D348AC3" w14:textId="77777777" w:rsidR="001C792F" w:rsidRDefault="001C792F" w:rsidP="001C792F">
      <w:pPr>
        <w:spacing w:line="360" w:lineRule="auto"/>
        <w:rPr>
          <w:rFonts w:ascii="Times New Roman" w:hAnsi="Times New Roman" w:cs="Times New Roman"/>
          <w:sz w:val="24"/>
          <w:szCs w:val="24"/>
        </w:rPr>
      </w:pPr>
    </w:p>
    <w:p w14:paraId="73BC2BD6" w14:textId="77777777" w:rsidR="001C792F" w:rsidRDefault="001C792F" w:rsidP="001C792F">
      <w:pPr>
        <w:spacing w:line="360" w:lineRule="auto"/>
        <w:rPr>
          <w:rFonts w:ascii="Times New Roman" w:hAnsi="Times New Roman" w:cs="Times New Roman"/>
          <w:sz w:val="24"/>
          <w:szCs w:val="24"/>
        </w:rPr>
      </w:pPr>
    </w:p>
    <w:p w14:paraId="14EA9825" w14:textId="77777777" w:rsidR="001C792F" w:rsidRDefault="001C792F" w:rsidP="001C792F">
      <w:pPr>
        <w:spacing w:line="360" w:lineRule="auto"/>
        <w:rPr>
          <w:rFonts w:ascii="Times New Roman" w:hAnsi="Times New Roman" w:cs="Times New Roman"/>
          <w:sz w:val="24"/>
          <w:szCs w:val="24"/>
        </w:rPr>
      </w:pPr>
    </w:p>
    <w:p w14:paraId="06DB9066" w14:textId="77777777" w:rsidR="001C792F" w:rsidRDefault="001C792F" w:rsidP="001C792F">
      <w:pPr>
        <w:spacing w:line="360" w:lineRule="auto"/>
        <w:rPr>
          <w:rFonts w:ascii="Times New Roman" w:hAnsi="Times New Roman" w:cs="Times New Roman"/>
          <w:sz w:val="24"/>
          <w:szCs w:val="24"/>
        </w:rPr>
      </w:pPr>
    </w:p>
    <w:p w14:paraId="303F3B13" w14:textId="544BAB63" w:rsidR="001C792F" w:rsidRDefault="00A876BD" w:rsidP="001C792F">
      <w:pPr>
        <w:spacing w:line="360" w:lineRule="auto"/>
        <w:rPr>
          <w:rFonts w:ascii="Times New Roman" w:hAnsi="Times New Roman" w:cs="Times New Roman"/>
          <w:sz w:val="24"/>
          <w:szCs w:val="24"/>
        </w:rPr>
      </w:pPr>
      <w:r>
        <w:rPr>
          <w:noProof/>
        </w:rPr>
        <w:drawing>
          <wp:anchor distT="0" distB="0" distL="114300" distR="114300" simplePos="0" relativeHeight="251756544" behindDoc="0" locked="0" layoutInCell="1" allowOverlap="1" wp14:anchorId="37268079" wp14:editId="35717D41">
            <wp:simplePos x="0" y="0"/>
            <wp:positionH relativeFrom="column">
              <wp:posOffset>-163195</wp:posOffset>
            </wp:positionH>
            <wp:positionV relativeFrom="paragraph">
              <wp:posOffset>196850</wp:posOffset>
            </wp:positionV>
            <wp:extent cx="6207760" cy="4521835"/>
            <wp:effectExtent l="4762" t="0" r="7303" b="7302"/>
            <wp:wrapSquare wrapText="bothSides"/>
            <wp:docPr id="80" name="Picture 80" descr="https://scontent.fmnl4-5.fna.fbcdn.net/v/t1.15752-9/39984528_374148176749991_5692982913239351296_n.png?_nc_cat=0&amp;oh=612bdae3502239aec8450a8cba5641af&amp;oe=5C2E3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mnl4-5.fna.fbcdn.net/v/t1.15752-9/39984528_374148176749991_5692982913239351296_n.png?_nc_cat=0&amp;oh=612bdae3502239aec8450a8cba5641af&amp;oe=5C2E3A2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6207760" cy="4521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A0D37" w14:textId="2DDCDA08" w:rsidR="001C792F" w:rsidRDefault="001C792F" w:rsidP="001C792F">
      <w:pPr>
        <w:spacing w:line="360" w:lineRule="auto"/>
        <w:rPr>
          <w:rFonts w:ascii="Times New Roman" w:hAnsi="Times New Roman" w:cs="Times New Roman"/>
          <w:sz w:val="24"/>
          <w:szCs w:val="24"/>
        </w:rPr>
      </w:pPr>
    </w:p>
    <w:p w14:paraId="5669AB21" w14:textId="693E9145" w:rsidR="001C792F" w:rsidRDefault="001C792F" w:rsidP="001C792F">
      <w:pPr>
        <w:spacing w:line="360" w:lineRule="auto"/>
        <w:rPr>
          <w:rFonts w:ascii="Times New Roman" w:hAnsi="Times New Roman" w:cs="Times New Roman"/>
          <w:sz w:val="24"/>
          <w:szCs w:val="24"/>
        </w:rPr>
      </w:pPr>
    </w:p>
    <w:p w14:paraId="2ED6FB03" w14:textId="76F7DB13" w:rsidR="001C792F" w:rsidRDefault="001C792F" w:rsidP="001C792F">
      <w:pPr>
        <w:spacing w:line="360" w:lineRule="auto"/>
        <w:rPr>
          <w:rFonts w:ascii="Times New Roman" w:hAnsi="Times New Roman" w:cs="Times New Roman"/>
          <w:sz w:val="24"/>
          <w:szCs w:val="24"/>
        </w:rPr>
      </w:pPr>
    </w:p>
    <w:p w14:paraId="08687CC2" w14:textId="14A0A8AA" w:rsidR="001C792F" w:rsidRDefault="001C792F" w:rsidP="001C792F">
      <w:pPr>
        <w:spacing w:line="360" w:lineRule="auto"/>
        <w:rPr>
          <w:rFonts w:ascii="Times New Roman" w:hAnsi="Times New Roman" w:cs="Times New Roman"/>
          <w:sz w:val="24"/>
          <w:szCs w:val="24"/>
        </w:rPr>
      </w:pPr>
    </w:p>
    <w:p w14:paraId="2B86C9B6" w14:textId="24EE2B05" w:rsidR="001C792F" w:rsidRDefault="001C792F" w:rsidP="001C792F">
      <w:pPr>
        <w:spacing w:line="360" w:lineRule="auto"/>
        <w:rPr>
          <w:rFonts w:ascii="Times New Roman" w:hAnsi="Times New Roman" w:cs="Times New Roman"/>
          <w:sz w:val="24"/>
          <w:szCs w:val="24"/>
        </w:rPr>
      </w:pPr>
    </w:p>
    <w:p w14:paraId="6CF51D89" w14:textId="77777777" w:rsidR="001C792F" w:rsidRDefault="001C792F" w:rsidP="001C792F">
      <w:pPr>
        <w:spacing w:line="360" w:lineRule="auto"/>
        <w:rPr>
          <w:rFonts w:ascii="Times New Roman" w:hAnsi="Times New Roman" w:cs="Times New Roman"/>
          <w:sz w:val="24"/>
          <w:szCs w:val="24"/>
        </w:rPr>
      </w:pPr>
    </w:p>
    <w:p w14:paraId="127B097B" w14:textId="77777777" w:rsidR="001C792F" w:rsidRDefault="001C792F" w:rsidP="001C792F">
      <w:pPr>
        <w:spacing w:line="360" w:lineRule="auto"/>
        <w:rPr>
          <w:rFonts w:ascii="Times New Roman" w:hAnsi="Times New Roman" w:cs="Times New Roman"/>
          <w:sz w:val="24"/>
          <w:szCs w:val="24"/>
        </w:rPr>
      </w:pPr>
    </w:p>
    <w:p w14:paraId="15277F24" w14:textId="77777777" w:rsidR="001C792F" w:rsidRDefault="001C792F" w:rsidP="001C792F">
      <w:pPr>
        <w:spacing w:line="360" w:lineRule="auto"/>
        <w:rPr>
          <w:rFonts w:ascii="Times New Roman" w:hAnsi="Times New Roman" w:cs="Times New Roman"/>
          <w:sz w:val="24"/>
          <w:szCs w:val="24"/>
        </w:rPr>
      </w:pPr>
    </w:p>
    <w:p w14:paraId="2745382F" w14:textId="77777777" w:rsidR="001C792F" w:rsidRDefault="001C792F" w:rsidP="001C792F">
      <w:pPr>
        <w:spacing w:line="360" w:lineRule="auto"/>
        <w:rPr>
          <w:rFonts w:ascii="Times New Roman" w:hAnsi="Times New Roman" w:cs="Times New Roman"/>
          <w:sz w:val="24"/>
          <w:szCs w:val="24"/>
        </w:rPr>
      </w:pPr>
    </w:p>
    <w:p w14:paraId="25892E14" w14:textId="77777777" w:rsidR="001C792F" w:rsidRDefault="001C792F" w:rsidP="001C792F">
      <w:pPr>
        <w:spacing w:line="360" w:lineRule="auto"/>
        <w:rPr>
          <w:rFonts w:ascii="Times New Roman" w:hAnsi="Times New Roman" w:cs="Times New Roman"/>
          <w:sz w:val="24"/>
          <w:szCs w:val="24"/>
        </w:rPr>
      </w:pPr>
    </w:p>
    <w:p w14:paraId="1AB9884A" w14:textId="77777777" w:rsidR="001C792F" w:rsidRDefault="001C792F" w:rsidP="001C792F">
      <w:pPr>
        <w:spacing w:line="360" w:lineRule="auto"/>
        <w:rPr>
          <w:rFonts w:ascii="Times New Roman" w:hAnsi="Times New Roman" w:cs="Times New Roman"/>
          <w:sz w:val="24"/>
          <w:szCs w:val="24"/>
        </w:rPr>
      </w:pPr>
    </w:p>
    <w:p w14:paraId="5AAE3C3F" w14:textId="77777777" w:rsidR="001C792F" w:rsidRDefault="001C792F" w:rsidP="001C792F">
      <w:pPr>
        <w:spacing w:line="360" w:lineRule="auto"/>
        <w:rPr>
          <w:rFonts w:ascii="Times New Roman" w:hAnsi="Times New Roman" w:cs="Times New Roman"/>
          <w:sz w:val="24"/>
          <w:szCs w:val="24"/>
        </w:rPr>
      </w:pPr>
    </w:p>
    <w:p w14:paraId="694A3405" w14:textId="77777777" w:rsidR="001C792F" w:rsidRDefault="001C792F" w:rsidP="001C792F">
      <w:pPr>
        <w:spacing w:line="360" w:lineRule="auto"/>
        <w:rPr>
          <w:rFonts w:ascii="Times New Roman" w:hAnsi="Times New Roman" w:cs="Times New Roman"/>
          <w:sz w:val="24"/>
          <w:szCs w:val="24"/>
        </w:rPr>
      </w:pPr>
    </w:p>
    <w:p w14:paraId="5EBA9CAD" w14:textId="77777777" w:rsidR="001C792F" w:rsidRDefault="001C792F" w:rsidP="001C792F">
      <w:pPr>
        <w:spacing w:line="360" w:lineRule="auto"/>
        <w:rPr>
          <w:rFonts w:ascii="Times New Roman" w:hAnsi="Times New Roman" w:cs="Times New Roman"/>
          <w:sz w:val="24"/>
          <w:szCs w:val="24"/>
        </w:rPr>
      </w:pPr>
    </w:p>
    <w:p w14:paraId="3819722A" w14:textId="77777777" w:rsidR="001C792F" w:rsidRDefault="001C792F" w:rsidP="001C792F">
      <w:pPr>
        <w:spacing w:line="360" w:lineRule="auto"/>
        <w:rPr>
          <w:rFonts w:ascii="Times New Roman" w:hAnsi="Times New Roman" w:cs="Times New Roman"/>
          <w:sz w:val="24"/>
          <w:szCs w:val="24"/>
        </w:rPr>
      </w:pPr>
    </w:p>
    <w:p w14:paraId="433D7C84" w14:textId="77777777" w:rsidR="001C792F" w:rsidRDefault="001C792F" w:rsidP="001C792F">
      <w:pPr>
        <w:spacing w:line="360" w:lineRule="auto"/>
        <w:rPr>
          <w:rFonts w:ascii="Times New Roman" w:hAnsi="Times New Roman" w:cs="Times New Roman"/>
          <w:sz w:val="24"/>
          <w:szCs w:val="24"/>
        </w:rPr>
      </w:pPr>
    </w:p>
    <w:p w14:paraId="28DEA3D4" w14:textId="77777777" w:rsidR="001C792F" w:rsidRDefault="001C792F" w:rsidP="001C792F">
      <w:pPr>
        <w:spacing w:line="360" w:lineRule="auto"/>
        <w:rPr>
          <w:rFonts w:ascii="Times New Roman" w:hAnsi="Times New Roman" w:cs="Times New Roman"/>
          <w:sz w:val="24"/>
          <w:szCs w:val="24"/>
        </w:rPr>
      </w:pPr>
    </w:p>
    <w:p w14:paraId="003FC79F" w14:textId="77777777" w:rsidR="001C792F" w:rsidRDefault="001C792F" w:rsidP="001C792F">
      <w:pPr>
        <w:spacing w:line="360" w:lineRule="auto"/>
        <w:rPr>
          <w:rFonts w:ascii="Times New Roman" w:hAnsi="Times New Roman" w:cs="Times New Roman"/>
          <w:sz w:val="24"/>
          <w:szCs w:val="24"/>
        </w:rPr>
      </w:pPr>
    </w:p>
    <w:p w14:paraId="29D9DCCE" w14:textId="77777777" w:rsidR="001C792F" w:rsidRDefault="001C792F" w:rsidP="001C792F">
      <w:pPr>
        <w:spacing w:line="360" w:lineRule="auto"/>
        <w:rPr>
          <w:rFonts w:ascii="Times New Roman" w:hAnsi="Times New Roman" w:cs="Times New Roman"/>
          <w:sz w:val="24"/>
          <w:szCs w:val="24"/>
        </w:rPr>
      </w:pPr>
    </w:p>
    <w:p w14:paraId="25F88D9A" w14:textId="77777777" w:rsidR="001C792F" w:rsidRDefault="001C792F" w:rsidP="001C792F">
      <w:pPr>
        <w:spacing w:line="360" w:lineRule="auto"/>
        <w:rPr>
          <w:rFonts w:ascii="Times New Roman" w:hAnsi="Times New Roman" w:cs="Times New Roman"/>
          <w:sz w:val="24"/>
          <w:szCs w:val="24"/>
        </w:rPr>
      </w:pPr>
    </w:p>
    <w:p w14:paraId="4B5D08BD" w14:textId="210A660D" w:rsidR="001C792F" w:rsidRDefault="001C792F" w:rsidP="001C792F">
      <w:pPr>
        <w:spacing w:line="360" w:lineRule="auto"/>
        <w:rPr>
          <w:rFonts w:ascii="Times New Roman" w:hAnsi="Times New Roman" w:cs="Times New Roman"/>
          <w:sz w:val="24"/>
          <w:szCs w:val="24"/>
        </w:rPr>
      </w:pPr>
    </w:p>
    <w:p w14:paraId="4B25128D" w14:textId="26F9C895" w:rsidR="001C792F" w:rsidRDefault="002B0529" w:rsidP="001C792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2E192D3C" wp14:editId="578EDE05">
                <wp:simplePos x="0" y="0"/>
                <wp:positionH relativeFrom="column">
                  <wp:posOffset>679450</wp:posOffset>
                </wp:positionH>
                <wp:positionV relativeFrom="paragraph">
                  <wp:posOffset>53340</wp:posOffset>
                </wp:positionV>
                <wp:extent cx="452183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4521835" cy="635"/>
                        </a:xfrm>
                        <a:prstGeom prst="rect">
                          <a:avLst/>
                        </a:prstGeom>
                        <a:solidFill>
                          <a:prstClr val="white"/>
                        </a:solidFill>
                        <a:ln>
                          <a:noFill/>
                        </a:ln>
                        <a:effectLst/>
                      </wps:spPr>
                      <wps:txbx>
                        <w:txbxContent>
                          <w:p w14:paraId="59AF004D" w14:textId="2D101CD7"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28</w:t>
                            </w:r>
                            <w:r w:rsidRPr="002B0529">
                              <w:rPr>
                                <w:rFonts w:ascii="Times New Roman" w:hAnsi="Times New Roman" w:cs="Times New Roman"/>
                                <w:color w:val="auto"/>
                              </w:rPr>
                              <w:t>: 3.2.3- GUI D</w:t>
                            </w:r>
                            <w:r>
                              <w:rPr>
                                <w:rFonts w:ascii="Times New Roman" w:hAnsi="Times New Roman" w:cs="Times New Roman"/>
                                <w:color w:val="auto"/>
                              </w:rPr>
                              <w:t>esign</w:t>
                            </w:r>
                            <w:r w:rsidRPr="002B0529">
                              <w:rPr>
                                <w:rFonts w:ascii="Times New Roman" w:hAnsi="Times New Roman" w:cs="Times New Roman"/>
                                <w:color w:val="auto"/>
                              </w:rPr>
                              <w:t xml:space="preserve"> (Edit Announcement)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8" o:spid="_x0000_s1054" type="#_x0000_t202" style="position:absolute;margin-left:53.5pt;margin-top:4.2pt;width:356.0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nANQIAAHUEAAAOAAAAZHJzL2Uyb0RvYy54bWysVFFv2jAQfp+0/2D5fQTYWr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" stroked="f">
                <v:textbox style="mso-fit-shape-to-text:t" inset="0,0,0,0">
                  <w:txbxContent>
                    <w:p w14:paraId="59AF004D" w14:textId="2D101CD7"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28</w:t>
                      </w:r>
                      <w:r w:rsidRPr="002B0529">
                        <w:rPr>
                          <w:rFonts w:ascii="Times New Roman" w:hAnsi="Times New Roman" w:cs="Times New Roman"/>
                          <w:color w:val="auto"/>
                        </w:rPr>
                        <w:t>: 3.2.3- GUI D</w:t>
                      </w:r>
                      <w:r>
                        <w:rPr>
                          <w:rFonts w:ascii="Times New Roman" w:hAnsi="Times New Roman" w:cs="Times New Roman"/>
                          <w:color w:val="auto"/>
                        </w:rPr>
                        <w:t>esign</w:t>
                      </w:r>
                      <w:r w:rsidRPr="002B0529">
                        <w:rPr>
                          <w:rFonts w:ascii="Times New Roman" w:hAnsi="Times New Roman" w:cs="Times New Roman"/>
                          <w:color w:val="auto"/>
                        </w:rPr>
                        <w:t xml:space="preserve"> (Edit Announcement)</w:t>
                      </w:r>
                    </w:p>
                  </w:txbxContent>
                </v:textbox>
                <w10:wrap type="square"/>
              </v:shape>
            </w:pict>
          </mc:Fallback>
        </mc:AlternateContent>
      </w:r>
    </w:p>
    <w:p w14:paraId="68458788" w14:textId="77777777" w:rsidR="001C792F" w:rsidRDefault="001C792F" w:rsidP="001C792F">
      <w:pPr>
        <w:spacing w:line="360" w:lineRule="auto"/>
        <w:rPr>
          <w:rFonts w:ascii="Times New Roman" w:hAnsi="Times New Roman" w:cs="Times New Roman"/>
          <w:sz w:val="24"/>
          <w:szCs w:val="24"/>
        </w:rPr>
      </w:pPr>
    </w:p>
    <w:p w14:paraId="4E6D6437" w14:textId="3E5B23F0" w:rsidR="001C792F" w:rsidRDefault="001C792F" w:rsidP="001C792F">
      <w:pPr>
        <w:spacing w:line="360" w:lineRule="auto"/>
        <w:rPr>
          <w:rFonts w:ascii="Times New Roman" w:hAnsi="Times New Roman" w:cs="Times New Roman"/>
          <w:sz w:val="24"/>
          <w:szCs w:val="24"/>
        </w:rPr>
      </w:pPr>
    </w:p>
    <w:p w14:paraId="497E84BB" w14:textId="10E565F5" w:rsidR="001C792F" w:rsidRDefault="002B0529">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6000" behindDoc="0" locked="0" layoutInCell="1" allowOverlap="1" wp14:anchorId="4B851E2D" wp14:editId="6D0C9AB2">
                <wp:simplePos x="0" y="0"/>
                <wp:positionH relativeFrom="column">
                  <wp:posOffset>704215</wp:posOffset>
                </wp:positionH>
                <wp:positionV relativeFrom="paragraph">
                  <wp:posOffset>6796405</wp:posOffset>
                </wp:positionV>
                <wp:extent cx="446405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a:effectLst/>
                      </wps:spPr>
                      <wps:txbx>
                        <w:txbxContent>
                          <w:p w14:paraId="3D6395AB" w14:textId="2EE9ECBB"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29</w:t>
                            </w:r>
                            <w:r w:rsidRPr="002B0529">
                              <w:rPr>
                                <w:rFonts w:ascii="Times New Roman" w:hAnsi="Times New Roman" w:cs="Times New Roman"/>
                                <w:color w:val="auto"/>
                              </w:rPr>
                              <w:t>: 3.2.3 - GUI Design (Create Announcement)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9" o:spid="_x0000_s1055" type="#_x0000_t202" style="position:absolute;margin-left:55.45pt;margin-top:535.15pt;width:351.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crNQIAAHUEAAAOAAAAZHJzL2Uyb0RvYy54bWysVFFv2jAQfp+0/2D5fQQYRW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" stroked="f">
                <v:textbox style="mso-fit-shape-to-text:t" inset="0,0,0,0">
                  <w:txbxContent>
                    <w:p w14:paraId="3D6395AB" w14:textId="2EE9ECBB"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29</w:t>
                      </w:r>
                      <w:r w:rsidRPr="002B0529">
                        <w:rPr>
                          <w:rFonts w:ascii="Times New Roman" w:hAnsi="Times New Roman" w:cs="Times New Roman"/>
                          <w:color w:val="auto"/>
                        </w:rPr>
                        <w:t>: 3.2.3 - GUI Design (Create Announcement)</w:t>
                      </w:r>
                    </w:p>
                  </w:txbxContent>
                </v:textbox>
                <w10:wrap type="square"/>
              </v:shape>
            </w:pict>
          </mc:Fallback>
        </mc:AlternateContent>
      </w:r>
      <w:r w:rsidR="00A876BD">
        <w:rPr>
          <w:noProof/>
        </w:rPr>
        <w:drawing>
          <wp:anchor distT="0" distB="0" distL="114300" distR="114300" simplePos="0" relativeHeight="251757568" behindDoc="0" locked="0" layoutInCell="1" allowOverlap="1" wp14:anchorId="5C9D20C2" wp14:editId="3FB8BDF4">
            <wp:simplePos x="0" y="0"/>
            <wp:positionH relativeFrom="column">
              <wp:posOffset>-103505</wp:posOffset>
            </wp:positionH>
            <wp:positionV relativeFrom="paragraph">
              <wp:posOffset>1261745</wp:posOffset>
            </wp:positionV>
            <wp:extent cx="6080125" cy="4464050"/>
            <wp:effectExtent l="7938" t="0" r="4762" b="4763"/>
            <wp:wrapSquare wrapText="bothSides"/>
            <wp:docPr id="81" name="Picture 81" descr="https://scontent.fmnl4-5.fna.fbcdn.net/v/t1.15752-9/39948947_329161104489918_1307888344167874560_n.png?_nc_cat=0&amp;oh=99e361afbffd462ab8621bf9a23b836e&amp;oe=5C02E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mnl4-5.fna.fbcdn.net/v/t1.15752-9/39948947_329161104489918_1307888344167874560_n.png?_nc_cat=0&amp;oh=99e361afbffd462ab8621bf9a23b836e&amp;oe=5C02EA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6080125" cy="446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0883AB9C" w14:textId="53E770CA" w:rsidR="001C792F" w:rsidRDefault="001C792F" w:rsidP="001C792F">
      <w:pPr>
        <w:spacing w:line="360" w:lineRule="auto"/>
        <w:rPr>
          <w:rFonts w:ascii="Times New Roman" w:hAnsi="Times New Roman" w:cs="Times New Roman"/>
          <w:sz w:val="24"/>
          <w:szCs w:val="24"/>
        </w:rPr>
      </w:pPr>
    </w:p>
    <w:p w14:paraId="1217292E" w14:textId="1BF89347" w:rsidR="001C792F" w:rsidRDefault="002B0529">
      <w:pPr>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A36D280" wp14:editId="382A187D">
                <wp:simplePos x="0" y="0"/>
                <wp:positionH relativeFrom="column">
                  <wp:posOffset>603250</wp:posOffset>
                </wp:positionH>
                <wp:positionV relativeFrom="paragraph">
                  <wp:posOffset>6614795</wp:posOffset>
                </wp:positionV>
                <wp:extent cx="4619625" cy="635"/>
                <wp:effectExtent l="0" t="0" r="9525" b="0"/>
                <wp:wrapSquare wrapText="bothSides"/>
                <wp:docPr id="100" name="Text Box 100"/>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14:paraId="4A8EE780" w14:textId="4538BB7A"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30</w:t>
                            </w:r>
                            <w:r w:rsidRPr="002B0529">
                              <w:rPr>
                                <w:rFonts w:ascii="Times New Roman" w:hAnsi="Times New Roman" w:cs="Times New Roman"/>
                                <w:color w:val="auto"/>
                              </w:rPr>
                              <w:t>: 3.2.3 - GUI Design (Announcement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 o:spid="_x0000_s1056" type="#_x0000_t202" style="position:absolute;margin-left:47.5pt;margin-top:520.85pt;width:363.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" stroked="f">
                <v:textbox style="mso-fit-shape-to-text:t" inset="0,0,0,0">
                  <w:txbxContent>
                    <w:p w14:paraId="4A8EE780" w14:textId="4538BB7A"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30</w:t>
                      </w:r>
                      <w:r w:rsidRPr="002B0529">
                        <w:rPr>
                          <w:rFonts w:ascii="Times New Roman" w:hAnsi="Times New Roman" w:cs="Times New Roman"/>
                          <w:color w:val="auto"/>
                        </w:rPr>
                        <w:t>: 3.2.3 - GUI Design (Announcement Post)</w:t>
                      </w:r>
                    </w:p>
                  </w:txbxContent>
                </v:textbox>
                <w10:wrap type="square"/>
              </v:shape>
            </w:pict>
          </mc:Fallback>
        </mc:AlternateContent>
      </w:r>
      <w:r w:rsidR="00A876BD">
        <w:rPr>
          <w:noProof/>
        </w:rPr>
        <w:drawing>
          <wp:anchor distT="0" distB="0" distL="114300" distR="114300" simplePos="0" relativeHeight="251758592" behindDoc="0" locked="0" layoutInCell="1" allowOverlap="1" wp14:anchorId="53824867" wp14:editId="51455DE1">
            <wp:simplePos x="0" y="0"/>
            <wp:positionH relativeFrom="column">
              <wp:posOffset>-237490</wp:posOffset>
            </wp:positionH>
            <wp:positionV relativeFrom="paragraph">
              <wp:posOffset>937260</wp:posOffset>
            </wp:positionV>
            <wp:extent cx="6301105" cy="4619625"/>
            <wp:effectExtent l="2540" t="0" r="6985" b="6985"/>
            <wp:wrapSquare wrapText="bothSides"/>
            <wp:docPr id="82" name="Picture 82" descr="https://scontent.fmnl4-5.fna.fbcdn.net/v/t1.15752-9/40017333_225985228073275_2830285896471805952_n.png?_nc_cat=0&amp;oh=f90a6f5a1012a1290ae5989144ee7712&amp;oe=5BF79C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mnl4-5.fna.fbcdn.net/v/t1.15752-9/40017333_225985228073275_2830285896471805952_n.png?_nc_cat=0&amp;oh=f90a6f5a1012a1290ae5989144ee7712&amp;oe=5BF79C9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6301105"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20B9522F" w14:textId="7DF92BC9" w:rsidR="001C792F" w:rsidRDefault="001C792F" w:rsidP="001C792F">
      <w:pPr>
        <w:spacing w:line="360" w:lineRule="auto"/>
        <w:rPr>
          <w:rFonts w:ascii="Times New Roman" w:hAnsi="Times New Roman" w:cs="Times New Roman"/>
          <w:sz w:val="24"/>
          <w:szCs w:val="24"/>
        </w:rPr>
      </w:pPr>
    </w:p>
    <w:p w14:paraId="7C1437E6" w14:textId="519272C8" w:rsidR="001C792F" w:rsidRDefault="002B0529">
      <w:pPr>
        <w:rPr>
          <w:rFonts w:ascii="Times New Roman" w:hAnsi="Times New Roman" w:cs="Times New Roman"/>
          <w:sz w:val="24"/>
          <w:szCs w:val="24"/>
        </w:rPr>
      </w:pPr>
      <w:r>
        <w:rPr>
          <w:noProof/>
        </w:rPr>
        <mc:AlternateContent>
          <mc:Choice Requires="wps">
            <w:drawing>
              <wp:anchor distT="0" distB="0" distL="114300" distR="114300" simplePos="0" relativeHeight="251780096" behindDoc="0" locked="0" layoutInCell="1" allowOverlap="1" wp14:anchorId="7A4A46AF" wp14:editId="1533C62C">
                <wp:simplePos x="0" y="0"/>
                <wp:positionH relativeFrom="column">
                  <wp:posOffset>629920</wp:posOffset>
                </wp:positionH>
                <wp:positionV relativeFrom="paragraph">
                  <wp:posOffset>6638290</wp:posOffset>
                </wp:positionV>
                <wp:extent cx="459486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a:effectLst/>
                      </wps:spPr>
                      <wps:txbx>
                        <w:txbxContent>
                          <w:p w14:paraId="46A63D22" w14:textId="2D645FCE"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31</w:t>
                            </w:r>
                            <w:r w:rsidRPr="002B0529">
                              <w:rPr>
                                <w:rFonts w:ascii="Times New Roman" w:hAnsi="Times New Roman" w:cs="Times New Roman"/>
                                <w:color w:val="auto"/>
                              </w:rPr>
                              <w:t>: 3.2.3 - GUI Design (Contact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1" o:spid="_x0000_s1057" type="#_x0000_t202" style="position:absolute;margin-left:49.6pt;margin-top:522.7pt;width:361.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" stroked="f">
                <v:textbox style="mso-fit-shape-to-text:t" inset="0,0,0,0">
                  <w:txbxContent>
                    <w:p w14:paraId="46A63D22" w14:textId="2D645FCE"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31</w:t>
                      </w:r>
                      <w:r w:rsidRPr="002B0529">
                        <w:rPr>
                          <w:rFonts w:ascii="Times New Roman" w:hAnsi="Times New Roman" w:cs="Times New Roman"/>
                          <w:color w:val="auto"/>
                        </w:rPr>
                        <w:t>: 3.2.3 - GUI Design (Contact Information)</w:t>
                      </w:r>
                    </w:p>
                  </w:txbxContent>
                </v:textbox>
                <w10:wrap type="square"/>
              </v:shape>
            </w:pict>
          </mc:Fallback>
        </mc:AlternateContent>
      </w:r>
      <w:r w:rsidR="00CD4B90">
        <w:rPr>
          <w:noProof/>
        </w:rPr>
        <w:drawing>
          <wp:anchor distT="0" distB="0" distL="114300" distR="114300" simplePos="0" relativeHeight="251759616" behindDoc="0" locked="0" layoutInCell="1" allowOverlap="1" wp14:anchorId="161A2805" wp14:editId="63020C31">
            <wp:simplePos x="0" y="0"/>
            <wp:positionH relativeFrom="column">
              <wp:posOffset>-200660</wp:posOffset>
            </wp:positionH>
            <wp:positionV relativeFrom="paragraph">
              <wp:posOffset>949960</wp:posOffset>
            </wp:positionV>
            <wp:extent cx="6256020" cy="4594860"/>
            <wp:effectExtent l="0" t="7620" r="3810" b="3810"/>
            <wp:wrapSquare wrapText="bothSides"/>
            <wp:docPr id="85" name="Picture 85" descr="https://scontent.fmnl4-5.fna.fbcdn.net/v/t1.15752-9/40049815_462621480901233_4467541517199736832_n.png?_nc_cat=0&amp;oh=1367dc5ee79b395fb37e6611c3fd118b&amp;oe=5BFB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mnl4-5.fna.fbcdn.net/v/t1.15752-9/40049815_462621480901233_4467541517199736832_n.png?_nc_cat=0&amp;oh=1367dc5ee79b395fb37e6611c3fd118b&amp;oe=5BFB25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6256020" cy="459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3FC605A3" w14:textId="13F030B5" w:rsidR="001C792F" w:rsidRDefault="001C792F" w:rsidP="001C792F">
      <w:pPr>
        <w:spacing w:line="360" w:lineRule="auto"/>
        <w:rPr>
          <w:rFonts w:ascii="Times New Roman" w:hAnsi="Times New Roman" w:cs="Times New Roman"/>
          <w:sz w:val="24"/>
          <w:szCs w:val="24"/>
        </w:rPr>
      </w:pPr>
    </w:p>
    <w:p w14:paraId="0C155C93" w14:textId="2C41A86E" w:rsidR="001C792F" w:rsidRDefault="002B0529">
      <w:pPr>
        <w:rPr>
          <w:rFonts w:ascii="Times New Roman" w:hAnsi="Times New Roman" w:cs="Times New Roman"/>
          <w:sz w:val="24"/>
          <w:szCs w:val="24"/>
        </w:rPr>
      </w:pPr>
      <w:r>
        <w:rPr>
          <w:noProof/>
        </w:rPr>
        <mc:AlternateContent>
          <mc:Choice Requires="wps">
            <w:drawing>
              <wp:anchor distT="0" distB="0" distL="114300" distR="114300" simplePos="0" relativeHeight="251782144" behindDoc="0" locked="0" layoutInCell="1" allowOverlap="1" wp14:anchorId="6DE75CAC" wp14:editId="22F4F78E">
                <wp:simplePos x="0" y="0"/>
                <wp:positionH relativeFrom="column">
                  <wp:posOffset>692150</wp:posOffset>
                </wp:positionH>
                <wp:positionV relativeFrom="paragraph">
                  <wp:posOffset>6604635</wp:posOffset>
                </wp:positionV>
                <wp:extent cx="449961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14:paraId="11536803" w14:textId="4F6FF233"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32</w:t>
                            </w:r>
                            <w:r w:rsidRPr="002B0529">
                              <w:rPr>
                                <w:rFonts w:ascii="Times New Roman" w:hAnsi="Times New Roman" w:cs="Times New Roman"/>
                                <w:color w:val="auto"/>
                              </w:rPr>
                              <w:t>: 3.2.3 - GUI Design (Titles)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2" o:spid="_x0000_s1058" type="#_x0000_t202" style="position:absolute;margin-left:54.5pt;margin-top:520.05pt;width:354.3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" stroked="f">
                <v:textbox style="mso-fit-shape-to-text:t" inset="0,0,0,0">
                  <w:txbxContent>
                    <w:p w14:paraId="11536803" w14:textId="4F6FF233"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32</w:t>
                      </w:r>
                      <w:r w:rsidRPr="002B0529">
                        <w:rPr>
                          <w:rFonts w:ascii="Times New Roman" w:hAnsi="Times New Roman" w:cs="Times New Roman"/>
                          <w:color w:val="auto"/>
                        </w:rPr>
                        <w:t>: 3.2.3 - GUI Design (Titles)</w:t>
                      </w:r>
                    </w:p>
                  </w:txbxContent>
                </v:textbox>
                <w10:wrap type="square"/>
              </v:shape>
            </w:pict>
          </mc:Fallback>
        </mc:AlternateContent>
      </w:r>
      <w:r w:rsidR="00CD4B90">
        <w:rPr>
          <w:noProof/>
        </w:rPr>
        <w:drawing>
          <wp:anchor distT="0" distB="0" distL="114300" distR="114300" simplePos="0" relativeHeight="251760640" behindDoc="0" locked="0" layoutInCell="1" allowOverlap="1" wp14:anchorId="3DF6C29F" wp14:editId="67D24F4C">
            <wp:simplePos x="0" y="0"/>
            <wp:positionH relativeFrom="column">
              <wp:posOffset>-168910</wp:posOffset>
            </wp:positionH>
            <wp:positionV relativeFrom="paragraph">
              <wp:posOffset>1015365</wp:posOffset>
            </wp:positionV>
            <wp:extent cx="6222365" cy="4499610"/>
            <wp:effectExtent l="4128" t="0" r="0" b="0"/>
            <wp:wrapSquare wrapText="bothSides"/>
            <wp:docPr id="86" name="Picture 86" descr="https://scontent.fmnl4-5.fna.fbcdn.net/v/t1.15752-9/40039562_686211318419687_579302276896653312_n.png?_nc_cat=0&amp;oh=4b54fc7a0926808bc43351cd58d0fd6e&amp;oe=5BF6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mnl4-5.fna.fbcdn.net/v/t1.15752-9/40039562_686211318419687_579302276896653312_n.png?_nc_cat=0&amp;oh=4b54fc7a0926808bc43351cd58d0fd6e&amp;oe=5BF681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6222365" cy="449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674A5CB5" w14:textId="5F5EE948" w:rsidR="001C792F" w:rsidRDefault="001C792F" w:rsidP="001C792F">
      <w:pPr>
        <w:spacing w:line="360" w:lineRule="auto"/>
        <w:rPr>
          <w:rFonts w:ascii="Times New Roman" w:hAnsi="Times New Roman" w:cs="Times New Roman"/>
          <w:sz w:val="24"/>
          <w:szCs w:val="24"/>
        </w:rPr>
      </w:pPr>
    </w:p>
    <w:p w14:paraId="70A07502" w14:textId="2CBAD780" w:rsidR="001C792F" w:rsidRDefault="002B0529">
      <w:pPr>
        <w:rPr>
          <w:rFonts w:ascii="Times New Roman" w:hAnsi="Times New Roman" w:cs="Times New Roman"/>
          <w:sz w:val="24"/>
          <w:szCs w:val="24"/>
        </w:rPr>
      </w:pPr>
      <w:r>
        <w:rPr>
          <w:noProof/>
        </w:rPr>
        <mc:AlternateContent>
          <mc:Choice Requires="wps">
            <w:drawing>
              <wp:anchor distT="0" distB="0" distL="114300" distR="114300" simplePos="0" relativeHeight="251784192" behindDoc="0" locked="0" layoutInCell="1" allowOverlap="1" wp14:anchorId="16EA1A80" wp14:editId="0B88126B">
                <wp:simplePos x="0" y="0"/>
                <wp:positionH relativeFrom="column">
                  <wp:posOffset>629920</wp:posOffset>
                </wp:positionH>
                <wp:positionV relativeFrom="paragraph">
                  <wp:posOffset>6768465</wp:posOffset>
                </wp:positionV>
                <wp:extent cx="454152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4541520" cy="635"/>
                        </a:xfrm>
                        <a:prstGeom prst="rect">
                          <a:avLst/>
                        </a:prstGeom>
                        <a:solidFill>
                          <a:prstClr val="white"/>
                        </a:solidFill>
                        <a:ln>
                          <a:noFill/>
                        </a:ln>
                        <a:effectLst/>
                      </wps:spPr>
                      <wps:txbx>
                        <w:txbxContent>
                          <w:p w14:paraId="41E4AA40" w14:textId="15BB6E82"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33</w:t>
                            </w:r>
                            <w:r w:rsidRPr="002B0529">
                              <w:rPr>
                                <w:rFonts w:ascii="Times New Roman" w:hAnsi="Times New Roman" w:cs="Times New Roman"/>
                                <w:color w:val="auto"/>
                              </w:rPr>
                              <w:t>: 3.2.3 - GUI Design (Pending Sponsors)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 o:spid="_x0000_s1059" type="#_x0000_t202" style="position:absolute;margin-left:49.6pt;margin-top:532.95pt;width:357.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" stroked="f">
                <v:textbox style="mso-fit-shape-to-text:t" inset="0,0,0,0">
                  <w:txbxContent>
                    <w:p w14:paraId="41E4AA40" w14:textId="15BB6E82"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33</w:t>
                      </w:r>
                      <w:r w:rsidRPr="002B0529">
                        <w:rPr>
                          <w:rFonts w:ascii="Times New Roman" w:hAnsi="Times New Roman" w:cs="Times New Roman"/>
                          <w:color w:val="auto"/>
                        </w:rPr>
                        <w:t>: 3.2.3 - GUI Design (Pending Sponsors)</w:t>
                      </w:r>
                    </w:p>
                  </w:txbxContent>
                </v:textbox>
                <w10:wrap type="square"/>
              </v:shape>
            </w:pict>
          </mc:Fallback>
        </mc:AlternateContent>
      </w:r>
      <w:r w:rsidR="00CD4B90">
        <w:rPr>
          <w:noProof/>
        </w:rPr>
        <w:drawing>
          <wp:anchor distT="0" distB="0" distL="114300" distR="114300" simplePos="0" relativeHeight="251761664" behindDoc="0" locked="0" layoutInCell="1" allowOverlap="1" wp14:anchorId="1AE27D3B" wp14:editId="18BEEEC1">
            <wp:simplePos x="0" y="0"/>
            <wp:positionH relativeFrom="column">
              <wp:posOffset>-299720</wp:posOffset>
            </wp:positionH>
            <wp:positionV relativeFrom="paragraph">
              <wp:posOffset>1091565</wp:posOffset>
            </wp:positionV>
            <wp:extent cx="6400800" cy="4541520"/>
            <wp:effectExtent l="0" t="3810" r="0" b="0"/>
            <wp:wrapSquare wrapText="bothSides"/>
            <wp:docPr id="87" name="Picture 87" descr="https://scontent.fmnl4-5.fna.fbcdn.net/v/t1.15752-9/39978165_1882407405401039_7111310375714291712_n.png?_nc_cat=0&amp;oh=702daf59a283bdf6a106d6cdeb84c5af&amp;oe=5BF3F4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mnl4-5.fna.fbcdn.net/v/t1.15752-9/39978165_1882407405401039_7111310375714291712_n.png?_nc_cat=0&amp;oh=702daf59a283bdf6a106d6cdeb84c5af&amp;oe=5BF3F48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6400800" cy="454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70EFFDF4" w14:textId="0D34EEAC" w:rsidR="001C792F" w:rsidRDefault="001C792F" w:rsidP="001C792F">
      <w:pPr>
        <w:spacing w:line="360" w:lineRule="auto"/>
        <w:rPr>
          <w:rFonts w:ascii="Times New Roman" w:hAnsi="Times New Roman" w:cs="Times New Roman"/>
          <w:sz w:val="24"/>
          <w:szCs w:val="24"/>
        </w:rPr>
      </w:pPr>
    </w:p>
    <w:p w14:paraId="3FD57404" w14:textId="3ED22139" w:rsidR="001C792F" w:rsidRDefault="002B0529">
      <w:pPr>
        <w:rPr>
          <w:rFonts w:ascii="Times New Roman" w:hAnsi="Times New Roman" w:cs="Times New Roman"/>
          <w:sz w:val="24"/>
          <w:szCs w:val="24"/>
        </w:rPr>
      </w:pPr>
      <w:r>
        <w:rPr>
          <w:noProof/>
        </w:rPr>
        <mc:AlternateContent>
          <mc:Choice Requires="wps">
            <w:drawing>
              <wp:anchor distT="0" distB="0" distL="114300" distR="114300" simplePos="0" relativeHeight="251786240" behindDoc="0" locked="0" layoutInCell="1" allowOverlap="1" wp14:anchorId="1E516478" wp14:editId="180A596B">
                <wp:simplePos x="0" y="0"/>
                <wp:positionH relativeFrom="column">
                  <wp:posOffset>624840</wp:posOffset>
                </wp:positionH>
                <wp:positionV relativeFrom="paragraph">
                  <wp:posOffset>6720840</wp:posOffset>
                </wp:positionV>
                <wp:extent cx="4528820" cy="635"/>
                <wp:effectExtent l="0" t="0" r="5080" b="0"/>
                <wp:wrapSquare wrapText="bothSides"/>
                <wp:docPr id="104" name="Text Box 104"/>
                <wp:cNvGraphicFramePr/>
                <a:graphic xmlns:a="http://schemas.openxmlformats.org/drawingml/2006/main">
                  <a:graphicData uri="http://schemas.microsoft.com/office/word/2010/wordprocessingShape">
                    <wps:wsp>
                      <wps:cNvSpPr txBox="1"/>
                      <wps:spPr>
                        <a:xfrm>
                          <a:off x="0" y="0"/>
                          <a:ext cx="4528820" cy="635"/>
                        </a:xfrm>
                        <a:prstGeom prst="rect">
                          <a:avLst/>
                        </a:prstGeom>
                        <a:solidFill>
                          <a:prstClr val="white"/>
                        </a:solidFill>
                        <a:ln>
                          <a:noFill/>
                        </a:ln>
                        <a:effectLst/>
                      </wps:spPr>
                      <wps:txbx>
                        <w:txbxContent>
                          <w:p w14:paraId="7CEE6CBB" w14:textId="38D3004D"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34</w:t>
                            </w:r>
                            <w:r w:rsidRPr="002B0529">
                              <w:rPr>
                                <w:rFonts w:ascii="Times New Roman" w:hAnsi="Times New Roman" w:cs="Times New Roman"/>
                                <w:color w:val="auto"/>
                              </w:rPr>
                              <w:t>: 3.2.3 - GUI Design (Personal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60" type="#_x0000_t202" style="position:absolute;margin-left:49.2pt;margin-top:529.2pt;width:356.6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" stroked="f">
                <v:textbox style="mso-fit-shape-to-text:t" inset="0,0,0,0">
                  <w:txbxContent>
                    <w:p w14:paraId="7CEE6CBB" w14:textId="38D3004D"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34</w:t>
                      </w:r>
                      <w:r w:rsidRPr="002B0529">
                        <w:rPr>
                          <w:rFonts w:ascii="Times New Roman" w:hAnsi="Times New Roman" w:cs="Times New Roman"/>
                          <w:color w:val="auto"/>
                        </w:rPr>
                        <w:t>: 3.2.3 - GUI Design (Personal Information)</w:t>
                      </w:r>
                    </w:p>
                  </w:txbxContent>
                </v:textbox>
                <w10:wrap type="square"/>
              </v:shape>
            </w:pict>
          </mc:Fallback>
        </mc:AlternateContent>
      </w:r>
      <w:r w:rsidR="00CD4B90">
        <w:rPr>
          <w:noProof/>
        </w:rPr>
        <w:drawing>
          <wp:anchor distT="0" distB="0" distL="114300" distR="114300" simplePos="0" relativeHeight="251762688" behindDoc="0" locked="0" layoutInCell="1" allowOverlap="1" wp14:anchorId="15DCB527" wp14:editId="6AFC27F1">
            <wp:simplePos x="0" y="0"/>
            <wp:positionH relativeFrom="column">
              <wp:posOffset>-269875</wp:posOffset>
            </wp:positionH>
            <wp:positionV relativeFrom="paragraph">
              <wp:posOffset>1091565</wp:posOffset>
            </wp:positionV>
            <wp:extent cx="6318250" cy="4528820"/>
            <wp:effectExtent l="0" t="635" r="5715" b="5715"/>
            <wp:wrapSquare wrapText="bothSides"/>
            <wp:docPr id="88" name="Picture 88" descr="https://scontent.fmnl4-5.fna.fbcdn.net/v/t1.15752-9/39931600_471425249990515_6972975822776827904_n.png?_nc_cat=0&amp;oh=62369b38349ce6666ae430eaf1565a36&amp;oe=5C040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mnl4-5.fna.fbcdn.net/v/t1.15752-9/39931600_471425249990515_6972975822776827904_n.png?_nc_cat=0&amp;oh=62369b38349ce6666ae430eaf1565a36&amp;oe=5C04025B"/>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6318250" cy="452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179B95EF" w14:textId="30AD9E20" w:rsidR="001C792F" w:rsidRDefault="001C792F" w:rsidP="001C792F">
      <w:pPr>
        <w:spacing w:line="360" w:lineRule="auto"/>
        <w:rPr>
          <w:rFonts w:ascii="Times New Roman" w:hAnsi="Times New Roman" w:cs="Times New Roman"/>
          <w:sz w:val="24"/>
          <w:szCs w:val="24"/>
        </w:rPr>
      </w:pPr>
    </w:p>
    <w:p w14:paraId="2544837F" w14:textId="38A302F2" w:rsidR="001C792F" w:rsidRDefault="00436EB0">
      <w:pPr>
        <w:rPr>
          <w:rFonts w:ascii="Times New Roman" w:hAnsi="Times New Roman" w:cs="Times New Roman"/>
          <w:sz w:val="24"/>
          <w:szCs w:val="24"/>
        </w:rPr>
      </w:pPr>
      <w:r>
        <w:rPr>
          <w:noProof/>
        </w:rPr>
        <w:drawing>
          <wp:anchor distT="0" distB="0" distL="114300" distR="114300" simplePos="0" relativeHeight="251763712" behindDoc="0" locked="0" layoutInCell="1" allowOverlap="1" wp14:anchorId="2F27FC6D" wp14:editId="2B39F655">
            <wp:simplePos x="0" y="0"/>
            <wp:positionH relativeFrom="column">
              <wp:posOffset>-217805</wp:posOffset>
            </wp:positionH>
            <wp:positionV relativeFrom="paragraph">
              <wp:posOffset>1110615</wp:posOffset>
            </wp:positionV>
            <wp:extent cx="6329045" cy="4485640"/>
            <wp:effectExtent l="7303" t="0" r="2857" b="2858"/>
            <wp:wrapSquare wrapText="bothSides"/>
            <wp:docPr id="89" name="Picture 89" descr="https://scontent.fmnl4-5.fna.fbcdn.net/v/t1.15752-9/39953607_1875044519246552_543172384937476096_n.png?_nc_cat=0&amp;oh=32f6b38171bf3f9fc4e87710a7ffc75e&amp;oe=5C038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mnl4-5.fna.fbcdn.net/v/t1.15752-9/39953607_1875044519246552_543172384937476096_n.png?_nc_cat=0&amp;oh=32f6b38171bf3f9fc4e87710a7ffc75e&amp;oe=5C038F6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6329045" cy="448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529">
        <w:rPr>
          <w:noProof/>
        </w:rPr>
        <mc:AlternateContent>
          <mc:Choice Requires="wps">
            <w:drawing>
              <wp:anchor distT="0" distB="0" distL="114300" distR="114300" simplePos="0" relativeHeight="251788288" behindDoc="0" locked="0" layoutInCell="1" allowOverlap="1" wp14:anchorId="094AD0E8" wp14:editId="60B4E0BE">
                <wp:simplePos x="0" y="0"/>
                <wp:positionH relativeFrom="column">
                  <wp:posOffset>789305</wp:posOffset>
                </wp:positionH>
                <wp:positionV relativeFrom="paragraph">
                  <wp:posOffset>6736080</wp:posOffset>
                </wp:positionV>
                <wp:extent cx="430720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4307205" cy="635"/>
                        </a:xfrm>
                        <a:prstGeom prst="rect">
                          <a:avLst/>
                        </a:prstGeom>
                        <a:solidFill>
                          <a:prstClr val="white"/>
                        </a:solidFill>
                        <a:ln>
                          <a:noFill/>
                        </a:ln>
                        <a:effectLst/>
                      </wps:spPr>
                      <wps:txbx>
                        <w:txbxContent>
                          <w:p w14:paraId="283C5DFD" w14:textId="07F684FE"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35</w:t>
                            </w:r>
                            <w:r w:rsidRPr="002B0529">
                              <w:rPr>
                                <w:rFonts w:ascii="Times New Roman" w:hAnsi="Times New Roman" w:cs="Times New Roman"/>
                                <w:color w:val="auto"/>
                              </w:rPr>
                              <w:t>: 3.2.3 - GUI Design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 o:spid="_x0000_s1061" type="#_x0000_t202" style="position:absolute;margin-left:62.15pt;margin-top:530.4pt;width:339.1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" stroked="f">
                <v:textbox style="mso-fit-shape-to-text:t" inset="0,0,0,0">
                  <w:txbxContent>
                    <w:p w14:paraId="283C5DFD" w14:textId="07F684FE" w:rsidR="000F3380" w:rsidRPr="002B0529" w:rsidRDefault="000F3380" w:rsidP="002B0529">
                      <w:pPr>
                        <w:pStyle w:val="Caption"/>
                        <w:jc w:val="center"/>
                        <w:rPr>
                          <w:rFonts w:ascii="Times New Roman" w:hAnsi="Times New Roman" w:cs="Times New Roman"/>
                          <w:noProof/>
                          <w:color w:val="auto"/>
                        </w:rPr>
                      </w:pPr>
                      <w:r w:rsidRPr="002B0529">
                        <w:rPr>
                          <w:rFonts w:ascii="Times New Roman" w:hAnsi="Times New Roman" w:cs="Times New Roman"/>
                          <w:b/>
                          <w:color w:val="auto"/>
                        </w:rPr>
                        <w:t>Figure 35</w:t>
                      </w:r>
                      <w:r w:rsidRPr="002B0529">
                        <w:rPr>
                          <w:rFonts w:ascii="Times New Roman" w:hAnsi="Times New Roman" w:cs="Times New Roman"/>
                          <w:color w:val="auto"/>
                        </w:rPr>
                        <w:t>: 3.2.3 - GUI Design (Homepage)</w:t>
                      </w:r>
                    </w:p>
                  </w:txbxContent>
                </v:textbox>
                <w10:wrap type="square"/>
              </v:shape>
            </w:pict>
          </mc:Fallback>
        </mc:AlternateContent>
      </w:r>
      <w:r w:rsidR="001C792F">
        <w:rPr>
          <w:rFonts w:ascii="Times New Roman" w:hAnsi="Times New Roman" w:cs="Times New Roman"/>
          <w:sz w:val="24"/>
          <w:szCs w:val="24"/>
        </w:rPr>
        <w:br w:type="page"/>
      </w:r>
    </w:p>
    <w:p w14:paraId="2FECC28C" w14:textId="278F814A" w:rsidR="001C792F" w:rsidRDefault="001C792F" w:rsidP="001C792F">
      <w:pPr>
        <w:spacing w:line="360" w:lineRule="auto"/>
        <w:rPr>
          <w:rFonts w:ascii="Times New Roman" w:hAnsi="Times New Roman" w:cs="Times New Roman"/>
          <w:sz w:val="24"/>
          <w:szCs w:val="24"/>
        </w:rPr>
      </w:pPr>
    </w:p>
    <w:p w14:paraId="0B9CC433" w14:textId="203E6FA4" w:rsidR="001C792F" w:rsidRDefault="00436EB0">
      <w:pPr>
        <w:rPr>
          <w:rFonts w:ascii="Times New Roman" w:hAnsi="Times New Roman" w:cs="Times New Roman"/>
          <w:sz w:val="24"/>
          <w:szCs w:val="24"/>
        </w:rPr>
      </w:pPr>
      <w:r>
        <w:rPr>
          <w:noProof/>
        </w:rPr>
        <w:drawing>
          <wp:anchor distT="0" distB="0" distL="114300" distR="114300" simplePos="0" relativeHeight="251764736" behindDoc="0" locked="0" layoutInCell="1" allowOverlap="1" wp14:anchorId="4C925009" wp14:editId="3355187A">
            <wp:simplePos x="0" y="0"/>
            <wp:positionH relativeFrom="column">
              <wp:posOffset>-212090</wp:posOffset>
            </wp:positionH>
            <wp:positionV relativeFrom="paragraph">
              <wp:posOffset>996315</wp:posOffset>
            </wp:positionV>
            <wp:extent cx="6391910" cy="4551680"/>
            <wp:effectExtent l="5715" t="0" r="0" b="0"/>
            <wp:wrapSquare wrapText="bothSides"/>
            <wp:docPr id="90" name="Picture 90" descr="https://scontent.fmnl4-5.fna.fbcdn.net/v/t1.15752-9/39922632_238135336903820_5135985273389187072_n.png?_nc_cat=0&amp;oh=d7c01fcff546b70c4c1480c8ebebe6af&amp;oe=5C329E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mnl4-5.fna.fbcdn.net/v/t1.15752-9/39922632_238135336903820_5135985273389187072_n.png?_nc_cat=0&amp;oh=d7c01fcff546b70c4c1480c8ebebe6af&amp;oe=5C329EA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6391910" cy="455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529">
        <w:rPr>
          <w:noProof/>
        </w:rPr>
        <mc:AlternateContent>
          <mc:Choice Requires="wps">
            <w:drawing>
              <wp:anchor distT="0" distB="0" distL="114300" distR="114300" simplePos="0" relativeHeight="251790336" behindDoc="0" locked="0" layoutInCell="1" allowOverlap="1" wp14:anchorId="50DF0607" wp14:editId="164DAA77">
                <wp:simplePos x="0" y="0"/>
                <wp:positionH relativeFrom="column">
                  <wp:posOffset>661670</wp:posOffset>
                </wp:positionH>
                <wp:positionV relativeFrom="paragraph">
                  <wp:posOffset>6650990</wp:posOffset>
                </wp:positionV>
                <wp:extent cx="4551680" cy="635"/>
                <wp:effectExtent l="0" t="0" r="1270" b="0"/>
                <wp:wrapSquare wrapText="bothSides"/>
                <wp:docPr id="106" name="Text Box 106"/>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a:effectLst/>
                      </wps:spPr>
                      <wps:txbx>
                        <w:txbxContent>
                          <w:p w14:paraId="7852EE3D" w14:textId="6D883097" w:rsidR="000F3380" w:rsidRPr="002B0529" w:rsidRDefault="000F3380" w:rsidP="002B0529">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36</w:t>
                            </w:r>
                            <w:r w:rsidRPr="002B0529">
                              <w:rPr>
                                <w:rFonts w:ascii="Times New Roman" w:hAnsi="Times New Roman" w:cs="Times New Roman"/>
                                <w:color w:val="auto"/>
                              </w:rPr>
                              <w:t>: 3.2.3 - GUI Design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6" o:spid="_x0000_s1062" type="#_x0000_t202" style="position:absolute;margin-left:52.1pt;margin-top:523.7pt;width:358.4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" stroked="f">
                <v:textbox style="mso-fit-shape-to-text:t" inset="0,0,0,0">
                  <w:txbxContent>
                    <w:p w14:paraId="7852EE3D" w14:textId="6D883097" w:rsidR="000F3380" w:rsidRPr="002B0529" w:rsidRDefault="000F3380" w:rsidP="002B0529">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36</w:t>
                      </w:r>
                      <w:r w:rsidRPr="002B0529">
                        <w:rPr>
                          <w:rFonts w:ascii="Times New Roman" w:hAnsi="Times New Roman" w:cs="Times New Roman"/>
                          <w:color w:val="auto"/>
                        </w:rPr>
                        <w:t>: 3.2.3 - GUI Design (Homepage)</w:t>
                      </w:r>
                    </w:p>
                  </w:txbxContent>
                </v:textbox>
                <w10:wrap type="square"/>
              </v:shape>
            </w:pict>
          </mc:Fallback>
        </mc:AlternateContent>
      </w:r>
      <w:r w:rsidR="001C792F">
        <w:rPr>
          <w:rFonts w:ascii="Times New Roman" w:hAnsi="Times New Roman" w:cs="Times New Roman"/>
          <w:sz w:val="24"/>
          <w:szCs w:val="24"/>
        </w:rPr>
        <w:br w:type="page"/>
      </w:r>
    </w:p>
    <w:p w14:paraId="724BB022" w14:textId="7D9402BF" w:rsidR="001C792F" w:rsidRDefault="001C792F" w:rsidP="001C792F">
      <w:pPr>
        <w:spacing w:line="360" w:lineRule="auto"/>
        <w:rPr>
          <w:rFonts w:ascii="Times New Roman" w:hAnsi="Times New Roman" w:cs="Times New Roman"/>
          <w:sz w:val="24"/>
          <w:szCs w:val="24"/>
        </w:rPr>
      </w:pPr>
    </w:p>
    <w:p w14:paraId="7701C1B8" w14:textId="3661ADD2" w:rsidR="001C792F" w:rsidRDefault="00436EB0">
      <w:pPr>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6579E398" wp14:editId="17555D88">
            <wp:simplePos x="0" y="0"/>
            <wp:positionH relativeFrom="column">
              <wp:posOffset>-221615</wp:posOffset>
            </wp:positionH>
            <wp:positionV relativeFrom="paragraph">
              <wp:posOffset>1034415</wp:posOffset>
            </wp:positionV>
            <wp:extent cx="6353175" cy="4570730"/>
            <wp:effectExtent l="0" t="4127" r="5397" b="5398"/>
            <wp:wrapSquare wrapText="bothSides"/>
            <wp:docPr id="91" name="Picture 91" descr="https://scontent.fmnl4-5.fna.fbcdn.net/v/t1.15752-9/39979091_314867352423053_7352770967489216512_n.png?_nc_cat=0&amp;oh=5b41ba1909ca3e2a26c9adaade30744b&amp;oe=5BFBC9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fmnl4-5.fna.fbcdn.net/v/t1.15752-9/39979091_314867352423053_7352770967489216512_n.png?_nc_cat=0&amp;oh=5b41ba1909ca3e2a26c9adaade30744b&amp;oe=5BFBC9F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6353175" cy="4570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2384" behindDoc="0" locked="0" layoutInCell="1" allowOverlap="1" wp14:anchorId="70E7AF5E" wp14:editId="5C561506">
                <wp:simplePos x="0" y="0"/>
                <wp:positionH relativeFrom="column">
                  <wp:posOffset>679450</wp:posOffset>
                </wp:positionH>
                <wp:positionV relativeFrom="paragraph">
                  <wp:posOffset>6712585</wp:posOffset>
                </wp:positionV>
                <wp:extent cx="4474210" cy="635"/>
                <wp:effectExtent l="0" t="0" r="2540" b="0"/>
                <wp:wrapSquare wrapText="bothSides"/>
                <wp:docPr id="107" name="Text Box 107"/>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a:effectLst/>
                      </wps:spPr>
                      <wps:txbx>
                        <w:txbxContent>
                          <w:p w14:paraId="38D4B269" w14:textId="540027B8"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37</w:t>
                            </w:r>
                            <w:r w:rsidRPr="00436EB0">
                              <w:rPr>
                                <w:rFonts w:ascii="Times New Roman" w:hAnsi="Times New Roman" w:cs="Times New Roman"/>
                                <w:color w:val="auto"/>
                              </w:rPr>
                              <w:t>: 3.2.3 - GUI Design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7" o:spid="_x0000_s1063" type="#_x0000_t202" style="position:absolute;margin-left:53.5pt;margin-top:528.55pt;width:352.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" stroked="f">
                <v:textbox style="mso-fit-shape-to-text:t" inset="0,0,0,0">
                  <w:txbxContent>
                    <w:p w14:paraId="38D4B269" w14:textId="540027B8"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37</w:t>
                      </w:r>
                      <w:r w:rsidRPr="00436EB0">
                        <w:rPr>
                          <w:rFonts w:ascii="Times New Roman" w:hAnsi="Times New Roman" w:cs="Times New Roman"/>
                          <w:color w:val="auto"/>
                        </w:rPr>
                        <w:t>: 3.2.3 - GUI Design (Homepage)</w:t>
                      </w:r>
                    </w:p>
                  </w:txbxContent>
                </v:textbox>
                <w10:wrap type="square"/>
              </v:shape>
            </w:pict>
          </mc:Fallback>
        </mc:AlternateContent>
      </w:r>
      <w:r w:rsidR="001C792F">
        <w:rPr>
          <w:rFonts w:ascii="Times New Roman" w:hAnsi="Times New Roman" w:cs="Times New Roman"/>
          <w:sz w:val="24"/>
          <w:szCs w:val="24"/>
        </w:rPr>
        <w:br w:type="page"/>
      </w:r>
    </w:p>
    <w:p w14:paraId="31CA7F0D" w14:textId="193BC37F" w:rsidR="001C792F" w:rsidRDefault="001C792F" w:rsidP="001C792F">
      <w:pPr>
        <w:spacing w:line="360" w:lineRule="auto"/>
        <w:rPr>
          <w:rFonts w:ascii="Times New Roman" w:hAnsi="Times New Roman" w:cs="Times New Roman"/>
          <w:sz w:val="24"/>
          <w:szCs w:val="24"/>
        </w:rPr>
      </w:pPr>
    </w:p>
    <w:p w14:paraId="589A04D2" w14:textId="2D301AC7" w:rsidR="001C792F" w:rsidRDefault="00436EB0">
      <w:pPr>
        <w:rPr>
          <w:rFonts w:ascii="Times New Roman" w:hAnsi="Times New Roman" w:cs="Times New Roman"/>
          <w:sz w:val="24"/>
          <w:szCs w:val="24"/>
        </w:rPr>
      </w:pPr>
      <w:r>
        <w:rPr>
          <w:noProof/>
        </w:rPr>
        <w:drawing>
          <wp:anchor distT="0" distB="0" distL="114300" distR="114300" simplePos="0" relativeHeight="251766784" behindDoc="0" locked="0" layoutInCell="1" allowOverlap="1" wp14:anchorId="1B5324DE" wp14:editId="40ACEE37">
            <wp:simplePos x="0" y="0"/>
            <wp:positionH relativeFrom="column">
              <wp:posOffset>-252095</wp:posOffset>
            </wp:positionH>
            <wp:positionV relativeFrom="paragraph">
              <wp:posOffset>1088390</wp:posOffset>
            </wp:positionV>
            <wp:extent cx="6471285" cy="4488815"/>
            <wp:effectExtent l="635" t="0" r="6350" b="6350"/>
            <wp:wrapSquare wrapText="bothSides"/>
            <wp:docPr id="92" name="Picture 92" descr="https://scontent.fmnl4-5.fna.fbcdn.net/v/t1.15752-9/39919952_302994767173378_5271134820313858048_n.png?_nc_cat=0&amp;oh=1ae5137e7ad37af6cadff4a035e49bd8&amp;oe=5C33E4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fmnl4-5.fna.fbcdn.net/v/t1.15752-9/39919952_302994767173378_5271134820313858048_n.png?_nc_cat=0&amp;oh=1ae5137e7ad37af6cadff4a035e49bd8&amp;oe=5C33E4E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6471285" cy="4488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52881680" wp14:editId="297FFED0">
                <wp:simplePos x="0" y="0"/>
                <wp:positionH relativeFrom="column">
                  <wp:posOffset>744855</wp:posOffset>
                </wp:positionH>
                <wp:positionV relativeFrom="paragraph">
                  <wp:posOffset>6757670</wp:posOffset>
                </wp:positionV>
                <wp:extent cx="4403090"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a:effectLst/>
                      </wps:spPr>
                      <wps:txbx>
                        <w:txbxContent>
                          <w:p w14:paraId="7E2D2719" w14:textId="01664564"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38</w:t>
                            </w:r>
                            <w:r w:rsidRPr="00436EB0">
                              <w:rPr>
                                <w:rFonts w:ascii="Times New Roman" w:hAnsi="Times New Roman" w:cs="Times New Roman"/>
                                <w:color w:val="auto"/>
                              </w:rPr>
                              <w:t>: 3.2.3 - GUI Design (Homepage Announcement)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8" o:spid="_x0000_s1064" type="#_x0000_t202" style="position:absolute;margin-left:58.65pt;margin-top:532.1pt;width:346.7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" stroked="f">
                <v:textbox style="mso-fit-shape-to-text:t" inset="0,0,0,0">
                  <w:txbxContent>
                    <w:p w14:paraId="7E2D2719" w14:textId="01664564"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38</w:t>
                      </w:r>
                      <w:r w:rsidRPr="00436EB0">
                        <w:rPr>
                          <w:rFonts w:ascii="Times New Roman" w:hAnsi="Times New Roman" w:cs="Times New Roman"/>
                          <w:color w:val="auto"/>
                        </w:rPr>
                        <w:t>: 3.2.3 - GUI Design (Homepage Announcement)</w:t>
                      </w:r>
                    </w:p>
                  </w:txbxContent>
                </v:textbox>
                <w10:wrap type="square"/>
              </v:shape>
            </w:pict>
          </mc:Fallback>
        </mc:AlternateContent>
      </w:r>
      <w:r w:rsidR="001C792F">
        <w:rPr>
          <w:rFonts w:ascii="Times New Roman" w:hAnsi="Times New Roman" w:cs="Times New Roman"/>
          <w:sz w:val="24"/>
          <w:szCs w:val="24"/>
        </w:rPr>
        <w:br w:type="page"/>
      </w:r>
    </w:p>
    <w:p w14:paraId="7EC40C0C" w14:textId="1DDF850A" w:rsidR="001C792F" w:rsidRDefault="001C792F" w:rsidP="001C792F">
      <w:pPr>
        <w:spacing w:line="360" w:lineRule="auto"/>
        <w:rPr>
          <w:rFonts w:ascii="Times New Roman" w:hAnsi="Times New Roman" w:cs="Times New Roman"/>
          <w:sz w:val="24"/>
          <w:szCs w:val="24"/>
        </w:rPr>
      </w:pPr>
    </w:p>
    <w:p w14:paraId="07D7FD93" w14:textId="0D873054" w:rsidR="001C792F" w:rsidRDefault="00436EB0">
      <w:pPr>
        <w:rPr>
          <w:rFonts w:ascii="Times New Roman" w:hAnsi="Times New Roman" w:cs="Times New Roman"/>
          <w:sz w:val="24"/>
          <w:szCs w:val="24"/>
        </w:rPr>
      </w:pPr>
      <w:r>
        <w:rPr>
          <w:noProof/>
        </w:rPr>
        <w:drawing>
          <wp:anchor distT="0" distB="0" distL="114300" distR="114300" simplePos="0" relativeHeight="251767808" behindDoc="0" locked="0" layoutInCell="1" allowOverlap="1" wp14:anchorId="77C3F3A6" wp14:editId="454434C6">
            <wp:simplePos x="0" y="0"/>
            <wp:positionH relativeFrom="column">
              <wp:posOffset>-244475</wp:posOffset>
            </wp:positionH>
            <wp:positionV relativeFrom="paragraph">
              <wp:posOffset>974090</wp:posOffset>
            </wp:positionV>
            <wp:extent cx="6406515" cy="4586605"/>
            <wp:effectExtent l="0" t="4445" r="8890" b="8890"/>
            <wp:wrapSquare wrapText="bothSides"/>
            <wp:docPr id="93" name="Picture 93" descr="https://scontent.fmnl4-5.fna.fbcdn.net/v/t1.15752-9/39945239_2032243506835675_2589300779051384832_n.png?_nc_cat=0&amp;oh=d91b258358acd2ea4b5ad7dcb2f84892&amp;oe=5BFBF9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mnl4-5.fna.fbcdn.net/v/t1.15752-9/39945239_2032243506835675_2589300779051384832_n.png?_nc_cat=0&amp;oh=d91b258358acd2ea4b5ad7dcb2f84892&amp;oe=5BFBF99B"/>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6406515" cy="4586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1B0DAF46" wp14:editId="1655B6B3">
                <wp:simplePos x="0" y="0"/>
                <wp:positionH relativeFrom="column">
                  <wp:posOffset>663575</wp:posOffset>
                </wp:positionH>
                <wp:positionV relativeFrom="paragraph">
                  <wp:posOffset>6666865</wp:posOffset>
                </wp:positionV>
                <wp:extent cx="4503420"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a:effectLst/>
                      </wps:spPr>
                      <wps:txbx>
                        <w:txbxContent>
                          <w:p w14:paraId="2855021E" w14:textId="16392D2F"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39</w:t>
                            </w:r>
                            <w:r w:rsidRPr="00436EB0">
                              <w:rPr>
                                <w:rFonts w:ascii="Times New Roman" w:hAnsi="Times New Roman" w:cs="Times New Roman"/>
                                <w:color w:val="auto"/>
                              </w:rPr>
                              <w:t>: 3.2.3 - GUI Design (Homepage Announcement)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9" o:spid="_x0000_s1065" type="#_x0000_t202" style="position:absolute;margin-left:52.25pt;margin-top:524.95pt;width:354.6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" stroked="f">
                <v:textbox style="mso-fit-shape-to-text:t" inset="0,0,0,0">
                  <w:txbxContent>
                    <w:p w14:paraId="2855021E" w14:textId="16392D2F"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39</w:t>
                      </w:r>
                      <w:r w:rsidRPr="00436EB0">
                        <w:rPr>
                          <w:rFonts w:ascii="Times New Roman" w:hAnsi="Times New Roman" w:cs="Times New Roman"/>
                          <w:color w:val="auto"/>
                        </w:rPr>
                        <w:t>: 3.2.3 - GUI Design (Homepage Announcement)</w:t>
                      </w:r>
                    </w:p>
                  </w:txbxContent>
                </v:textbox>
                <w10:wrap type="square"/>
              </v:shape>
            </w:pict>
          </mc:Fallback>
        </mc:AlternateContent>
      </w:r>
      <w:r w:rsidR="001C792F">
        <w:rPr>
          <w:rFonts w:ascii="Times New Roman" w:hAnsi="Times New Roman" w:cs="Times New Roman"/>
          <w:sz w:val="24"/>
          <w:szCs w:val="24"/>
        </w:rPr>
        <w:br w:type="page"/>
      </w:r>
    </w:p>
    <w:p w14:paraId="387BB9B1" w14:textId="1726C841" w:rsidR="001C792F" w:rsidRDefault="001C792F" w:rsidP="001C792F">
      <w:pPr>
        <w:spacing w:line="360" w:lineRule="auto"/>
        <w:rPr>
          <w:rFonts w:ascii="Times New Roman" w:hAnsi="Times New Roman" w:cs="Times New Roman"/>
          <w:sz w:val="24"/>
          <w:szCs w:val="24"/>
        </w:rPr>
      </w:pPr>
    </w:p>
    <w:p w14:paraId="07DA8960" w14:textId="1E46979F" w:rsidR="001C792F" w:rsidRDefault="00436EB0">
      <w:pPr>
        <w:rPr>
          <w:rFonts w:ascii="Times New Roman" w:hAnsi="Times New Roman" w:cs="Times New Roman"/>
          <w:sz w:val="24"/>
          <w:szCs w:val="24"/>
        </w:rPr>
      </w:pPr>
      <w:r>
        <w:rPr>
          <w:noProof/>
        </w:rPr>
        <mc:AlternateContent>
          <mc:Choice Requires="wps">
            <w:drawing>
              <wp:anchor distT="0" distB="0" distL="114300" distR="114300" simplePos="0" relativeHeight="251798528" behindDoc="0" locked="0" layoutInCell="1" allowOverlap="1" wp14:anchorId="153375A6" wp14:editId="302728C6">
                <wp:simplePos x="0" y="0"/>
                <wp:positionH relativeFrom="column">
                  <wp:posOffset>679450</wp:posOffset>
                </wp:positionH>
                <wp:positionV relativeFrom="paragraph">
                  <wp:posOffset>6750685</wp:posOffset>
                </wp:positionV>
                <wp:extent cx="4473575" cy="635"/>
                <wp:effectExtent l="0" t="0" r="3175" b="0"/>
                <wp:wrapSquare wrapText="bothSides"/>
                <wp:docPr id="110" name="Text Box 110"/>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14:paraId="1A190104" w14:textId="5645675F"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40</w:t>
                            </w:r>
                            <w:r w:rsidRPr="00436EB0">
                              <w:rPr>
                                <w:rFonts w:ascii="Times New Roman" w:hAnsi="Times New Roman" w:cs="Times New Roman"/>
                                <w:color w:val="auto"/>
                              </w:rPr>
                              <w:t>: 3.2.3 - GUI Design (Homepage Apply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0" o:spid="_x0000_s1066" type="#_x0000_t202" style="position:absolute;margin-left:53.5pt;margin-top:531.55pt;width:352.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" stroked="f">
                <v:textbox style="mso-fit-shape-to-text:t" inset="0,0,0,0">
                  <w:txbxContent>
                    <w:p w14:paraId="1A190104" w14:textId="5645675F"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40</w:t>
                      </w:r>
                      <w:r w:rsidRPr="00436EB0">
                        <w:rPr>
                          <w:rFonts w:ascii="Times New Roman" w:hAnsi="Times New Roman" w:cs="Times New Roman"/>
                          <w:color w:val="auto"/>
                        </w:rPr>
                        <w:t>: 3.2.3 - GUI Design (Homepage Apply Sponsor)</w:t>
                      </w:r>
                    </w:p>
                  </w:txbxContent>
                </v:textbox>
                <w10:wrap type="square"/>
              </v:shape>
            </w:pict>
          </mc:Fallback>
        </mc:AlternateContent>
      </w:r>
      <w:r w:rsidR="00CD4B90">
        <w:rPr>
          <w:noProof/>
        </w:rPr>
        <w:drawing>
          <wp:anchor distT="0" distB="0" distL="114300" distR="114300" simplePos="0" relativeHeight="251768832" behindDoc="0" locked="0" layoutInCell="1" allowOverlap="1" wp14:anchorId="1F5A52DB" wp14:editId="74122800">
            <wp:simplePos x="0" y="0"/>
            <wp:positionH relativeFrom="column">
              <wp:posOffset>-308610</wp:posOffset>
            </wp:positionH>
            <wp:positionV relativeFrom="paragraph">
              <wp:posOffset>1083310</wp:posOffset>
            </wp:positionV>
            <wp:extent cx="6449695" cy="4473575"/>
            <wp:effectExtent l="0" t="2540" r="5715" b="5715"/>
            <wp:wrapSquare wrapText="bothSides"/>
            <wp:docPr id="94" name="Picture 94" descr="https://scontent.fmnl4-5.fna.fbcdn.net/v/t1.15752-9/39966464_1829021473812002_4826639094253617152_n.png?_nc_cat=0&amp;oh=1b47bfb4c930be951155ae18d06b4ba5&amp;oe=5C38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fmnl4-5.fna.fbcdn.net/v/t1.15752-9/39966464_1829021473812002_4826639094253617152_n.png?_nc_cat=0&amp;oh=1b47bfb4c930be951155ae18d06b4ba5&amp;oe=5C3879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6449695" cy="447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792F">
        <w:rPr>
          <w:rFonts w:ascii="Times New Roman" w:hAnsi="Times New Roman" w:cs="Times New Roman"/>
          <w:sz w:val="24"/>
          <w:szCs w:val="24"/>
        </w:rPr>
        <w:br w:type="page"/>
      </w:r>
    </w:p>
    <w:p w14:paraId="0EB7E39D" w14:textId="45FE3D3D" w:rsidR="001C792F" w:rsidRDefault="001C792F" w:rsidP="001C792F">
      <w:pPr>
        <w:spacing w:line="360" w:lineRule="auto"/>
        <w:rPr>
          <w:rFonts w:ascii="Times New Roman" w:hAnsi="Times New Roman" w:cs="Times New Roman"/>
          <w:sz w:val="24"/>
          <w:szCs w:val="24"/>
        </w:rPr>
      </w:pPr>
    </w:p>
    <w:p w14:paraId="73207F14" w14:textId="26599CEE" w:rsidR="001C792F" w:rsidRDefault="00436EB0">
      <w:pPr>
        <w:rPr>
          <w:rFonts w:ascii="Times New Roman" w:hAnsi="Times New Roman" w:cs="Times New Roman"/>
          <w:sz w:val="24"/>
          <w:szCs w:val="24"/>
        </w:rPr>
      </w:pPr>
      <w:r>
        <w:rPr>
          <w:noProof/>
        </w:rPr>
        <w:drawing>
          <wp:anchor distT="0" distB="0" distL="114300" distR="114300" simplePos="0" relativeHeight="251769856" behindDoc="0" locked="0" layoutInCell="1" allowOverlap="1" wp14:anchorId="6EC017EE" wp14:editId="093CA79F">
            <wp:simplePos x="0" y="0"/>
            <wp:positionH relativeFrom="column">
              <wp:posOffset>-334010</wp:posOffset>
            </wp:positionH>
            <wp:positionV relativeFrom="paragraph">
              <wp:posOffset>1111250</wp:posOffset>
            </wp:positionV>
            <wp:extent cx="6530975" cy="4521835"/>
            <wp:effectExtent l="0" t="5080" r="0" b="0"/>
            <wp:wrapSquare wrapText="bothSides"/>
            <wp:docPr id="95" name="Picture 95" descr="https://scontent.fmnl4-5.fna.fbcdn.net/v/t1.15752-9/39913539_302816313630693_46241404615131136_n.png?_nc_cat=0&amp;oh=f2cb21a1534df9c1a7045d1b1420a5b7&amp;oe=5BFC62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fmnl4-5.fna.fbcdn.net/v/t1.15752-9/39913539_302816313630693_46241404615131136_n.png?_nc_cat=0&amp;oh=f2cb21a1534df9c1a7045d1b1420a5b7&amp;oe=5BFC62A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6530975"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5C86D205" wp14:editId="56E6231D">
                <wp:simplePos x="0" y="0"/>
                <wp:positionH relativeFrom="column">
                  <wp:posOffset>666750</wp:posOffset>
                </wp:positionH>
                <wp:positionV relativeFrom="paragraph">
                  <wp:posOffset>6789420</wp:posOffset>
                </wp:positionV>
                <wp:extent cx="4378960" cy="635"/>
                <wp:effectExtent l="0" t="0" r="2540" b="0"/>
                <wp:wrapSquare wrapText="bothSides"/>
                <wp:docPr id="111" name="Text Box 111"/>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a:effectLst/>
                      </wps:spPr>
                      <wps:txbx>
                        <w:txbxContent>
                          <w:p w14:paraId="03502DAF" w14:textId="7BC52373"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41</w:t>
                            </w:r>
                            <w:r w:rsidRPr="00436EB0">
                              <w:rPr>
                                <w:rFonts w:ascii="Times New Roman" w:hAnsi="Times New Roman" w:cs="Times New Roman"/>
                                <w:color w:val="auto"/>
                              </w:rPr>
                              <w:t>: 3.2.3 - GUI Design (Homepage Apply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1" o:spid="_x0000_s1067" type="#_x0000_t202" style="position:absolute;margin-left:52.5pt;margin-top:534.6pt;width:344.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" stroked="f">
                <v:textbox style="mso-fit-shape-to-text:t" inset="0,0,0,0">
                  <w:txbxContent>
                    <w:p w14:paraId="03502DAF" w14:textId="7BC52373"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41</w:t>
                      </w:r>
                      <w:r w:rsidRPr="00436EB0">
                        <w:rPr>
                          <w:rFonts w:ascii="Times New Roman" w:hAnsi="Times New Roman" w:cs="Times New Roman"/>
                          <w:color w:val="auto"/>
                        </w:rPr>
                        <w:t>: 3.2.3 - GUI Design (Homepage Apply Sponsor)</w:t>
                      </w:r>
                    </w:p>
                  </w:txbxContent>
                </v:textbox>
                <w10:wrap type="square"/>
              </v:shape>
            </w:pict>
          </mc:Fallback>
        </mc:AlternateContent>
      </w:r>
      <w:r w:rsidR="001C792F">
        <w:rPr>
          <w:rFonts w:ascii="Times New Roman" w:hAnsi="Times New Roman" w:cs="Times New Roman"/>
          <w:sz w:val="24"/>
          <w:szCs w:val="24"/>
        </w:rPr>
        <w:br w:type="page"/>
      </w:r>
    </w:p>
    <w:p w14:paraId="419E4F4F" w14:textId="497ACD39" w:rsidR="001C792F" w:rsidRDefault="001C792F" w:rsidP="001C792F">
      <w:pPr>
        <w:spacing w:line="360" w:lineRule="auto"/>
        <w:rPr>
          <w:rFonts w:ascii="Times New Roman" w:hAnsi="Times New Roman" w:cs="Times New Roman"/>
          <w:sz w:val="24"/>
          <w:szCs w:val="24"/>
        </w:rPr>
      </w:pPr>
    </w:p>
    <w:p w14:paraId="08218E17" w14:textId="64730454" w:rsidR="00CD4B90" w:rsidRDefault="00CD4B90">
      <w:pPr>
        <w:rPr>
          <w:rFonts w:ascii="Times New Roman" w:hAnsi="Times New Roman" w:cs="Times New Roman"/>
          <w:sz w:val="24"/>
          <w:szCs w:val="24"/>
        </w:rPr>
      </w:pPr>
    </w:p>
    <w:p w14:paraId="2DE66F2B" w14:textId="2B7A004E" w:rsidR="00CD4B90" w:rsidRDefault="00436EB0">
      <w:pPr>
        <w:rPr>
          <w:rFonts w:ascii="Times New Roman" w:hAnsi="Times New Roman" w:cs="Times New Roman"/>
          <w:sz w:val="24"/>
          <w:szCs w:val="24"/>
        </w:rPr>
      </w:pPr>
      <w:r>
        <w:rPr>
          <w:noProof/>
        </w:rPr>
        <w:drawing>
          <wp:anchor distT="0" distB="0" distL="114300" distR="114300" simplePos="0" relativeHeight="251770880" behindDoc="0" locked="0" layoutInCell="1" allowOverlap="1" wp14:anchorId="29E2C98C" wp14:editId="12F23DA2">
            <wp:simplePos x="0" y="0"/>
            <wp:positionH relativeFrom="column">
              <wp:posOffset>-233680</wp:posOffset>
            </wp:positionH>
            <wp:positionV relativeFrom="paragraph">
              <wp:posOffset>918845</wp:posOffset>
            </wp:positionV>
            <wp:extent cx="6293485" cy="4511040"/>
            <wp:effectExtent l="0" t="4127" r="7937" b="7938"/>
            <wp:wrapSquare wrapText="bothSides"/>
            <wp:docPr id="96" name="Picture 96" descr="https://scontent.fmnl4-5.fna.fbcdn.net/v/t1.15752-9/39945346_270009083610690_8250534916081582080_n.png?_nc_cat=0&amp;oh=8457dd1b89009afc25ae36aaae2e3edc&amp;oe=5BF1BB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fmnl4-5.fna.fbcdn.net/v/t1.15752-9/39945346_270009083610690_8250534916081582080_n.png?_nc_cat=0&amp;oh=8457dd1b89009afc25ae36aaae2e3edc&amp;oe=5BF1BBC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6293485" cy="4511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2624" behindDoc="0" locked="0" layoutInCell="1" allowOverlap="1" wp14:anchorId="691CA3E6" wp14:editId="7750C2CB">
                <wp:simplePos x="0" y="0"/>
                <wp:positionH relativeFrom="column">
                  <wp:posOffset>666750</wp:posOffset>
                </wp:positionH>
                <wp:positionV relativeFrom="paragraph">
                  <wp:posOffset>6527165</wp:posOffset>
                </wp:positionV>
                <wp:extent cx="4378960" cy="635"/>
                <wp:effectExtent l="0" t="0" r="2540" b="0"/>
                <wp:wrapSquare wrapText="bothSides"/>
                <wp:docPr id="112" name="Text Box 112"/>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a:effectLst/>
                      </wps:spPr>
                      <wps:txbx>
                        <w:txbxContent>
                          <w:p w14:paraId="0A7DA19F" w14:textId="362FF18A"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42</w:t>
                            </w:r>
                            <w:r w:rsidRPr="00436EB0">
                              <w:rPr>
                                <w:rFonts w:ascii="Times New Roman" w:hAnsi="Times New Roman" w:cs="Times New Roman"/>
                                <w:color w:val="auto"/>
                              </w:rPr>
                              <w:t>: 3.2.3 - GUI Design (Homepage Apply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2" o:spid="_x0000_s1068" type="#_x0000_t202" style="position:absolute;margin-left:52.5pt;margin-top:513.95pt;width:344.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" stroked="f">
                <v:textbox style="mso-fit-shape-to-text:t" inset="0,0,0,0">
                  <w:txbxContent>
                    <w:p w14:paraId="0A7DA19F" w14:textId="362FF18A"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42</w:t>
                      </w:r>
                      <w:r w:rsidRPr="00436EB0">
                        <w:rPr>
                          <w:rFonts w:ascii="Times New Roman" w:hAnsi="Times New Roman" w:cs="Times New Roman"/>
                          <w:color w:val="auto"/>
                        </w:rPr>
                        <w:t>: 3.2.3 - GUI Design (Homepage Apply Sponsor)</w:t>
                      </w:r>
                    </w:p>
                  </w:txbxContent>
                </v:textbox>
                <w10:wrap type="square"/>
              </v:shape>
            </w:pict>
          </mc:Fallback>
        </mc:AlternateContent>
      </w:r>
      <w:r w:rsidR="00CD4B90">
        <w:rPr>
          <w:rFonts w:ascii="Times New Roman" w:hAnsi="Times New Roman" w:cs="Times New Roman"/>
          <w:sz w:val="24"/>
          <w:szCs w:val="24"/>
        </w:rPr>
        <w:br w:type="page"/>
      </w:r>
    </w:p>
    <w:p w14:paraId="4084A7CF" w14:textId="01456772" w:rsidR="00CD4B90" w:rsidRDefault="00CD4B90">
      <w:pPr>
        <w:rPr>
          <w:rFonts w:ascii="Times New Roman" w:hAnsi="Times New Roman" w:cs="Times New Roman"/>
          <w:sz w:val="24"/>
          <w:szCs w:val="24"/>
        </w:rPr>
      </w:pPr>
    </w:p>
    <w:p w14:paraId="36DFA0F6" w14:textId="7DBE4E3C" w:rsidR="001C792F" w:rsidRDefault="00436EB0">
      <w:pPr>
        <w:rPr>
          <w:rFonts w:ascii="Times New Roman" w:hAnsi="Times New Roman" w:cs="Times New Roman"/>
          <w:sz w:val="24"/>
          <w:szCs w:val="24"/>
        </w:rPr>
      </w:pPr>
      <w:r>
        <w:rPr>
          <w:noProof/>
        </w:rPr>
        <mc:AlternateContent>
          <mc:Choice Requires="wps">
            <w:drawing>
              <wp:anchor distT="0" distB="0" distL="114300" distR="114300" simplePos="0" relativeHeight="251805696" behindDoc="0" locked="0" layoutInCell="1" allowOverlap="1" wp14:anchorId="08CC61B7" wp14:editId="715D6E35">
                <wp:simplePos x="0" y="0"/>
                <wp:positionH relativeFrom="column">
                  <wp:posOffset>671195</wp:posOffset>
                </wp:positionH>
                <wp:positionV relativeFrom="paragraph">
                  <wp:posOffset>6687820</wp:posOffset>
                </wp:positionV>
                <wp:extent cx="4456430" cy="635"/>
                <wp:effectExtent l="0" t="0" r="1270" b="0"/>
                <wp:wrapSquare wrapText="bothSides"/>
                <wp:docPr id="114" name="Text Box 114"/>
                <wp:cNvGraphicFramePr/>
                <a:graphic xmlns:a="http://schemas.openxmlformats.org/drawingml/2006/main">
                  <a:graphicData uri="http://schemas.microsoft.com/office/word/2010/wordprocessingShape">
                    <wps:wsp>
                      <wps:cNvSpPr txBox="1"/>
                      <wps:spPr>
                        <a:xfrm>
                          <a:off x="0" y="0"/>
                          <a:ext cx="4456430" cy="635"/>
                        </a:xfrm>
                        <a:prstGeom prst="rect">
                          <a:avLst/>
                        </a:prstGeom>
                        <a:solidFill>
                          <a:prstClr val="white"/>
                        </a:solidFill>
                        <a:ln>
                          <a:noFill/>
                        </a:ln>
                        <a:effectLst/>
                      </wps:spPr>
                      <wps:txbx>
                        <w:txbxContent>
                          <w:p w14:paraId="7DA0E710" w14:textId="333FBCA7"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43</w:t>
                            </w:r>
                            <w:r w:rsidRPr="00436EB0">
                              <w:rPr>
                                <w:rFonts w:ascii="Times New Roman" w:hAnsi="Times New Roman" w:cs="Times New Roman"/>
                                <w:color w:val="auto"/>
                              </w:rPr>
                              <w:t>: 3.2.3 - GUI Design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4" o:spid="_x0000_s1069" type="#_x0000_t202" style="position:absolute;margin-left:52.85pt;margin-top:526.6pt;width:350.9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" stroked="f">
                <v:textbox style="mso-fit-shape-to-text:t" inset="0,0,0,0">
                  <w:txbxContent>
                    <w:p w14:paraId="7DA0E710" w14:textId="333FBCA7" w:rsidR="000F3380" w:rsidRPr="00436EB0" w:rsidRDefault="000F3380" w:rsidP="00436EB0">
                      <w:pPr>
                        <w:pStyle w:val="Caption"/>
                        <w:jc w:val="center"/>
                        <w:rPr>
                          <w:rFonts w:ascii="Times New Roman" w:hAnsi="Times New Roman" w:cs="Times New Roman"/>
                          <w:noProof/>
                          <w:color w:val="auto"/>
                        </w:rPr>
                      </w:pPr>
                      <w:r w:rsidRPr="00436EB0">
                        <w:rPr>
                          <w:rFonts w:ascii="Times New Roman" w:hAnsi="Times New Roman" w:cs="Times New Roman"/>
                          <w:b/>
                          <w:color w:val="auto"/>
                        </w:rPr>
                        <w:t>Figure 43</w:t>
                      </w:r>
                      <w:r w:rsidRPr="00436EB0">
                        <w:rPr>
                          <w:rFonts w:ascii="Times New Roman" w:hAnsi="Times New Roman" w:cs="Times New Roman"/>
                          <w:color w:val="auto"/>
                        </w:rPr>
                        <w:t>: 3.2.3 - GUI Design (Sign In)</w:t>
                      </w:r>
                    </w:p>
                  </w:txbxContent>
                </v:textbox>
                <w10:wrap type="square"/>
              </v:shape>
            </w:pict>
          </mc:Fallback>
        </mc:AlternateContent>
      </w:r>
      <w:r>
        <w:rPr>
          <w:noProof/>
        </w:rPr>
        <w:drawing>
          <wp:anchor distT="0" distB="0" distL="114300" distR="114300" simplePos="0" relativeHeight="251803648" behindDoc="0" locked="0" layoutInCell="1" allowOverlap="1" wp14:anchorId="09F1A17A" wp14:editId="5716093B">
            <wp:simplePos x="0" y="0"/>
            <wp:positionH relativeFrom="column">
              <wp:posOffset>-167640</wp:posOffset>
            </wp:positionH>
            <wp:positionV relativeFrom="paragraph">
              <wp:posOffset>1203325</wp:posOffset>
            </wp:positionV>
            <wp:extent cx="6134100" cy="4456430"/>
            <wp:effectExtent l="635" t="0" r="635" b="635"/>
            <wp:wrapSquare wrapText="bothSides"/>
            <wp:docPr id="113" name="Picture 113" descr="https://scontent.fmnl4-5.fna.fbcdn.net/v/t1.15752-9/40063640_1381926885277953_6706388882046320640_n.png?_nc_cat=0&amp;oh=2ad1cecccff7d8f8cfd7bbdfbf46dfbf&amp;oe=5BFE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fmnl4-5.fna.fbcdn.net/v/t1.15752-9/40063640_1381926885277953_6706388882046320640_n.png?_nc_cat=0&amp;oh=2ad1cecccff7d8f8cfd7bbdfbf46dfbf&amp;oe=5BFE306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6134100" cy="445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B90">
        <w:rPr>
          <w:rFonts w:ascii="Times New Roman" w:hAnsi="Times New Roman" w:cs="Times New Roman"/>
          <w:sz w:val="24"/>
          <w:szCs w:val="24"/>
        </w:rPr>
        <w:br w:type="page"/>
      </w:r>
    </w:p>
    <w:p w14:paraId="03A93C75" w14:textId="77777777" w:rsidR="001C792F" w:rsidRPr="001C792F" w:rsidRDefault="001C792F" w:rsidP="001C792F">
      <w:pPr>
        <w:spacing w:line="360" w:lineRule="auto"/>
        <w:rPr>
          <w:rFonts w:ascii="Times New Roman" w:hAnsi="Times New Roman" w:cs="Times New Roman"/>
          <w:sz w:val="24"/>
          <w:szCs w:val="24"/>
        </w:rPr>
      </w:pPr>
    </w:p>
    <w:p w14:paraId="7C073BB1" w14:textId="77777777" w:rsidR="00630BF1" w:rsidRDefault="00630BF1" w:rsidP="00B52546">
      <w:pPr>
        <w:pStyle w:val="ListParagraph"/>
        <w:numPr>
          <w:ilvl w:val="2"/>
          <w:numId w:val="37"/>
        </w:numPr>
        <w:spacing w:line="360" w:lineRule="auto"/>
        <w:rPr>
          <w:rFonts w:ascii="Times New Roman" w:hAnsi="Times New Roman" w:cs="Times New Roman"/>
          <w:sz w:val="24"/>
          <w:szCs w:val="24"/>
        </w:rPr>
      </w:pPr>
      <w:bookmarkStart w:id="12" w:name="_Toc523220576"/>
      <w:r w:rsidRPr="00B1028F">
        <w:rPr>
          <w:rStyle w:val="Heading3Char"/>
          <w:rFonts w:ascii="Times New Roman" w:hAnsi="Times New Roman" w:cs="Times New Roman"/>
          <w:color w:val="auto"/>
        </w:rPr>
        <w:t>Database Schema</w:t>
      </w:r>
      <w:bookmarkEnd w:id="12"/>
      <w:r w:rsidR="00FD2326" w:rsidRPr="00B1028F">
        <w:rPr>
          <w:rFonts w:ascii="Times New Roman" w:hAnsi="Times New Roman" w:cs="Times New Roman"/>
          <w:sz w:val="24"/>
          <w:szCs w:val="24"/>
        </w:rPr>
        <w:t xml:space="preserve"> </w:t>
      </w:r>
    </w:p>
    <w:p w14:paraId="7DBD94E4" w14:textId="77777777" w:rsidR="00436EB0" w:rsidRDefault="00436EB0" w:rsidP="00436EB0">
      <w:pPr>
        <w:spacing w:line="360" w:lineRule="auto"/>
        <w:rPr>
          <w:rFonts w:ascii="Times New Roman" w:hAnsi="Times New Roman" w:cs="Times New Roman"/>
          <w:sz w:val="24"/>
          <w:szCs w:val="24"/>
        </w:rPr>
      </w:pPr>
    </w:p>
    <w:p w14:paraId="3D9E927E" w14:textId="376CC8A6" w:rsidR="00436EB0" w:rsidRDefault="00A53A4D" w:rsidP="00436EB0">
      <w:pPr>
        <w:spacing w:line="360" w:lineRule="auto"/>
        <w:rPr>
          <w:rFonts w:ascii="Times New Roman" w:hAnsi="Times New Roman" w:cs="Times New Roman"/>
          <w:sz w:val="24"/>
          <w:szCs w:val="24"/>
        </w:rPr>
      </w:pPr>
      <w:r>
        <w:rPr>
          <w:noProof/>
        </w:rPr>
        <w:drawing>
          <wp:anchor distT="0" distB="0" distL="114300" distR="114300" simplePos="0" relativeHeight="251806720" behindDoc="0" locked="0" layoutInCell="1" allowOverlap="1" wp14:anchorId="74CFC215" wp14:editId="1E097064">
            <wp:simplePos x="0" y="0"/>
            <wp:positionH relativeFrom="column">
              <wp:posOffset>22225</wp:posOffset>
            </wp:positionH>
            <wp:positionV relativeFrom="paragraph">
              <wp:posOffset>222885</wp:posOffset>
            </wp:positionV>
            <wp:extent cx="5983605" cy="5162550"/>
            <wp:effectExtent l="0" t="8572" r="8572" b="8573"/>
            <wp:wrapSquare wrapText="bothSides"/>
            <wp:docPr id="115" name="Picture 115" descr="https://scontent.fmnl4-5.fna.fbcdn.net/v/t1.15752-9/39753117_2082808398639326_894574170870906880_n.png?_nc_cat=0&amp;oh=7ce6c286bec690de2801a12708c9e0cb&amp;oe=5C32EA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fmnl4-5.fna.fbcdn.net/v/t1.15752-9/39753117_2082808398639326_894574170870906880_n.png?_nc_cat=0&amp;oh=7ce6c286bec690de2801a12708c9e0cb&amp;oe=5C32EAF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5983605"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6C910" w14:textId="2E9D154E" w:rsidR="00436EB0" w:rsidRDefault="00436EB0" w:rsidP="00436EB0">
      <w:pPr>
        <w:spacing w:line="360" w:lineRule="auto"/>
        <w:rPr>
          <w:rFonts w:ascii="Times New Roman" w:hAnsi="Times New Roman" w:cs="Times New Roman"/>
          <w:sz w:val="24"/>
          <w:szCs w:val="24"/>
        </w:rPr>
      </w:pPr>
    </w:p>
    <w:p w14:paraId="0D3C23C3" w14:textId="61C351EF" w:rsidR="00436EB0" w:rsidRDefault="00436EB0" w:rsidP="00436EB0">
      <w:pPr>
        <w:spacing w:line="360" w:lineRule="auto"/>
        <w:rPr>
          <w:rFonts w:ascii="Times New Roman" w:hAnsi="Times New Roman" w:cs="Times New Roman"/>
          <w:sz w:val="24"/>
          <w:szCs w:val="24"/>
        </w:rPr>
      </w:pPr>
    </w:p>
    <w:p w14:paraId="5734A51D" w14:textId="77777777" w:rsidR="00436EB0" w:rsidRDefault="00436EB0" w:rsidP="00436EB0">
      <w:pPr>
        <w:spacing w:line="360" w:lineRule="auto"/>
        <w:rPr>
          <w:rFonts w:ascii="Times New Roman" w:hAnsi="Times New Roman" w:cs="Times New Roman"/>
          <w:sz w:val="24"/>
          <w:szCs w:val="24"/>
        </w:rPr>
      </w:pPr>
    </w:p>
    <w:p w14:paraId="19AF28FF" w14:textId="240B763A" w:rsidR="00436EB0" w:rsidRDefault="00436EB0" w:rsidP="00436EB0">
      <w:pPr>
        <w:spacing w:line="360" w:lineRule="auto"/>
        <w:rPr>
          <w:rFonts w:ascii="Times New Roman" w:hAnsi="Times New Roman" w:cs="Times New Roman"/>
          <w:sz w:val="24"/>
          <w:szCs w:val="24"/>
        </w:rPr>
      </w:pPr>
    </w:p>
    <w:p w14:paraId="6FC481D8" w14:textId="35E9D5F8" w:rsidR="00436EB0" w:rsidRDefault="00436EB0" w:rsidP="00436EB0">
      <w:pPr>
        <w:spacing w:line="360" w:lineRule="auto"/>
        <w:rPr>
          <w:rFonts w:ascii="Times New Roman" w:hAnsi="Times New Roman" w:cs="Times New Roman"/>
          <w:sz w:val="24"/>
          <w:szCs w:val="24"/>
        </w:rPr>
      </w:pPr>
    </w:p>
    <w:p w14:paraId="60B6390C" w14:textId="77777777" w:rsidR="00436EB0" w:rsidRDefault="00436EB0" w:rsidP="00436EB0">
      <w:pPr>
        <w:spacing w:line="360" w:lineRule="auto"/>
        <w:rPr>
          <w:rFonts w:ascii="Times New Roman" w:hAnsi="Times New Roman" w:cs="Times New Roman"/>
          <w:sz w:val="24"/>
          <w:szCs w:val="24"/>
        </w:rPr>
      </w:pPr>
    </w:p>
    <w:p w14:paraId="49B76BAF" w14:textId="77777777" w:rsidR="00436EB0" w:rsidRDefault="00436EB0" w:rsidP="00436EB0">
      <w:pPr>
        <w:spacing w:line="360" w:lineRule="auto"/>
        <w:rPr>
          <w:rFonts w:ascii="Times New Roman" w:hAnsi="Times New Roman" w:cs="Times New Roman"/>
          <w:sz w:val="24"/>
          <w:szCs w:val="24"/>
        </w:rPr>
      </w:pPr>
    </w:p>
    <w:p w14:paraId="1CAAE8C0" w14:textId="77777777" w:rsidR="00436EB0" w:rsidRDefault="00436EB0" w:rsidP="00436EB0">
      <w:pPr>
        <w:spacing w:line="360" w:lineRule="auto"/>
        <w:rPr>
          <w:rFonts w:ascii="Times New Roman" w:hAnsi="Times New Roman" w:cs="Times New Roman"/>
          <w:sz w:val="24"/>
          <w:szCs w:val="24"/>
        </w:rPr>
      </w:pPr>
    </w:p>
    <w:p w14:paraId="63AFCEDC" w14:textId="77777777" w:rsidR="00436EB0" w:rsidRDefault="00436EB0" w:rsidP="00436EB0">
      <w:pPr>
        <w:spacing w:line="360" w:lineRule="auto"/>
        <w:rPr>
          <w:rFonts w:ascii="Times New Roman" w:hAnsi="Times New Roman" w:cs="Times New Roman"/>
          <w:sz w:val="24"/>
          <w:szCs w:val="24"/>
        </w:rPr>
      </w:pPr>
    </w:p>
    <w:p w14:paraId="6A9FC834" w14:textId="77777777" w:rsidR="00436EB0" w:rsidRDefault="00436EB0" w:rsidP="00436EB0">
      <w:pPr>
        <w:spacing w:line="360" w:lineRule="auto"/>
        <w:rPr>
          <w:rFonts w:ascii="Times New Roman" w:hAnsi="Times New Roman" w:cs="Times New Roman"/>
          <w:sz w:val="24"/>
          <w:szCs w:val="24"/>
        </w:rPr>
      </w:pPr>
    </w:p>
    <w:p w14:paraId="0ED05D84" w14:textId="77777777" w:rsidR="00436EB0" w:rsidRDefault="00436EB0" w:rsidP="00436EB0">
      <w:pPr>
        <w:spacing w:line="360" w:lineRule="auto"/>
        <w:rPr>
          <w:rFonts w:ascii="Times New Roman" w:hAnsi="Times New Roman" w:cs="Times New Roman"/>
          <w:sz w:val="24"/>
          <w:szCs w:val="24"/>
        </w:rPr>
      </w:pPr>
    </w:p>
    <w:p w14:paraId="6AA056A2" w14:textId="77777777" w:rsidR="00436EB0" w:rsidRDefault="00436EB0" w:rsidP="00436EB0">
      <w:pPr>
        <w:spacing w:line="360" w:lineRule="auto"/>
        <w:rPr>
          <w:rFonts w:ascii="Times New Roman" w:hAnsi="Times New Roman" w:cs="Times New Roman"/>
          <w:sz w:val="24"/>
          <w:szCs w:val="24"/>
        </w:rPr>
      </w:pPr>
    </w:p>
    <w:p w14:paraId="24288235" w14:textId="77777777" w:rsidR="00436EB0" w:rsidRDefault="00436EB0" w:rsidP="00436EB0">
      <w:pPr>
        <w:spacing w:line="360" w:lineRule="auto"/>
        <w:rPr>
          <w:rFonts w:ascii="Times New Roman" w:hAnsi="Times New Roman" w:cs="Times New Roman"/>
          <w:sz w:val="24"/>
          <w:szCs w:val="24"/>
        </w:rPr>
      </w:pPr>
    </w:p>
    <w:p w14:paraId="411800AC" w14:textId="77777777" w:rsidR="00436EB0" w:rsidRDefault="00436EB0" w:rsidP="00436EB0">
      <w:pPr>
        <w:spacing w:line="360" w:lineRule="auto"/>
        <w:rPr>
          <w:rFonts w:ascii="Times New Roman" w:hAnsi="Times New Roman" w:cs="Times New Roman"/>
          <w:sz w:val="24"/>
          <w:szCs w:val="24"/>
        </w:rPr>
      </w:pPr>
    </w:p>
    <w:p w14:paraId="50DEA305" w14:textId="3E947C6B" w:rsidR="00436EB0" w:rsidRDefault="00436EB0" w:rsidP="00436EB0">
      <w:pPr>
        <w:spacing w:line="360" w:lineRule="auto"/>
        <w:rPr>
          <w:rFonts w:ascii="Times New Roman" w:hAnsi="Times New Roman" w:cs="Times New Roman"/>
          <w:sz w:val="24"/>
          <w:szCs w:val="24"/>
        </w:rPr>
      </w:pPr>
    </w:p>
    <w:p w14:paraId="0820DD2C" w14:textId="77777777" w:rsidR="00436EB0" w:rsidRDefault="00436EB0" w:rsidP="00436EB0">
      <w:pPr>
        <w:spacing w:line="360" w:lineRule="auto"/>
        <w:rPr>
          <w:rFonts w:ascii="Times New Roman" w:hAnsi="Times New Roman" w:cs="Times New Roman"/>
          <w:sz w:val="24"/>
          <w:szCs w:val="24"/>
        </w:rPr>
      </w:pPr>
    </w:p>
    <w:p w14:paraId="6FD1991A" w14:textId="77777777" w:rsidR="00436EB0" w:rsidRDefault="00436EB0" w:rsidP="00436EB0">
      <w:pPr>
        <w:spacing w:line="360" w:lineRule="auto"/>
        <w:rPr>
          <w:rFonts w:ascii="Times New Roman" w:hAnsi="Times New Roman" w:cs="Times New Roman"/>
          <w:sz w:val="24"/>
          <w:szCs w:val="24"/>
        </w:rPr>
      </w:pPr>
    </w:p>
    <w:p w14:paraId="56EB7C85" w14:textId="77777777" w:rsidR="00436EB0" w:rsidRDefault="00436EB0" w:rsidP="00436EB0">
      <w:pPr>
        <w:spacing w:line="360" w:lineRule="auto"/>
        <w:rPr>
          <w:rFonts w:ascii="Times New Roman" w:hAnsi="Times New Roman" w:cs="Times New Roman"/>
          <w:sz w:val="24"/>
          <w:szCs w:val="24"/>
        </w:rPr>
      </w:pPr>
    </w:p>
    <w:p w14:paraId="2314E0BF" w14:textId="77777777" w:rsidR="00436EB0" w:rsidRDefault="00436EB0" w:rsidP="00436EB0">
      <w:pPr>
        <w:spacing w:line="360" w:lineRule="auto"/>
        <w:rPr>
          <w:rFonts w:ascii="Times New Roman" w:hAnsi="Times New Roman" w:cs="Times New Roman"/>
          <w:sz w:val="24"/>
          <w:szCs w:val="24"/>
        </w:rPr>
      </w:pPr>
    </w:p>
    <w:p w14:paraId="72FEBE79" w14:textId="77777777" w:rsidR="00436EB0" w:rsidRDefault="00436EB0" w:rsidP="00436EB0">
      <w:pPr>
        <w:spacing w:line="360" w:lineRule="auto"/>
        <w:rPr>
          <w:rFonts w:ascii="Times New Roman" w:hAnsi="Times New Roman" w:cs="Times New Roman"/>
          <w:sz w:val="24"/>
          <w:szCs w:val="24"/>
        </w:rPr>
      </w:pPr>
    </w:p>
    <w:p w14:paraId="31DE25EA" w14:textId="77777777" w:rsidR="00436EB0" w:rsidRDefault="00436EB0" w:rsidP="00436EB0">
      <w:pPr>
        <w:spacing w:line="360" w:lineRule="auto"/>
        <w:rPr>
          <w:rFonts w:ascii="Times New Roman" w:hAnsi="Times New Roman" w:cs="Times New Roman"/>
          <w:sz w:val="24"/>
          <w:szCs w:val="24"/>
        </w:rPr>
      </w:pPr>
    </w:p>
    <w:p w14:paraId="32614286" w14:textId="3D58505C" w:rsidR="00436EB0" w:rsidRDefault="00436EB0" w:rsidP="00436EB0">
      <w:pPr>
        <w:spacing w:line="360" w:lineRule="auto"/>
        <w:rPr>
          <w:rFonts w:ascii="Times New Roman" w:hAnsi="Times New Roman" w:cs="Times New Roman"/>
          <w:sz w:val="24"/>
          <w:szCs w:val="24"/>
        </w:rPr>
      </w:pPr>
    </w:p>
    <w:p w14:paraId="5841D137" w14:textId="000F9B37" w:rsidR="00436EB0" w:rsidRDefault="00A53A4D" w:rsidP="00436EB0">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809792" behindDoc="0" locked="0" layoutInCell="1" allowOverlap="1" wp14:anchorId="10EFFB45" wp14:editId="71C22C86">
                <wp:simplePos x="0" y="0"/>
                <wp:positionH relativeFrom="column">
                  <wp:posOffset>432435</wp:posOffset>
                </wp:positionH>
                <wp:positionV relativeFrom="paragraph">
                  <wp:posOffset>635</wp:posOffset>
                </wp:positionV>
                <wp:extent cx="5162550" cy="635"/>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2A5D9561" w14:textId="711CACCB" w:rsidR="000F3380" w:rsidRPr="00A53A4D" w:rsidRDefault="000F3380" w:rsidP="00A53A4D">
                            <w:pPr>
                              <w:pStyle w:val="Caption"/>
                              <w:jc w:val="center"/>
                              <w:rPr>
                                <w:rFonts w:ascii="Times New Roman" w:hAnsi="Times New Roman" w:cs="Times New Roman"/>
                                <w:noProof/>
                                <w:color w:val="auto"/>
                              </w:rPr>
                            </w:pPr>
                            <w:r w:rsidRPr="00A53A4D">
                              <w:rPr>
                                <w:rFonts w:ascii="Times New Roman" w:hAnsi="Times New Roman" w:cs="Times New Roman"/>
                                <w:b/>
                                <w:color w:val="auto"/>
                              </w:rPr>
                              <w:t>Figure 44</w:t>
                            </w:r>
                            <w:r w:rsidRPr="00A53A4D">
                              <w:rPr>
                                <w:rFonts w:ascii="Times New Roman" w:hAnsi="Times New Roman" w:cs="Times New Roman"/>
                                <w:color w:val="auto"/>
                              </w:rPr>
                              <w:t>: 3.2.4 - Database Schema (Part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8" o:spid="_x0000_s1070" type="#_x0000_t202" style="position:absolute;margin-left:34.05pt;margin-top:.05pt;width:406.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fTNQIAAHcEAAAOAAAAZHJzL2Uyb0RvYy54bWysVFGP2jAMfp+0/xDlfRTYga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" stroked="f">
                <v:textbox style="mso-fit-shape-to-text:t" inset="0,0,0,0">
                  <w:txbxContent>
                    <w:p w14:paraId="2A5D9561" w14:textId="711CACCB" w:rsidR="000F3380" w:rsidRPr="00A53A4D" w:rsidRDefault="000F3380" w:rsidP="00A53A4D">
                      <w:pPr>
                        <w:pStyle w:val="Caption"/>
                        <w:jc w:val="center"/>
                        <w:rPr>
                          <w:rFonts w:ascii="Times New Roman" w:hAnsi="Times New Roman" w:cs="Times New Roman"/>
                          <w:noProof/>
                          <w:color w:val="auto"/>
                        </w:rPr>
                      </w:pPr>
                      <w:r w:rsidRPr="00A53A4D">
                        <w:rPr>
                          <w:rFonts w:ascii="Times New Roman" w:hAnsi="Times New Roman" w:cs="Times New Roman"/>
                          <w:b/>
                          <w:color w:val="auto"/>
                        </w:rPr>
                        <w:t>Figure 44</w:t>
                      </w:r>
                      <w:r w:rsidRPr="00A53A4D">
                        <w:rPr>
                          <w:rFonts w:ascii="Times New Roman" w:hAnsi="Times New Roman" w:cs="Times New Roman"/>
                          <w:color w:val="auto"/>
                        </w:rPr>
                        <w:t>: 3.2.4 - Database Schema (Part I)</w:t>
                      </w:r>
                    </w:p>
                  </w:txbxContent>
                </v:textbox>
                <w10:wrap type="square"/>
              </v:shape>
            </w:pict>
          </mc:Fallback>
        </mc:AlternateContent>
      </w:r>
    </w:p>
    <w:p w14:paraId="70041035" w14:textId="7070C243" w:rsidR="00436EB0" w:rsidRDefault="00436EB0" w:rsidP="00436EB0">
      <w:pPr>
        <w:spacing w:line="360" w:lineRule="auto"/>
        <w:rPr>
          <w:rFonts w:ascii="Times New Roman" w:hAnsi="Times New Roman" w:cs="Times New Roman"/>
          <w:sz w:val="24"/>
          <w:szCs w:val="24"/>
        </w:rPr>
      </w:pPr>
    </w:p>
    <w:p w14:paraId="6D083F49" w14:textId="18D7FCF9" w:rsidR="00436EB0" w:rsidRPr="00436EB0" w:rsidRDefault="00A53A4D" w:rsidP="00A53A4D">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1840" behindDoc="0" locked="0" layoutInCell="1" allowOverlap="1" wp14:anchorId="302AEC5C" wp14:editId="59291A04">
                <wp:simplePos x="0" y="0"/>
                <wp:positionH relativeFrom="column">
                  <wp:posOffset>405765</wp:posOffset>
                </wp:positionH>
                <wp:positionV relativeFrom="paragraph">
                  <wp:posOffset>6644640</wp:posOffset>
                </wp:positionV>
                <wp:extent cx="4775200" cy="635"/>
                <wp:effectExtent l="0" t="0" r="6350" b="0"/>
                <wp:wrapSquare wrapText="bothSides"/>
                <wp:docPr id="119" name="Text Box 119"/>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a:effectLst/>
                      </wps:spPr>
                      <wps:txbx>
                        <w:txbxContent>
                          <w:p w14:paraId="14AC282F" w14:textId="52DD9E36" w:rsidR="000F3380" w:rsidRPr="00A53A4D" w:rsidRDefault="000F3380" w:rsidP="00A53A4D">
                            <w:pPr>
                              <w:pStyle w:val="Caption"/>
                              <w:jc w:val="center"/>
                              <w:rPr>
                                <w:rFonts w:ascii="Times New Roman" w:hAnsi="Times New Roman" w:cs="Times New Roman"/>
                                <w:noProof/>
                                <w:color w:val="auto"/>
                              </w:rPr>
                            </w:pPr>
                            <w:r w:rsidRPr="00A53A4D">
                              <w:rPr>
                                <w:rFonts w:ascii="Times New Roman" w:hAnsi="Times New Roman" w:cs="Times New Roman"/>
                                <w:b/>
                                <w:color w:val="auto"/>
                              </w:rPr>
                              <w:t>Figure 45</w:t>
                            </w:r>
                            <w:r w:rsidRPr="00A53A4D">
                              <w:rPr>
                                <w:rFonts w:ascii="Times New Roman" w:hAnsi="Times New Roman" w:cs="Times New Roman"/>
                                <w:color w:val="auto"/>
                              </w:rPr>
                              <w:t>: 3.2.4 - Database Schema (Part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9" o:spid="_x0000_s1071" type="#_x0000_t202" style="position:absolute;margin-left:31.95pt;margin-top:523.2pt;width:37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" stroked="f">
                <v:textbox style="mso-fit-shape-to-text:t" inset="0,0,0,0">
                  <w:txbxContent>
                    <w:p w14:paraId="14AC282F" w14:textId="52DD9E36" w:rsidR="000F3380" w:rsidRPr="00A53A4D" w:rsidRDefault="000F3380" w:rsidP="00A53A4D">
                      <w:pPr>
                        <w:pStyle w:val="Caption"/>
                        <w:jc w:val="center"/>
                        <w:rPr>
                          <w:rFonts w:ascii="Times New Roman" w:hAnsi="Times New Roman" w:cs="Times New Roman"/>
                          <w:noProof/>
                          <w:color w:val="auto"/>
                        </w:rPr>
                      </w:pPr>
                      <w:r w:rsidRPr="00A53A4D">
                        <w:rPr>
                          <w:rFonts w:ascii="Times New Roman" w:hAnsi="Times New Roman" w:cs="Times New Roman"/>
                          <w:b/>
                          <w:color w:val="auto"/>
                        </w:rPr>
                        <w:t>Figure 45</w:t>
                      </w:r>
                      <w:r w:rsidRPr="00A53A4D">
                        <w:rPr>
                          <w:rFonts w:ascii="Times New Roman" w:hAnsi="Times New Roman" w:cs="Times New Roman"/>
                          <w:color w:val="auto"/>
                        </w:rPr>
                        <w:t>: 3.2.4 - Database Schema (Part II)</w:t>
                      </w:r>
                    </w:p>
                  </w:txbxContent>
                </v:textbox>
                <w10:wrap type="square"/>
              </v:shape>
            </w:pict>
          </mc:Fallback>
        </mc:AlternateContent>
      </w:r>
      <w:r>
        <w:rPr>
          <w:noProof/>
        </w:rPr>
        <w:drawing>
          <wp:anchor distT="0" distB="0" distL="114300" distR="114300" simplePos="0" relativeHeight="251807744" behindDoc="0" locked="0" layoutInCell="1" allowOverlap="1" wp14:anchorId="39012458" wp14:editId="29F9779A">
            <wp:simplePos x="0" y="0"/>
            <wp:positionH relativeFrom="column">
              <wp:posOffset>-582930</wp:posOffset>
            </wp:positionH>
            <wp:positionV relativeFrom="paragraph">
              <wp:posOffset>898525</wp:posOffset>
            </wp:positionV>
            <wp:extent cx="6753225" cy="4775200"/>
            <wp:effectExtent l="0" t="1587" r="7937" b="7938"/>
            <wp:wrapSquare wrapText="bothSides"/>
            <wp:docPr id="117" name="Picture 117" descr="https://scontent.fmnl4-5.fna.fbcdn.net/v/t1.15752-9/39953592_1126036174211733_1213311970309046272_n.png?_nc_cat=0&amp;oh=34cbf118ebe251104772078fd430bda2&amp;oe=5BF2E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content.fmnl4-5.fna.fbcdn.net/v/t1.15752-9/39953592_1126036174211733_1213311970309046272_n.png?_nc_cat=0&amp;oh=34cbf118ebe251104772078fd430bda2&amp;oe=5BF2E0D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6753225" cy="477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B0">
        <w:rPr>
          <w:rFonts w:ascii="Times New Roman" w:hAnsi="Times New Roman" w:cs="Times New Roman"/>
          <w:sz w:val="24"/>
          <w:szCs w:val="24"/>
        </w:rPr>
        <w:br w:type="page"/>
      </w:r>
    </w:p>
    <w:p w14:paraId="5BC81D31" w14:textId="4F371FF4" w:rsidR="00983F13" w:rsidRPr="00983F13" w:rsidRDefault="00630BF1" w:rsidP="00983F13">
      <w:pPr>
        <w:pStyle w:val="ListParagraph"/>
        <w:numPr>
          <w:ilvl w:val="2"/>
          <w:numId w:val="37"/>
        </w:numPr>
        <w:spacing w:line="360" w:lineRule="auto"/>
        <w:rPr>
          <w:rFonts w:ascii="Times New Roman" w:hAnsi="Times New Roman" w:cs="Times New Roman"/>
          <w:sz w:val="24"/>
          <w:szCs w:val="24"/>
        </w:rPr>
      </w:pPr>
      <w:bookmarkStart w:id="13" w:name="_Toc523220577"/>
      <w:r w:rsidRPr="00B1028F">
        <w:rPr>
          <w:rStyle w:val="Heading3Char"/>
          <w:rFonts w:ascii="Times New Roman" w:hAnsi="Times New Roman" w:cs="Times New Roman"/>
          <w:color w:val="auto"/>
        </w:rPr>
        <w:lastRenderedPageBreak/>
        <w:t>Data Dictionary</w:t>
      </w:r>
      <w:bookmarkEnd w:id="13"/>
      <w:r w:rsidR="00FD2326" w:rsidRPr="00B1028F">
        <w:rPr>
          <w:rFonts w:ascii="Times New Roman" w:hAnsi="Times New Roman" w:cs="Times New Roman"/>
          <w:sz w:val="24"/>
          <w:szCs w:val="24"/>
        </w:rPr>
        <w:t xml:space="preserve"> </w:t>
      </w:r>
    </w:p>
    <w:tbl>
      <w:tblPr>
        <w:tblStyle w:val="TableGrid"/>
        <w:tblW w:w="9198" w:type="dxa"/>
        <w:tblLayout w:type="fixed"/>
        <w:tblLook w:val="04A0" w:firstRow="1" w:lastRow="0" w:firstColumn="1" w:lastColumn="0" w:noHBand="0" w:noVBand="1"/>
      </w:tblPr>
      <w:tblGrid>
        <w:gridCol w:w="3078"/>
        <w:gridCol w:w="1440"/>
        <w:gridCol w:w="990"/>
        <w:gridCol w:w="990"/>
        <w:gridCol w:w="2700"/>
      </w:tblGrid>
      <w:tr w:rsidR="00A53A4D" w:rsidRPr="000F3380" w14:paraId="65B2E882" w14:textId="77777777" w:rsidTr="00983F13">
        <w:tc>
          <w:tcPr>
            <w:tcW w:w="3078" w:type="dxa"/>
          </w:tcPr>
          <w:p w14:paraId="54096598" w14:textId="77777777" w:rsidR="00A53A4D" w:rsidRPr="000F3380" w:rsidRDefault="00A53A4D" w:rsidP="00A53A4D">
            <w:pPr>
              <w:jc w:val="center"/>
              <w:rPr>
                <w:rFonts w:ascii="Times New Roman" w:hAnsi="Times New Roman" w:cs="Times New Roman"/>
                <w:b/>
                <w:sz w:val="24"/>
                <w:szCs w:val="24"/>
              </w:rPr>
            </w:pPr>
            <w:r w:rsidRPr="000F3380">
              <w:rPr>
                <w:rFonts w:ascii="Times New Roman" w:hAnsi="Times New Roman" w:cs="Times New Roman"/>
                <w:b/>
                <w:sz w:val="24"/>
                <w:szCs w:val="24"/>
              </w:rPr>
              <w:t>Fieldname</w:t>
            </w:r>
          </w:p>
        </w:tc>
        <w:tc>
          <w:tcPr>
            <w:tcW w:w="1440" w:type="dxa"/>
          </w:tcPr>
          <w:p w14:paraId="078B5775" w14:textId="77777777" w:rsidR="00A53A4D" w:rsidRPr="000F3380" w:rsidRDefault="00A53A4D" w:rsidP="00A53A4D">
            <w:pPr>
              <w:jc w:val="center"/>
              <w:rPr>
                <w:rFonts w:ascii="Times New Roman" w:hAnsi="Times New Roman" w:cs="Times New Roman"/>
                <w:b/>
                <w:sz w:val="24"/>
                <w:szCs w:val="24"/>
              </w:rPr>
            </w:pPr>
            <w:r w:rsidRPr="000F3380">
              <w:rPr>
                <w:rFonts w:ascii="Times New Roman" w:hAnsi="Times New Roman" w:cs="Times New Roman"/>
                <w:b/>
                <w:sz w:val="24"/>
                <w:szCs w:val="24"/>
              </w:rPr>
              <w:t>Type</w:t>
            </w:r>
          </w:p>
        </w:tc>
        <w:tc>
          <w:tcPr>
            <w:tcW w:w="990" w:type="dxa"/>
          </w:tcPr>
          <w:p w14:paraId="07A6D1D0" w14:textId="77777777" w:rsidR="00A53A4D" w:rsidRPr="000F3380" w:rsidRDefault="00A53A4D" w:rsidP="00A53A4D">
            <w:pPr>
              <w:jc w:val="center"/>
              <w:rPr>
                <w:rFonts w:ascii="Times New Roman" w:hAnsi="Times New Roman" w:cs="Times New Roman"/>
                <w:b/>
                <w:sz w:val="24"/>
                <w:szCs w:val="24"/>
              </w:rPr>
            </w:pPr>
            <w:r w:rsidRPr="000F3380">
              <w:rPr>
                <w:rFonts w:ascii="Times New Roman" w:hAnsi="Times New Roman" w:cs="Times New Roman"/>
                <w:b/>
                <w:sz w:val="24"/>
                <w:szCs w:val="24"/>
              </w:rPr>
              <w:t>Key</w:t>
            </w:r>
          </w:p>
        </w:tc>
        <w:tc>
          <w:tcPr>
            <w:tcW w:w="990" w:type="dxa"/>
          </w:tcPr>
          <w:p w14:paraId="25CBD5C8" w14:textId="77777777" w:rsidR="00A53A4D" w:rsidRPr="000F3380" w:rsidRDefault="00A53A4D" w:rsidP="00A53A4D">
            <w:pPr>
              <w:jc w:val="center"/>
              <w:rPr>
                <w:rFonts w:ascii="Times New Roman" w:hAnsi="Times New Roman" w:cs="Times New Roman"/>
                <w:b/>
                <w:sz w:val="24"/>
                <w:szCs w:val="24"/>
              </w:rPr>
            </w:pPr>
            <w:r w:rsidRPr="000F3380">
              <w:rPr>
                <w:rFonts w:ascii="Times New Roman" w:hAnsi="Times New Roman" w:cs="Times New Roman"/>
                <w:b/>
                <w:sz w:val="24"/>
                <w:szCs w:val="24"/>
              </w:rPr>
              <w:t>Size</w:t>
            </w:r>
          </w:p>
        </w:tc>
        <w:tc>
          <w:tcPr>
            <w:tcW w:w="2700" w:type="dxa"/>
          </w:tcPr>
          <w:p w14:paraId="17D51C7F" w14:textId="77777777" w:rsidR="00A53A4D" w:rsidRPr="000F3380" w:rsidRDefault="00A53A4D" w:rsidP="00A53A4D">
            <w:pPr>
              <w:jc w:val="center"/>
              <w:rPr>
                <w:rFonts w:ascii="Times New Roman" w:hAnsi="Times New Roman" w:cs="Times New Roman"/>
                <w:b/>
                <w:sz w:val="24"/>
                <w:szCs w:val="24"/>
              </w:rPr>
            </w:pPr>
            <w:r w:rsidRPr="000F3380">
              <w:rPr>
                <w:rFonts w:ascii="Times New Roman" w:hAnsi="Times New Roman" w:cs="Times New Roman"/>
                <w:b/>
                <w:sz w:val="24"/>
                <w:szCs w:val="24"/>
              </w:rPr>
              <w:t>Value</w:t>
            </w:r>
          </w:p>
        </w:tc>
      </w:tr>
      <w:tr w:rsidR="00A53A4D" w:rsidRPr="000F3380" w14:paraId="2C0543F9" w14:textId="77777777" w:rsidTr="00983F13">
        <w:tc>
          <w:tcPr>
            <w:tcW w:w="3078" w:type="dxa"/>
          </w:tcPr>
          <w:p w14:paraId="1B8EC228"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PersonalId</w:t>
            </w:r>
            <w:proofErr w:type="spellEnd"/>
          </w:p>
        </w:tc>
        <w:tc>
          <w:tcPr>
            <w:tcW w:w="1440" w:type="dxa"/>
          </w:tcPr>
          <w:p w14:paraId="4EBB46D5"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01992C1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primary</w:t>
            </w:r>
          </w:p>
        </w:tc>
        <w:tc>
          <w:tcPr>
            <w:tcW w:w="990" w:type="dxa"/>
          </w:tcPr>
          <w:p w14:paraId="6C3DA94D"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1,1</w:t>
            </w:r>
          </w:p>
        </w:tc>
        <w:tc>
          <w:tcPr>
            <w:tcW w:w="2700" w:type="dxa"/>
          </w:tcPr>
          <w:p w14:paraId="1494D03C"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w:t>
            </w:r>
          </w:p>
        </w:tc>
      </w:tr>
      <w:tr w:rsidR="00A53A4D" w:rsidRPr="000F3380" w14:paraId="3DA84DCB" w14:textId="77777777" w:rsidTr="00983F13">
        <w:tc>
          <w:tcPr>
            <w:tcW w:w="3078" w:type="dxa"/>
          </w:tcPr>
          <w:p w14:paraId="610D6772"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Email</w:t>
            </w:r>
          </w:p>
        </w:tc>
        <w:tc>
          <w:tcPr>
            <w:tcW w:w="1440" w:type="dxa"/>
          </w:tcPr>
          <w:p w14:paraId="5A465EE6"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58B37944" w14:textId="77777777" w:rsidR="00A53A4D" w:rsidRPr="000F3380" w:rsidRDefault="00A53A4D" w:rsidP="00A53A4D">
            <w:pPr>
              <w:jc w:val="center"/>
              <w:rPr>
                <w:rFonts w:ascii="Times New Roman" w:hAnsi="Times New Roman" w:cs="Times New Roman"/>
                <w:sz w:val="24"/>
                <w:szCs w:val="24"/>
              </w:rPr>
            </w:pPr>
          </w:p>
        </w:tc>
        <w:tc>
          <w:tcPr>
            <w:tcW w:w="990" w:type="dxa"/>
          </w:tcPr>
          <w:p w14:paraId="78400C21"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30</w:t>
            </w:r>
          </w:p>
        </w:tc>
        <w:tc>
          <w:tcPr>
            <w:tcW w:w="2700" w:type="dxa"/>
          </w:tcPr>
          <w:p w14:paraId="4C1E3371" w14:textId="77777777" w:rsidR="00A53A4D" w:rsidRPr="000F3380" w:rsidRDefault="00A53A4D" w:rsidP="00A53A4D">
            <w:pPr>
              <w:ind w:left="34"/>
              <w:jc w:val="center"/>
              <w:rPr>
                <w:rFonts w:ascii="Times New Roman" w:hAnsi="Times New Roman" w:cs="Times New Roman"/>
                <w:sz w:val="24"/>
                <w:szCs w:val="24"/>
              </w:rPr>
            </w:pPr>
            <w:r w:rsidRPr="000F3380">
              <w:rPr>
                <w:rFonts w:ascii="Times New Roman" w:hAnsi="Times New Roman" w:cs="Times New Roman"/>
                <w:sz w:val="24"/>
                <w:szCs w:val="24"/>
              </w:rPr>
              <w:t>johnnybravo@gmail.com</w:t>
            </w:r>
          </w:p>
        </w:tc>
      </w:tr>
      <w:tr w:rsidR="00A53A4D" w:rsidRPr="000F3380" w14:paraId="325F2D9A" w14:textId="77777777" w:rsidTr="00983F13">
        <w:tc>
          <w:tcPr>
            <w:tcW w:w="3078" w:type="dxa"/>
          </w:tcPr>
          <w:p w14:paraId="7CBD331E"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ContactNo</w:t>
            </w:r>
            <w:proofErr w:type="spellEnd"/>
          </w:p>
        </w:tc>
        <w:tc>
          <w:tcPr>
            <w:tcW w:w="1440" w:type="dxa"/>
          </w:tcPr>
          <w:p w14:paraId="015F05F4"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35742574" w14:textId="77777777" w:rsidR="00A53A4D" w:rsidRPr="000F3380" w:rsidRDefault="00A53A4D" w:rsidP="00A53A4D">
            <w:pPr>
              <w:jc w:val="center"/>
              <w:rPr>
                <w:rFonts w:ascii="Times New Roman" w:hAnsi="Times New Roman" w:cs="Times New Roman"/>
                <w:sz w:val="24"/>
                <w:szCs w:val="24"/>
              </w:rPr>
            </w:pPr>
          </w:p>
        </w:tc>
        <w:tc>
          <w:tcPr>
            <w:tcW w:w="990" w:type="dxa"/>
          </w:tcPr>
          <w:p w14:paraId="43CD9561"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11</w:t>
            </w:r>
          </w:p>
        </w:tc>
        <w:tc>
          <w:tcPr>
            <w:tcW w:w="2700" w:type="dxa"/>
          </w:tcPr>
          <w:p w14:paraId="40E87F0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0912 245 6789</w:t>
            </w:r>
          </w:p>
        </w:tc>
      </w:tr>
      <w:tr w:rsidR="00A53A4D" w:rsidRPr="000F3380" w14:paraId="06AAED34" w14:textId="77777777" w:rsidTr="00983F13">
        <w:tc>
          <w:tcPr>
            <w:tcW w:w="3078" w:type="dxa"/>
          </w:tcPr>
          <w:p w14:paraId="08654DE8"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TelephoneNo</w:t>
            </w:r>
            <w:proofErr w:type="spellEnd"/>
          </w:p>
        </w:tc>
        <w:tc>
          <w:tcPr>
            <w:tcW w:w="1440" w:type="dxa"/>
          </w:tcPr>
          <w:p w14:paraId="316A7268"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5BB3D14D" w14:textId="77777777" w:rsidR="00A53A4D" w:rsidRPr="000F3380" w:rsidRDefault="00A53A4D" w:rsidP="00A53A4D">
            <w:pPr>
              <w:jc w:val="center"/>
              <w:rPr>
                <w:rFonts w:ascii="Times New Roman" w:hAnsi="Times New Roman" w:cs="Times New Roman"/>
                <w:sz w:val="24"/>
                <w:szCs w:val="24"/>
              </w:rPr>
            </w:pPr>
          </w:p>
        </w:tc>
        <w:tc>
          <w:tcPr>
            <w:tcW w:w="990" w:type="dxa"/>
          </w:tcPr>
          <w:p w14:paraId="1C7168C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9</w:t>
            </w:r>
          </w:p>
        </w:tc>
        <w:tc>
          <w:tcPr>
            <w:tcW w:w="2700" w:type="dxa"/>
          </w:tcPr>
          <w:p w14:paraId="45CDE3D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(02)765 9758</w:t>
            </w:r>
          </w:p>
        </w:tc>
      </w:tr>
      <w:tr w:rsidR="00A53A4D" w:rsidRPr="000F3380" w14:paraId="29ED568B" w14:textId="77777777" w:rsidTr="00983F13">
        <w:tc>
          <w:tcPr>
            <w:tcW w:w="3078" w:type="dxa"/>
          </w:tcPr>
          <w:p w14:paraId="665A908C"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Age</w:t>
            </w:r>
          </w:p>
        </w:tc>
        <w:tc>
          <w:tcPr>
            <w:tcW w:w="1440" w:type="dxa"/>
          </w:tcPr>
          <w:p w14:paraId="3B682E97"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26D027A1" w14:textId="77777777" w:rsidR="00A53A4D" w:rsidRPr="000F3380" w:rsidRDefault="00A53A4D" w:rsidP="00A53A4D">
            <w:pPr>
              <w:jc w:val="center"/>
              <w:rPr>
                <w:rFonts w:ascii="Times New Roman" w:hAnsi="Times New Roman" w:cs="Times New Roman"/>
                <w:sz w:val="24"/>
                <w:szCs w:val="24"/>
              </w:rPr>
            </w:pPr>
          </w:p>
        </w:tc>
        <w:tc>
          <w:tcPr>
            <w:tcW w:w="990" w:type="dxa"/>
          </w:tcPr>
          <w:p w14:paraId="1A8D1DFD"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3</w:t>
            </w:r>
          </w:p>
        </w:tc>
        <w:tc>
          <w:tcPr>
            <w:tcW w:w="2700" w:type="dxa"/>
          </w:tcPr>
          <w:p w14:paraId="32C425DD"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17</w:t>
            </w:r>
          </w:p>
        </w:tc>
      </w:tr>
      <w:tr w:rsidR="00A53A4D" w:rsidRPr="000F3380" w14:paraId="0AF22612" w14:textId="77777777" w:rsidTr="00983F13">
        <w:tc>
          <w:tcPr>
            <w:tcW w:w="3078" w:type="dxa"/>
          </w:tcPr>
          <w:p w14:paraId="111DE25F"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DateOfBirth</w:t>
            </w:r>
            <w:proofErr w:type="spellEnd"/>
          </w:p>
        </w:tc>
        <w:tc>
          <w:tcPr>
            <w:tcW w:w="1440" w:type="dxa"/>
          </w:tcPr>
          <w:p w14:paraId="4282221D"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date</w:t>
            </w:r>
          </w:p>
        </w:tc>
        <w:tc>
          <w:tcPr>
            <w:tcW w:w="990" w:type="dxa"/>
          </w:tcPr>
          <w:p w14:paraId="156396F1" w14:textId="77777777" w:rsidR="00A53A4D" w:rsidRPr="000F3380" w:rsidRDefault="00A53A4D" w:rsidP="00A53A4D">
            <w:pPr>
              <w:jc w:val="center"/>
              <w:rPr>
                <w:rFonts w:ascii="Times New Roman" w:hAnsi="Times New Roman" w:cs="Times New Roman"/>
                <w:sz w:val="24"/>
                <w:szCs w:val="24"/>
              </w:rPr>
            </w:pPr>
          </w:p>
        </w:tc>
        <w:tc>
          <w:tcPr>
            <w:tcW w:w="990" w:type="dxa"/>
          </w:tcPr>
          <w:p w14:paraId="28A25E50" w14:textId="77777777" w:rsidR="00A53A4D" w:rsidRPr="000F3380" w:rsidRDefault="00A53A4D" w:rsidP="00A53A4D">
            <w:pPr>
              <w:jc w:val="center"/>
              <w:rPr>
                <w:rFonts w:ascii="Times New Roman" w:hAnsi="Times New Roman" w:cs="Times New Roman"/>
                <w:sz w:val="24"/>
                <w:szCs w:val="24"/>
              </w:rPr>
            </w:pPr>
          </w:p>
        </w:tc>
        <w:tc>
          <w:tcPr>
            <w:tcW w:w="2700" w:type="dxa"/>
          </w:tcPr>
          <w:p w14:paraId="7808F6D4"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09/07/2001</w:t>
            </w:r>
          </w:p>
        </w:tc>
      </w:tr>
      <w:tr w:rsidR="00A53A4D" w:rsidRPr="000F3380" w14:paraId="61EF2B61" w14:textId="77777777" w:rsidTr="00983F13">
        <w:tc>
          <w:tcPr>
            <w:tcW w:w="3078" w:type="dxa"/>
          </w:tcPr>
          <w:p w14:paraId="06AB282E"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Gender</w:t>
            </w:r>
          </w:p>
        </w:tc>
        <w:tc>
          <w:tcPr>
            <w:tcW w:w="1440" w:type="dxa"/>
          </w:tcPr>
          <w:p w14:paraId="6F31238E"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char</w:t>
            </w:r>
          </w:p>
        </w:tc>
        <w:tc>
          <w:tcPr>
            <w:tcW w:w="990" w:type="dxa"/>
          </w:tcPr>
          <w:p w14:paraId="4B2DFD4A" w14:textId="77777777" w:rsidR="00A53A4D" w:rsidRPr="000F3380" w:rsidRDefault="00A53A4D" w:rsidP="00A53A4D">
            <w:pPr>
              <w:jc w:val="center"/>
              <w:rPr>
                <w:rFonts w:ascii="Times New Roman" w:hAnsi="Times New Roman" w:cs="Times New Roman"/>
                <w:sz w:val="24"/>
                <w:szCs w:val="24"/>
              </w:rPr>
            </w:pPr>
          </w:p>
        </w:tc>
        <w:tc>
          <w:tcPr>
            <w:tcW w:w="990" w:type="dxa"/>
          </w:tcPr>
          <w:p w14:paraId="3E5ADFB7"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w:t>
            </w:r>
          </w:p>
        </w:tc>
        <w:tc>
          <w:tcPr>
            <w:tcW w:w="2700" w:type="dxa"/>
          </w:tcPr>
          <w:p w14:paraId="3F45558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M</w:t>
            </w:r>
          </w:p>
        </w:tc>
      </w:tr>
      <w:tr w:rsidR="00A53A4D" w:rsidRPr="000F3380" w14:paraId="023A999A" w14:textId="77777777" w:rsidTr="00983F13">
        <w:tc>
          <w:tcPr>
            <w:tcW w:w="3078" w:type="dxa"/>
          </w:tcPr>
          <w:p w14:paraId="2F601470"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NoOfSisters</w:t>
            </w:r>
            <w:proofErr w:type="spellEnd"/>
          </w:p>
        </w:tc>
        <w:tc>
          <w:tcPr>
            <w:tcW w:w="1440" w:type="dxa"/>
          </w:tcPr>
          <w:p w14:paraId="13FCCB41"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640E49CA" w14:textId="77777777" w:rsidR="00A53A4D" w:rsidRPr="000F3380" w:rsidRDefault="00A53A4D" w:rsidP="00A53A4D">
            <w:pPr>
              <w:jc w:val="center"/>
              <w:rPr>
                <w:rFonts w:ascii="Times New Roman" w:hAnsi="Times New Roman" w:cs="Times New Roman"/>
                <w:sz w:val="24"/>
                <w:szCs w:val="24"/>
              </w:rPr>
            </w:pPr>
          </w:p>
        </w:tc>
        <w:tc>
          <w:tcPr>
            <w:tcW w:w="990" w:type="dxa"/>
          </w:tcPr>
          <w:p w14:paraId="1331A7AC"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72FA2A6D"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0</w:t>
            </w:r>
          </w:p>
        </w:tc>
      </w:tr>
      <w:tr w:rsidR="00A53A4D" w:rsidRPr="000F3380" w14:paraId="7F3FE020" w14:textId="77777777" w:rsidTr="00983F13">
        <w:tc>
          <w:tcPr>
            <w:tcW w:w="3078" w:type="dxa"/>
          </w:tcPr>
          <w:p w14:paraId="1D23621E"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NoOfBrothers</w:t>
            </w:r>
            <w:proofErr w:type="spellEnd"/>
          </w:p>
        </w:tc>
        <w:tc>
          <w:tcPr>
            <w:tcW w:w="1440" w:type="dxa"/>
          </w:tcPr>
          <w:p w14:paraId="7177E314" w14:textId="77777777" w:rsidR="00A53A4D" w:rsidRPr="000F3380" w:rsidRDefault="00A53A4D" w:rsidP="00A53A4D">
            <w:pPr>
              <w:jc w:val="center"/>
              <w:rPr>
                <w:rFonts w:ascii="Times New Roman" w:hAnsi="Times New Roman" w:cs="Times New Roman"/>
                <w:sz w:val="24"/>
                <w:szCs w:val="24"/>
              </w:rPr>
            </w:pPr>
          </w:p>
        </w:tc>
        <w:tc>
          <w:tcPr>
            <w:tcW w:w="990" w:type="dxa"/>
          </w:tcPr>
          <w:p w14:paraId="1F4F605E" w14:textId="77777777" w:rsidR="00A53A4D" w:rsidRPr="000F3380" w:rsidRDefault="00A53A4D" w:rsidP="00A53A4D">
            <w:pPr>
              <w:jc w:val="center"/>
              <w:rPr>
                <w:rFonts w:ascii="Times New Roman" w:hAnsi="Times New Roman" w:cs="Times New Roman"/>
                <w:sz w:val="24"/>
                <w:szCs w:val="24"/>
              </w:rPr>
            </w:pPr>
          </w:p>
        </w:tc>
        <w:tc>
          <w:tcPr>
            <w:tcW w:w="990" w:type="dxa"/>
          </w:tcPr>
          <w:p w14:paraId="4330B16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3E132359"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3</w:t>
            </w:r>
          </w:p>
        </w:tc>
      </w:tr>
      <w:tr w:rsidR="00A53A4D" w:rsidRPr="000F3380" w14:paraId="7D21CD05" w14:textId="77777777" w:rsidTr="00983F13">
        <w:tc>
          <w:tcPr>
            <w:tcW w:w="3078" w:type="dxa"/>
          </w:tcPr>
          <w:p w14:paraId="508620D0"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HouseNo</w:t>
            </w:r>
            <w:proofErr w:type="spellEnd"/>
          </w:p>
        </w:tc>
        <w:tc>
          <w:tcPr>
            <w:tcW w:w="1440" w:type="dxa"/>
          </w:tcPr>
          <w:p w14:paraId="44A5A8B3"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2245AC67" w14:textId="77777777" w:rsidR="00A53A4D" w:rsidRPr="000F3380" w:rsidRDefault="00A53A4D" w:rsidP="00A53A4D">
            <w:pPr>
              <w:jc w:val="center"/>
              <w:rPr>
                <w:rFonts w:ascii="Times New Roman" w:hAnsi="Times New Roman" w:cs="Times New Roman"/>
                <w:sz w:val="24"/>
                <w:szCs w:val="24"/>
              </w:rPr>
            </w:pPr>
          </w:p>
        </w:tc>
        <w:tc>
          <w:tcPr>
            <w:tcW w:w="990" w:type="dxa"/>
          </w:tcPr>
          <w:p w14:paraId="65F3A8E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4FA4B78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76</w:t>
            </w:r>
          </w:p>
        </w:tc>
      </w:tr>
      <w:tr w:rsidR="00A53A4D" w:rsidRPr="000F3380" w14:paraId="60D1E217" w14:textId="77777777" w:rsidTr="00983F13">
        <w:tc>
          <w:tcPr>
            <w:tcW w:w="3078" w:type="dxa"/>
          </w:tcPr>
          <w:p w14:paraId="14C3393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Street</w:t>
            </w:r>
          </w:p>
        </w:tc>
        <w:tc>
          <w:tcPr>
            <w:tcW w:w="1440" w:type="dxa"/>
          </w:tcPr>
          <w:p w14:paraId="2077E641"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32C90037" w14:textId="77777777" w:rsidR="00A53A4D" w:rsidRPr="000F3380" w:rsidRDefault="00A53A4D" w:rsidP="00A53A4D">
            <w:pPr>
              <w:jc w:val="center"/>
              <w:rPr>
                <w:rFonts w:ascii="Times New Roman" w:hAnsi="Times New Roman" w:cs="Times New Roman"/>
                <w:sz w:val="24"/>
                <w:szCs w:val="24"/>
              </w:rPr>
            </w:pPr>
          </w:p>
        </w:tc>
        <w:tc>
          <w:tcPr>
            <w:tcW w:w="990" w:type="dxa"/>
          </w:tcPr>
          <w:p w14:paraId="641A0516"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5542054B"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Baliwag</w:t>
            </w:r>
            <w:proofErr w:type="spellEnd"/>
            <w:r w:rsidRPr="000F3380">
              <w:rPr>
                <w:rFonts w:ascii="Times New Roman" w:hAnsi="Times New Roman" w:cs="Times New Roman"/>
                <w:sz w:val="24"/>
                <w:szCs w:val="24"/>
              </w:rPr>
              <w:t xml:space="preserve"> St.</w:t>
            </w:r>
          </w:p>
        </w:tc>
      </w:tr>
      <w:tr w:rsidR="00A53A4D" w:rsidRPr="000F3380" w14:paraId="43695722" w14:textId="77777777" w:rsidTr="00983F13">
        <w:tc>
          <w:tcPr>
            <w:tcW w:w="3078" w:type="dxa"/>
          </w:tcPr>
          <w:p w14:paraId="6EDB7002"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Barangay</w:t>
            </w:r>
          </w:p>
        </w:tc>
        <w:tc>
          <w:tcPr>
            <w:tcW w:w="1440" w:type="dxa"/>
          </w:tcPr>
          <w:p w14:paraId="7364ECE4"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01E0E3E3" w14:textId="77777777" w:rsidR="00A53A4D" w:rsidRPr="000F3380" w:rsidRDefault="00A53A4D" w:rsidP="00A53A4D">
            <w:pPr>
              <w:jc w:val="center"/>
              <w:rPr>
                <w:rFonts w:ascii="Times New Roman" w:hAnsi="Times New Roman" w:cs="Times New Roman"/>
                <w:sz w:val="24"/>
                <w:szCs w:val="24"/>
              </w:rPr>
            </w:pPr>
          </w:p>
        </w:tc>
        <w:tc>
          <w:tcPr>
            <w:tcW w:w="990" w:type="dxa"/>
          </w:tcPr>
          <w:p w14:paraId="2B933516"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49685A9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98</w:t>
            </w:r>
          </w:p>
        </w:tc>
      </w:tr>
      <w:tr w:rsidR="00A53A4D" w:rsidRPr="000F3380" w14:paraId="6DA3ACD4" w14:textId="77777777" w:rsidTr="00983F13">
        <w:tc>
          <w:tcPr>
            <w:tcW w:w="3078" w:type="dxa"/>
          </w:tcPr>
          <w:p w14:paraId="3B40973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Town</w:t>
            </w:r>
          </w:p>
        </w:tc>
        <w:tc>
          <w:tcPr>
            <w:tcW w:w="1440" w:type="dxa"/>
          </w:tcPr>
          <w:p w14:paraId="37F69125"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092B02B3" w14:textId="77777777" w:rsidR="00A53A4D" w:rsidRPr="000F3380" w:rsidRDefault="00A53A4D" w:rsidP="00A53A4D">
            <w:pPr>
              <w:jc w:val="center"/>
              <w:rPr>
                <w:rFonts w:ascii="Times New Roman" w:hAnsi="Times New Roman" w:cs="Times New Roman"/>
                <w:sz w:val="24"/>
                <w:szCs w:val="24"/>
              </w:rPr>
            </w:pPr>
          </w:p>
        </w:tc>
        <w:tc>
          <w:tcPr>
            <w:tcW w:w="990" w:type="dxa"/>
          </w:tcPr>
          <w:p w14:paraId="521340B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47A70626"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Maygawa</w:t>
            </w:r>
            <w:proofErr w:type="spellEnd"/>
          </w:p>
        </w:tc>
      </w:tr>
      <w:tr w:rsidR="00A53A4D" w:rsidRPr="000F3380" w14:paraId="26269631" w14:textId="77777777" w:rsidTr="00983F13">
        <w:tc>
          <w:tcPr>
            <w:tcW w:w="3078" w:type="dxa"/>
          </w:tcPr>
          <w:p w14:paraId="3B2A36B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City</w:t>
            </w:r>
          </w:p>
        </w:tc>
        <w:tc>
          <w:tcPr>
            <w:tcW w:w="1440" w:type="dxa"/>
          </w:tcPr>
          <w:p w14:paraId="5D82653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6E711105" w14:textId="77777777" w:rsidR="00A53A4D" w:rsidRPr="000F3380" w:rsidRDefault="00A53A4D" w:rsidP="00A53A4D">
            <w:pPr>
              <w:jc w:val="center"/>
              <w:rPr>
                <w:rFonts w:ascii="Times New Roman" w:hAnsi="Times New Roman" w:cs="Times New Roman"/>
                <w:sz w:val="24"/>
                <w:szCs w:val="24"/>
              </w:rPr>
            </w:pPr>
          </w:p>
        </w:tc>
        <w:tc>
          <w:tcPr>
            <w:tcW w:w="990" w:type="dxa"/>
          </w:tcPr>
          <w:p w14:paraId="02A6CF34"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54679E09"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Navotas</w:t>
            </w:r>
            <w:proofErr w:type="spellEnd"/>
            <w:r w:rsidRPr="000F3380">
              <w:rPr>
                <w:rFonts w:ascii="Times New Roman" w:hAnsi="Times New Roman" w:cs="Times New Roman"/>
                <w:sz w:val="24"/>
                <w:szCs w:val="24"/>
              </w:rPr>
              <w:t xml:space="preserve"> City</w:t>
            </w:r>
          </w:p>
        </w:tc>
      </w:tr>
      <w:tr w:rsidR="00A53A4D" w:rsidRPr="000F3380" w14:paraId="3006921B" w14:textId="77777777" w:rsidTr="00983F13">
        <w:tc>
          <w:tcPr>
            <w:tcW w:w="3078" w:type="dxa"/>
          </w:tcPr>
          <w:p w14:paraId="315C94E4"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Province</w:t>
            </w:r>
          </w:p>
        </w:tc>
        <w:tc>
          <w:tcPr>
            <w:tcW w:w="1440" w:type="dxa"/>
          </w:tcPr>
          <w:p w14:paraId="47C8C66B"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7C70DDAB" w14:textId="77777777" w:rsidR="00A53A4D" w:rsidRPr="000F3380" w:rsidRDefault="00A53A4D" w:rsidP="00A53A4D">
            <w:pPr>
              <w:jc w:val="center"/>
              <w:rPr>
                <w:rFonts w:ascii="Times New Roman" w:hAnsi="Times New Roman" w:cs="Times New Roman"/>
                <w:sz w:val="24"/>
                <w:szCs w:val="24"/>
              </w:rPr>
            </w:pPr>
          </w:p>
        </w:tc>
        <w:tc>
          <w:tcPr>
            <w:tcW w:w="990" w:type="dxa"/>
          </w:tcPr>
          <w:p w14:paraId="10F4F16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1FDE58E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NCR</w:t>
            </w:r>
          </w:p>
        </w:tc>
      </w:tr>
      <w:tr w:rsidR="00A53A4D" w:rsidRPr="000F3380" w14:paraId="6851929A" w14:textId="77777777" w:rsidTr="00983F13">
        <w:tc>
          <w:tcPr>
            <w:tcW w:w="3078" w:type="dxa"/>
          </w:tcPr>
          <w:p w14:paraId="071FE204"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Zipcode</w:t>
            </w:r>
            <w:proofErr w:type="spellEnd"/>
          </w:p>
        </w:tc>
        <w:tc>
          <w:tcPr>
            <w:tcW w:w="1440" w:type="dxa"/>
          </w:tcPr>
          <w:p w14:paraId="6D2E5C83"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269FFC1C" w14:textId="77777777" w:rsidR="00A53A4D" w:rsidRPr="000F3380" w:rsidRDefault="00A53A4D" w:rsidP="00A53A4D">
            <w:pPr>
              <w:jc w:val="center"/>
              <w:rPr>
                <w:rFonts w:ascii="Times New Roman" w:hAnsi="Times New Roman" w:cs="Times New Roman"/>
                <w:sz w:val="24"/>
                <w:szCs w:val="24"/>
              </w:rPr>
            </w:pPr>
          </w:p>
        </w:tc>
        <w:tc>
          <w:tcPr>
            <w:tcW w:w="990" w:type="dxa"/>
          </w:tcPr>
          <w:p w14:paraId="62979503"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6C3C81E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1765</w:t>
            </w:r>
          </w:p>
        </w:tc>
      </w:tr>
      <w:tr w:rsidR="00A53A4D" w:rsidRPr="000F3380" w14:paraId="0791414F" w14:textId="77777777" w:rsidTr="00983F13">
        <w:tc>
          <w:tcPr>
            <w:tcW w:w="3078" w:type="dxa"/>
          </w:tcPr>
          <w:p w14:paraId="1C7203A0"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HSSchoolName</w:t>
            </w:r>
            <w:proofErr w:type="spellEnd"/>
          </w:p>
        </w:tc>
        <w:tc>
          <w:tcPr>
            <w:tcW w:w="1440" w:type="dxa"/>
          </w:tcPr>
          <w:p w14:paraId="5D01D74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2AABD96B" w14:textId="77777777" w:rsidR="00A53A4D" w:rsidRPr="000F3380" w:rsidRDefault="00A53A4D" w:rsidP="00A53A4D">
            <w:pPr>
              <w:jc w:val="center"/>
              <w:rPr>
                <w:rFonts w:ascii="Times New Roman" w:hAnsi="Times New Roman" w:cs="Times New Roman"/>
                <w:sz w:val="24"/>
                <w:szCs w:val="24"/>
              </w:rPr>
            </w:pPr>
          </w:p>
        </w:tc>
        <w:tc>
          <w:tcPr>
            <w:tcW w:w="990" w:type="dxa"/>
          </w:tcPr>
          <w:p w14:paraId="1DC09A91"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30</w:t>
            </w:r>
          </w:p>
        </w:tc>
        <w:tc>
          <w:tcPr>
            <w:tcW w:w="2700" w:type="dxa"/>
          </w:tcPr>
          <w:p w14:paraId="00F6651A"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Maygawa</w:t>
            </w:r>
            <w:proofErr w:type="spellEnd"/>
            <w:r w:rsidRPr="000F3380">
              <w:rPr>
                <w:rFonts w:ascii="Times New Roman" w:hAnsi="Times New Roman" w:cs="Times New Roman"/>
                <w:sz w:val="24"/>
                <w:szCs w:val="24"/>
              </w:rPr>
              <w:t xml:space="preserve"> National High School</w:t>
            </w:r>
          </w:p>
        </w:tc>
      </w:tr>
      <w:tr w:rsidR="00A53A4D" w:rsidRPr="000F3380" w14:paraId="5A27C092" w14:textId="77777777" w:rsidTr="00983F13">
        <w:tc>
          <w:tcPr>
            <w:tcW w:w="3078" w:type="dxa"/>
          </w:tcPr>
          <w:p w14:paraId="6A832347"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HSSchoolAddress</w:t>
            </w:r>
            <w:proofErr w:type="spellEnd"/>
          </w:p>
        </w:tc>
        <w:tc>
          <w:tcPr>
            <w:tcW w:w="1440" w:type="dxa"/>
          </w:tcPr>
          <w:p w14:paraId="43ED4D3F"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01B94202" w14:textId="77777777" w:rsidR="00A53A4D" w:rsidRPr="000F3380" w:rsidRDefault="00A53A4D" w:rsidP="00A53A4D">
            <w:pPr>
              <w:jc w:val="center"/>
              <w:rPr>
                <w:rFonts w:ascii="Times New Roman" w:hAnsi="Times New Roman" w:cs="Times New Roman"/>
                <w:sz w:val="24"/>
                <w:szCs w:val="24"/>
              </w:rPr>
            </w:pPr>
          </w:p>
        </w:tc>
        <w:tc>
          <w:tcPr>
            <w:tcW w:w="990" w:type="dxa"/>
          </w:tcPr>
          <w:p w14:paraId="3B25EB3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30</w:t>
            </w:r>
          </w:p>
        </w:tc>
        <w:tc>
          <w:tcPr>
            <w:tcW w:w="2700" w:type="dxa"/>
          </w:tcPr>
          <w:p w14:paraId="38BD886E"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Navotas</w:t>
            </w:r>
            <w:proofErr w:type="spellEnd"/>
            <w:r w:rsidRPr="000F3380">
              <w:rPr>
                <w:rFonts w:ascii="Times New Roman" w:hAnsi="Times New Roman" w:cs="Times New Roman"/>
                <w:sz w:val="24"/>
                <w:szCs w:val="24"/>
              </w:rPr>
              <w:t xml:space="preserve"> City</w:t>
            </w:r>
          </w:p>
        </w:tc>
      </w:tr>
      <w:tr w:rsidR="00A53A4D" w:rsidRPr="000F3380" w14:paraId="08DE5F48" w14:textId="77777777" w:rsidTr="00983F13">
        <w:tc>
          <w:tcPr>
            <w:tcW w:w="3078" w:type="dxa"/>
          </w:tcPr>
          <w:p w14:paraId="42138E5C"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Honors</w:t>
            </w:r>
          </w:p>
        </w:tc>
        <w:tc>
          <w:tcPr>
            <w:tcW w:w="1440" w:type="dxa"/>
          </w:tcPr>
          <w:p w14:paraId="034939CA"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2B3AB01C" w14:textId="77777777" w:rsidR="00A53A4D" w:rsidRPr="000F3380" w:rsidRDefault="00A53A4D" w:rsidP="00A53A4D">
            <w:pPr>
              <w:jc w:val="center"/>
              <w:rPr>
                <w:rFonts w:ascii="Times New Roman" w:hAnsi="Times New Roman" w:cs="Times New Roman"/>
                <w:sz w:val="24"/>
                <w:szCs w:val="24"/>
              </w:rPr>
            </w:pPr>
          </w:p>
        </w:tc>
        <w:tc>
          <w:tcPr>
            <w:tcW w:w="990" w:type="dxa"/>
          </w:tcPr>
          <w:p w14:paraId="0582DEB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30</w:t>
            </w:r>
          </w:p>
        </w:tc>
        <w:tc>
          <w:tcPr>
            <w:tcW w:w="2700" w:type="dxa"/>
          </w:tcPr>
          <w:p w14:paraId="08A6FA56"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Valedictorian</w:t>
            </w:r>
          </w:p>
        </w:tc>
      </w:tr>
      <w:tr w:rsidR="00A53A4D" w:rsidRPr="000F3380" w14:paraId="0E8F028A" w14:textId="77777777" w:rsidTr="00983F13">
        <w:tc>
          <w:tcPr>
            <w:tcW w:w="3078" w:type="dxa"/>
          </w:tcPr>
          <w:p w14:paraId="55F9FCCF"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GWA</w:t>
            </w:r>
          </w:p>
        </w:tc>
        <w:tc>
          <w:tcPr>
            <w:tcW w:w="1440" w:type="dxa"/>
          </w:tcPr>
          <w:p w14:paraId="72647F1E"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float</w:t>
            </w:r>
          </w:p>
        </w:tc>
        <w:tc>
          <w:tcPr>
            <w:tcW w:w="990" w:type="dxa"/>
          </w:tcPr>
          <w:p w14:paraId="146D8DA6" w14:textId="77777777" w:rsidR="00A53A4D" w:rsidRPr="000F3380" w:rsidRDefault="00A53A4D" w:rsidP="00A53A4D">
            <w:pPr>
              <w:jc w:val="center"/>
              <w:rPr>
                <w:rFonts w:ascii="Times New Roman" w:hAnsi="Times New Roman" w:cs="Times New Roman"/>
                <w:sz w:val="24"/>
                <w:szCs w:val="24"/>
              </w:rPr>
            </w:pPr>
          </w:p>
        </w:tc>
        <w:tc>
          <w:tcPr>
            <w:tcW w:w="990" w:type="dxa"/>
          </w:tcPr>
          <w:p w14:paraId="49DFD493" w14:textId="77777777" w:rsidR="00A53A4D" w:rsidRPr="000F3380" w:rsidRDefault="00A53A4D" w:rsidP="00A53A4D">
            <w:pPr>
              <w:jc w:val="center"/>
              <w:rPr>
                <w:rFonts w:ascii="Times New Roman" w:hAnsi="Times New Roman" w:cs="Times New Roman"/>
                <w:sz w:val="24"/>
                <w:szCs w:val="24"/>
              </w:rPr>
            </w:pPr>
          </w:p>
        </w:tc>
        <w:tc>
          <w:tcPr>
            <w:tcW w:w="2700" w:type="dxa"/>
          </w:tcPr>
          <w:p w14:paraId="2AEAD8E1"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97.36</w:t>
            </w:r>
          </w:p>
        </w:tc>
      </w:tr>
      <w:tr w:rsidR="00A53A4D" w:rsidRPr="000F3380" w14:paraId="07DB8921" w14:textId="77777777" w:rsidTr="00983F13">
        <w:tc>
          <w:tcPr>
            <w:tcW w:w="3078" w:type="dxa"/>
          </w:tcPr>
          <w:p w14:paraId="1F611099"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TotalNoOfGraduates</w:t>
            </w:r>
            <w:proofErr w:type="spellEnd"/>
          </w:p>
        </w:tc>
        <w:tc>
          <w:tcPr>
            <w:tcW w:w="1440" w:type="dxa"/>
          </w:tcPr>
          <w:p w14:paraId="69C6745A"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7D6A986D" w14:textId="77777777" w:rsidR="00A53A4D" w:rsidRPr="000F3380" w:rsidRDefault="00A53A4D" w:rsidP="00A53A4D">
            <w:pPr>
              <w:jc w:val="center"/>
              <w:rPr>
                <w:rFonts w:ascii="Times New Roman" w:hAnsi="Times New Roman" w:cs="Times New Roman"/>
                <w:sz w:val="24"/>
                <w:szCs w:val="24"/>
              </w:rPr>
            </w:pPr>
          </w:p>
        </w:tc>
        <w:tc>
          <w:tcPr>
            <w:tcW w:w="990" w:type="dxa"/>
          </w:tcPr>
          <w:p w14:paraId="7D6697D6"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10</w:t>
            </w:r>
          </w:p>
        </w:tc>
        <w:tc>
          <w:tcPr>
            <w:tcW w:w="2700" w:type="dxa"/>
          </w:tcPr>
          <w:p w14:paraId="63DBF1E3"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6575</w:t>
            </w:r>
          </w:p>
        </w:tc>
      </w:tr>
      <w:tr w:rsidR="00A53A4D" w:rsidRPr="000F3380" w14:paraId="7938A056" w14:textId="77777777" w:rsidTr="00983F13">
        <w:tc>
          <w:tcPr>
            <w:tcW w:w="3078" w:type="dxa"/>
          </w:tcPr>
          <w:p w14:paraId="0C286D8A"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GuardianName</w:t>
            </w:r>
            <w:proofErr w:type="spellEnd"/>
          </w:p>
        </w:tc>
        <w:tc>
          <w:tcPr>
            <w:tcW w:w="1440" w:type="dxa"/>
          </w:tcPr>
          <w:p w14:paraId="05FF039B"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2339F4D4" w14:textId="77777777" w:rsidR="00A53A4D" w:rsidRPr="000F3380" w:rsidRDefault="00A53A4D" w:rsidP="00A53A4D">
            <w:pPr>
              <w:jc w:val="center"/>
              <w:rPr>
                <w:rFonts w:ascii="Times New Roman" w:hAnsi="Times New Roman" w:cs="Times New Roman"/>
                <w:sz w:val="24"/>
                <w:szCs w:val="24"/>
              </w:rPr>
            </w:pPr>
          </w:p>
        </w:tc>
        <w:tc>
          <w:tcPr>
            <w:tcW w:w="990" w:type="dxa"/>
          </w:tcPr>
          <w:p w14:paraId="0172203E"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124B98FB"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Mark Burgos</w:t>
            </w:r>
          </w:p>
        </w:tc>
      </w:tr>
      <w:tr w:rsidR="00A53A4D" w:rsidRPr="000F3380" w14:paraId="776D6B61" w14:textId="77777777" w:rsidTr="00983F13">
        <w:tc>
          <w:tcPr>
            <w:tcW w:w="3078" w:type="dxa"/>
          </w:tcPr>
          <w:p w14:paraId="0C6BEFB4"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GuardianAddress</w:t>
            </w:r>
            <w:proofErr w:type="spellEnd"/>
          </w:p>
        </w:tc>
        <w:tc>
          <w:tcPr>
            <w:tcW w:w="1440" w:type="dxa"/>
          </w:tcPr>
          <w:p w14:paraId="23D79034"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1FC3DD21" w14:textId="77777777" w:rsidR="00A53A4D" w:rsidRPr="000F3380" w:rsidRDefault="00A53A4D" w:rsidP="00A53A4D">
            <w:pPr>
              <w:jc w:val="center"/>
              <w:rPr>
                <w:rFonts w:ascii="Times New Roman" w:hAnsi="Times New Roman" w:cs="Times New Roman"/>
                <w:sz w:val="24"/>
                <w:szCs w:val="24"/>
              </w:rPr>
            </w:pPr>
          </w:p>
        </w:tc>
        <w:tc>
          <w:tcPr>
            <w:tcW w:w="990" w:type="dxa"/>
          </w:tcPr>
          <w:p w14:paraId="3807045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003E7725"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Navotas</w:t>
            </w:r>
            <w:proofErr w:type="spellEnd"/>
            <w:r w:rsidRPr="000F3380">
              <w:rPr>
                <w:rFonts w:ascii="Times New Roman" w:hAnsi="Times New Roman" w:cs="Times New Roman"/>
                <w:sz w:val="24"/>
                <w:szCs w:val="24"/>
              </w:rPr>
              <w:t xml:space="preserve"> City</w:t>
            </w:r>
          </w:p>
        </w:tc>
      </w:tr>
      <w:tr w:rsidR="00A53A4D" w:rsidRPr="000F3380" w14:paraId="1691C915" w14:textId="77777777" w:rsidTr="00983F13">
        <w:tc>
          <w:tcPr>
            <w:tcW w:w="3078" w:type="dxa"/>
          </w:tcPr>
          <w:p w14:paraId="3BBD572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GuardianOccupation</w:t>
            </w:r>
            <w:proofErr w:type="spellEnd"/>
          </w:p>
        </w:tc>
        <w:tc>
          <w:tcPr>
            <w:tcW w:w="1440" w:type="dxa"/>
          </w:tcPr>
          <w:p w14:paraId="69C494FB"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35945506" w14:textId="77777777" w:rsidR="00A53A4D" w:rsidRPr="000F3380" w:rsidRDefault="00A53A4D" w:rsidP="00A53A4D">
            <w:pPr>
              <w:jc w:val="center"/>
              <w:rPr>
                <w:rFonts w:ascii="Times New Roman" w:hAnsi="Times New Roman" w:cs="Times New Roman"/>
                <w:sz w:val="24"/>
                <w:szCs w:val="24"/>
              </w:rPr>
            </w:pPr>
          </w:p>
        </w:tc>
        <w:tc>
          <w:tcPr>
            <w:tcW w:w="990" w:type="dxa"/>
          </w:tcPr>
          <w:p w14:paraId="168E99F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77B5DAA4"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Driver</w:t>
            </w:r>
          </w:p>
        </w:tc>
      </w:tr>
      <w:tr w:rsidR="00A53A4D" w:rsidRPr="000F3380" w14:paraId="6839C2E2" w14:textId="77777777" w:rsidTr="00983F13">
        <w:tc>
          <w:tcPr>
            <w:tcW w:w="3078" w:type="dxa"/>
          </w:tcPr>
          <w:p w14:paraId="71DBD5B6"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GuardianRelationship</w:t>
            </w:r>
            <w:proofErr w:type="spellEnd"/>
          </w:p>
        </w:tc>
        <w:tc>
          <w:tcPr>
            <w:tcW w:w="1440" w:type="dxa"/>
          </w:tcPr>
          <w:p w14:paraId="19A291F8"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0CC68B79" w14:textId="77777777" w:rsidR="00A53A4D" w:rsidRPr="000F3380" w:rsidRDefault="00A53A4D" w:rsidP="00A53A4D">
            <w:pPr>
              <w:jc w:val="center"/>
              <w:rPr>
                <w:rFonts w:ascii="Times New Roman" w:hAnsi="Times New Roman" w:cs="Times New Roman"/>
                <w:sz w:val="24"/>
                <w:szCs w:val="24"/>
              </w:rPr>
            </w:pPr>
          </w:p>
        </w:tc>
        <w:tc>
          <w:tcPr>
            <w:tcW w:w="990" w:type="dxa"/>
          </w:tcPr>
          <w:p w14:paraId="37E15329"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5A401A31"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Uncle</w:t>
            </w:r>
          </w:p>
        </w:tc>
      </w:tr>
      <w:tr w:rsidR="00A53A4D" w:rsidRPr="000F3380" w14:paraId="5F6A43AB" w14:textId="77777777" w:rsidTr="00983F13">
        <w:tc>
          <w:tcPr>
            <w:tcW w:w="3078" w:type="dxa"/>
          </w:tcPr>
          <w:p w14:paraId="0AF64653"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GuardianContactNo</w:t>
            </w:r>
            <w:proofErr w:type="spellEnd"/>
          </w:p>
        </w:tc>
        <w:tc>
          <w:tcPr>
            <w:tcW w:w="1440" w:type="dxa"/>
          </w:tcPr>
          <w:p w14:paraId="24F4990C"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56A0325B" w14:textId="77777777" w:rsidR="00A53A4D" w:rsidRPr="000F3380" w:rsidRDefault="00A53A4D" w:rsidP="00A53A4D">
            <w:pPr>
              <w:jc w:val="center"/>
              <w:rPr>
                <w:rFonts w:ascii="Times New Roman" w:hAnsi="Times New Roman" w:cs="Times New Roman"/>
                <w:sz w:val="24"/>
                <w:szCs w:val="24"/>
              </w:rPr>
            </w:pPr>
          </w:p>
        </w:tc>
        <w:tc>
          <w:tcPr>
            <w:tcW w:w="990" w:type="dxa"/>
          </w:tcPr>
          <w:p w14:paraId="5AB8B475"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7AEFDFD1"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0998 765 4321</w:t>
            </w:r>
          </w:p>
        </w:tc>
      </w:tr>
      <w:tr w:rsidR="00A53A4D" w:rsidRPr="000F3380" w14:paraId="736ECA4A" w14:textId="77777777" w:rsidTr="00983F13">
        <w:tc>
          <w:tcPr>
            <w:tcW w:w="3078" w:type="dxa"/>
          </w:tcPr>
          <w:p w14:paraId="0AB2E2F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MotherName</w:t>
            </w:r>
            <w:proofErr w:type="spellEnd"/>
          </w:p>
        </w:tc>
        <w:tc>
          <w:tcPr>
            <w:tcW w:w="1440" w:type="dxa"/>
          </w:tcPr>
          <w:p w14:paraId="0BB92001"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580D81C8" w14:textId="77777777" w:rsidR="00A53A4D" w:rsidRPr="000F3380" w:rsidRDefault="00A53A4D" w:rsidP="00A53A4D">
            <w:pPr>
              <w:jc w:val="center"/>
              <w:rPr>
                <w:rFonts w:ascii="Times New Roman" w:hAnsi="Times New Roman" w:cs="Times New Roman"/>
                <w:sz w:val="24"/>
                <w:szCs w:val="24"/>
              </w:rPr>
            </w:pPr>
          </w:p>
        </w:tc>
        <w:tc>
          <w:tcPr>
            <w:tcW w:w="990" w:type="dxa"/>
          </w:tcPr>
          <w:p w14:paraId="1938B112"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2EEDCA1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 xml:space="preserve">Maria </w:t>
            </w:r>
            <w:proofErr w:type="spellStart"/>
            <w:r w:rsidRPr="000F3380">
              <w:rPr>
                <w:rFonts w:ascii="Times New Roman" w:hAnsi="Times New Roman" w:cs="Times New Roman"/>
                <w:sz w:val="24"/>
                <w:szCs w:val="24"/>
              </w:rPr>
              <w:t>Ganza</w:t>
            </w:r>
            <w:proofErr w:type="spellEnd"/>
          </w:p>
        </w:tc>
      </w:tr>
      <w:tr w:rsidR="00A53A4D" w:rsidRPr="000F3380" w14:paraId="0C774CA0" w14:textId="77777777" w:rsidTr="00983F13">
        <w:tc>
          <w:tcPr>
            <w:tcW w:w="3078" w:type="dxa"/>
          </w:tcPr>
          <w:p w14:paraId="7C537556"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MotherAddress</w:t>
            </w:r>
            <w:proofErr w:type="spellEnd"/>
          </w:p>
        </w:tc>
        <w:tc>
          <w:tcPr>
            <w:tcW w:w="1440" w:type="dxa"/>
          </w:tcPr>
          <w:p w14:paraId="28C95935"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4F700E8F" w14:textId="77777777" w:rsidR="00A53A4D" w:rsidRPr="000F3380" w:rsidRDefault="00A53A4D" w:rsidP="00A53A4D">
            <w:pPr>
              <w:jc w:val="center"/>
              <w:rPr>
                <w:rFonts w:ascii="Times New Roman" w:hAnsi="Times New Roman" w:cs="Times New Roman"/>
                <w:sz w:val="24"/>
                <w:szCs w:val="24"/>
              </w:rPr>
            </w:pPr>
          </w:p>
        </w:tc>
        <w:tc>
          <w:tcPr>
            <w:tcW w:w="990" w:type="dxa"/>
          </w:tcPr>
          <w:p w14:paraId="18EB68A8"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1A1AAD4E"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Navotas</w:t>
            </w:r>
            <w:proofErr w:type="spellEnd"/>
            <w:r w:rsidRPr="000F3380">
              <w:rPr>
                <w:rFonts w:ascii="Times New Roman" w:hAnsi="Times New Roman" w:cs="Times New Roman"/>
                <w:sz w:val="24"/>
                <w:szCs w:val="24"/>
              </w:rPr>
              <w:t xml:space="preserve"> City</w:t>
            </w:r>
          </w:p>
        </w:tc>
      </w:tr>
      <w:tr w:rsidR="00A53A4D" w:rsidRPr="000F3380" w14:paraId="7D51C309" w14:textId="77777777" w:rsidTr="00983F13">
        <w:tc>
          <w:tcPr>
            <w:tcW w:w="3078" w:type="dxa"/>
          </w:tcPr>
          <w:p w14:paraId="57C34DF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MotherOccupation</w:t>
            </w:r>
            <w:proofErr w:type="spellEnd"/>
          </w:p>
        </w:tc>
        <w:tc>
          <w:tcPr>
            <w:tcW w:w="1440" w:type="dxa"/>
          </w:tcPr>
          <w:p w14:paraId="7A92231D"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535A0672" w14:textId="77777777" w:rsidR="00A53A4D" w:rsidRPr="000F3380" w:rsidRDefault="00A53A4D" w:rsidP="00A53A4D">
            <w:pPr>
              <w:jc w:val="center"/>
              <w:rPr>
                <w:rFonts w:ascii="Times New Roman" w:hAnsi="Times New Roman" w:cs="Times New Roman"/>
                <w:sz w:val="24"/>
                <w:szCs w:val="24"/>
              </w:rPr>
            </w:pPr>
          </w:p>
        </w:tc>
        <w:tc>
          <w:tcPr>
            <w:tcW w:w="990" w:type="dxa"/>
          </w:tcPr>
          <w:p w14:paraId="3FB62772"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4A1406B2"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Housewife</w:t>
            </w:r>
          </w:p>
        </w:tc>
      </w:tr>
      <w:tr w:rsidR="00A53A4D" w:rsidRPr="000F3380" w14:paraId="2437F6AE" w14:textId="77777777" w:rsidTr="00983F13">
        <w:tc>
          <w:tcPr>
            <w:tcW w:w="3078" w:type="dxa"/>
          </w:tcPr>
          <w:p w14:paraId="44B4317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MotherPlaceOfEmployment</w:t>
            </w:r>
            <w:proofErr w:type="spellEnd"/>
          </w:p>
        </w:tc>
        <w:tc>
          <w:tcPr>
            <w:tcW w:w="1440" w:type="dxa"/>
          </w:tcPr>
          <w:p w14:paraId="4FD9C1F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6FF25174" w14:textId="77777777" w:rsidR="00A53A4D" w:rsidRPr="000F3380" w:rsidRDefault="00A53A4D" w:rsidP="00A53A4D">
            <w:pPr>
              <w:jc w:val="center"/>
              <w:rPr>
                <w:rFonts w:ascii="Times New Roman" w:hAnsi="Times New Roman" w:cs="Times New Roman"/>
                <w:sz w:val="24"/>
                <w:szCs w:val="24"/>
              </w:rPr>
            </w:pPr>
          </w:p>
        </w:tc>
        <w:tc>
          <w:tcPr>
            <w:tcW w:w="990" w:type="dxa"/>
          </w:tcPr>
          <w:p w14:paraId="3E2BC89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20</w:t>
            </w:r>
          </w:p>
        </w:tc>
        <w:tc>
          <w:tcPr>
            <w:tcW w:w="2700" w:type="dxa"/>
          </w:tcPr>
          <w:p w14:paraId="30BB805B" w14:textId="77777777" w:rsidR="00A53A4D" w:rsidRPr="000F3380" w:rsidRDefault="00A53A4D" w:rsidP="00A53A4D">
            <w:pPr>
              <w:jc w:val="center"/>
              <w:rPr>
                <w:rFonts w:ascii="Times New Roman" w:hAnsi="Times New Roman" w:cs="Times New Roman"/>
                <w:sz w:val="24"/>
                <w:szCs w:val="24"/>
              </w:rPr>
            </w:pPr>
          </w:p>
        </w:tc>
      </w:tr>
      <w:tr w:rsidR="00A53A4D" w:rsidRPr="000F3380" w14:paraId="76894DE2" w14:textId="77777777" w:rsidTr="00983F13">
        <w:tc>
          <w:tcPr>
            <w:tcW w:w="3078" w:type="dxa"/>
          </w:tcPr>
          <w:p w14:paraId="11FF3FF7"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MotherAnualIncome</w:t>
            </w:r>
            <w:proofErr w:type="spellEnd"/>
          </w:p>
        </w:tc>
        <w:tc>
          <w:tcPr>
            <w:tcW w:w="1440" w:type="dxa"/>
          </w:tcPr>
          <w:p w14:paraId="0845968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float</w:t>
            </w:r>
          </w:p>
        </w:tc>
        <w:tc>
          <w:tcPr>
            <w:tcW w:w="990" w:type="dxa"/>
          </w:tcPr>
          <w:p w14:paraId="70ACDB43" w14:textId="77777777" w:rsidR="00A53A4D" w:rsidRPr="000F3380" w:rsidRDefault="00A53A4D" w:rsidP="00A53A4D">
            <w:pPr>
              <w:jc w:val="center"/>
              <w:rPr>
                <w:rFonts w:ascii="Times New Roman" w:hAnsi="Times New Roman" w:cs="Times New Roman"/>
                <w:sz w:val="24"/>
                <w:szCs w:val="24"/>
              </w:rPr>
            </w:pPr>
          </w:p>
        </w:tc>
        <w:tc>
          <w:tcPr>
            <w:tcW w:w="990" w:type="dxa"/>
          </w:tcPr>
          <w:p w14:paraId="32647CD9" w14:textId="77777777" w:rsidR="00A53A4D" w:rsidRPr="000F3380" w:rsidRDefault="00A53A4D" w:rsidP="00A53A4D">
            <w:pPr>
              <w:jc w:val="center"/>
              <w:rPr>
                <w:rFonts w:ascii="Times New Roman" w:hAnsi="Times New Roman" w:cs="Times New Roman"/>
                <w:sz w:val="24"/>
                <w:szCs w:val="24"/>
              </w:rPr>
            </w:pPr>
          </w:p>
        </w:tc>
        <w:tc>
          <w:tcPr>
            <w:tcW w:w="2700" w:type="dxa"/>
          </w:tcPr>
          <w:p w14:paraId="54164CB3"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5000</w:t>
            </w:r>
          </w:p>
        </w:tc>
      </w:tr>
      <w:tr w:rsidR="00A53A4D" w:rsidRPr="000F3380" w14:paraId="4AD4A7A4" w14:textId="77777777" w:rsidTr="00983F13">
        <w:tc>
          <w:tcPr>
            <w:tcW w:w="3078" w:type="dxa"/>
          </w:tcPr>
          <w:p w14:paraId="0C7DD5A9"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FatherName</w:t>
            </w:r>
            <w:proofErr w:type="spellEnd"/>
          </w:p>
        </w:tc>
        <w:tc>
          <w:tcPr>
            <w:tcW w:w="1440" w:type="dxa"/>
          </w:tcPr>
          <w:p w14:paraId="527A5FED"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3BBEF565" w14:textId="77777777" w:rsidR="00A53A4D" w:rsidRPr="000F3380" w:rsidRDefault="00A53A4D" w:rsidP="00A53A4D">
            <w:pPr>
              <w:jc w:val="center"/>
              <w:rPr>
                <w:rFonts w:ascii="Times New Roman" w:hAnsi="Times New Roman" w:cs="Times New Roman"/>
                <w:sz w:val="24"/>
                <w:szCs w:val="24"/>
              </w:rPr>
            </w:pPr>
          </w:p>
        </w:tc>
        <w:tc>
          <w:tcPr>
            <w:tcW w:w="990" w:type="dxa"/>
          </w:tcPr>
          <w:p w14:paraId="27D8E58E"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46EB4576"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Manalo</w:t>
            </w:r>
            <w:proofErr w:type="spellEnd"/>
            <w:r w:rsidRPr="000F3380">
              <w:rPr>
                <w:rFonts w:ascii="Times New Roman" w:hAnsi="Times New Roman" w:cs="Times New Roman"/>
                <w:sz w:val="24"/>
                <w:szCs w:val="24"/>
              </w:rPr>
              <w:t xml:space="preserve"> </w:t>
            </w:r>
            <w:proofErr w:type="spellStart"/>
            <w:r w:rsidRPr="000F3380">
              <w:rPr>
                <w:rFonts w:ascii="Times New Roman" w:hAnsi="Times New Roman" w:cs="Times New Roman"/>
                <w:sz w:val="24"/>
                <w:szCs w:val="24"/>
              </w:rPr>
              <w:t>Ganza</w:t>
            </w:r>
            <w:proofErr w:type="spellEnd"/>
          </w:p>
        </w:tc>
      </w:tr>
      <w:tr w:rsidR="00A53A4D" w:rsidRPr="000F3380" w14:paraId="3B989786" w14:textId="77777777" w:rsidTr="00983F13">
        <w:tc>
          <w:tcPr>
            <w:tcW w:w="3078" w:type="dxa"/>
          </w:tcPr>
          <w:p w14:paraId="5B302E5F"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FatherAddress</w:t>
            </w:r>
            <w:proofErr w:type="spellEnd"/>
          </w:p>
        </w:tc>
        <w:tc>
          <w:tcPr>
            <w:tcW w:w="1440" w:type="dxa"/>
          </w:tcPr>
          <w:p w14:paraId="626FCCA6"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760AE9D9" w14:textId="77777777" w:rsidR="00A53A4D" w:rsidRPr="000F3380" w:rsidRDefault="00A53A4D" w:rsidP="00A53A4D">
            <w:pPr>
              <w:jc w:val="center"/>
              <w:rPr>
                <w:rFonts w:ascii="Times New Roman" w:hAnsi="Times New Roman" w:cs="Times New Roman"/>
                <w:sz w:val="24"/>
                <w:szCs w:val="24"/>
              </w:rPr>
            </w:pPr>
          </w:p>
        </w:tc>
        <w:tc>
          <w:tcPr>
            <w:tcW w:w="990" w:type="dxa"/>
          </w:tcPr>
          <w:p w14:paraId="1BBA191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25</w:t>
            </w:r>
          </w:p>
        </w:tc>
        <w:tc>
          <w:tcPr>
            <w:tcW w:w="2700" w:type="dxa"/>
          </w:tcPr>
          <w:p w14:paraId="4D61CA3E"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Navotas</w:t>
            </w:r>
            <w:proofErr w:type="spellEnd"/>
            <w:r w:rsidRPr="000F3380">
              <w:rPr>
                <w:rFonts w:ascii="Times New Roman" w:hAnsi="Times New Roman" w:cs="Times New Roman"/>
                <w:sz w:val="24"/>
                <w:szCs w:val="24"/>
              </w:rPr>
              <w:t xml:space="preserve"> City</w:t>
            </w:r>
          </w:p>
        </w:tc>
      </w:tr>
      <w:tr w:rsidR="00A53A4D" w:rsidRPr="000F3380" w14:paraId="5D0B0496" w14:textId="77777777" w:rsidTr="00983F13">
        <w:tc>
          <w:tcPr>
            <w:tcW w:w="3078" w:type="dxa"/>
          </w:tcPr>
          <w:p w14:paraId="67F9B1D7"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FatherOccupation</w:t>
            </w:r>
            <w:proofErr w:type="spellEnd"/>
          </w:p>
        </w:tc>
        <w:tc>
          <w:tcPr>
            <w:tcW w:w="1440" w:type="dxa"/>
          </w:tcPr>
          <w:p w14:paraId="71286DDA"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370B41DA" w14:textId="77777777" w:rsidR="00A53A4D" w:rsidRPr="000F3380" w:rsidRDefault="00A53A4D" w:rsidP="00A53A4D">
            <w:pPr>
              <w:jc w:val="center"/>
              <w:rPr>
                <w:rFonts w:ascii="Times New Roman" w:hAnsi="Times New Roman" w:cs="Times New Roman"/>
                <w:sz w:val="24"/>
                <w:szCs w:val="24"/>
              </w:rPr>
            </w:pPr>
          </w:p>
        </w:tc>
        <w:tc>
          <w:tcPr>
            <w:tcW w:w="990" w:type="dxa"/>
          </w:tcPr>
          <w:p w14:paraId="45EA1333"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3FEF5E8C"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Security Guard</w:t>
            </w:r>
          </w:p>
        </w:tc>
      </w:tr>
      <w:tr w:rsidR="00A53A4D" w:rsidRPr="000F3380" w14:paraId="074BE7FD" w14:textId="77777777" w:rsidTr="00983F13">
        <w:tc>
          <w:tcPr>
            <w:tcW w:w="3078" w:type="dxa"/>
          </w:tcPr>
          <w:p w14:paraId="0ABBE5A2"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FatherPlaceOfEmployment</w:t>
            </w:r>
            <w:proofErr w:type="spellEnd"/>
          </w:p>
        </w:tc>
        <w:tc>
          <w:tcPr>
            <w:tcW w:w="1440" w:type="dxa"/>
          </w:tcPr>
          <w:p w14:paraId="656523FB"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742253DC" w14:textId="77777777" w:rsidR="00A53A4D" w:rsidRPr="000F3380" w:rsidRDefault="00A53A4D" w:rsidP="00A53A4D">
            <w:pPr>
              <w:jc w:val="center"/>
              <w:rPr>
                <w:rFonts w:ascii="Times New Roman" w:hAnsi="Times New Roman" w:cs="Times New Roman"/>
                <w:sz w:val="24"/>
                <w:szCs w:val="24"/>
              </w:rPr>
            </w:pPr>
          </w:p>
        </w:tc>
        <w:tc>
          <w:tcPr>
            <w:tcW w:w="990" w:type="dxa"/>
          </w:tcPr>
          <w:p w14:paraId="63F80C8A"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3E060072"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Manila City</w:t>
            </w:r>
          </w:p>
        </w:tc>
      </w:tr>
      <w:tr w:rsidR="00A53A4D" w:rsidRPr="000F3380" w14:paraId="0A8A669D" w14:textId="77777777" w:rsidTr="00983F13">
        <w:tc>
          <w:tcPr>
            <w:tcW w:w="3078" w:type="dxa"/>
          </w:tcPr>
          <w:p w14:paraId="060F8ED5" w14:textId="77777777" w:rsidR="00A53A4D" w:rsidRPr="000F3380" w:rsidRDefault="00A53A4D" w:rsidP="00A53A4D">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FatherAnualIncome</w:t>
            </w:r>
            <w:proofErr w:type="spellEnd"/>
          </w:p>
        </w:tc>
        <w:tc>
          <w:tcPr>
            <w:tcW w:w="1440" w:type="dxa"/>
          </w:tcPr>
          <w:p w14:paraId="1DE74484" w14:textId="77777777" w:rsidR="00A53A4D" w:rsidRPr="000F3380" w:rsidRDefault="00A53A4D" w:rsidP="00A53A4D">
            <w:pPr>
              <w:jc w:val="center"/>
              <w:rPr>
                <w:rFonts w:ascii="Times New Roman" w:hAnsi="Times New Roman" w:cs="Times New Roman"/>
                <w:sz w:val="24"/>
                <w:szCs w:val="24"/>
              </w:rPr>
            </w:pPr>
            <w:r w:rsidRPr="000F3380">
              <w:rPr>
                <w:rFonts w:ascii="Times New Roman" w:hAnsi="Times New Roman" w:cs="Times New Roman"/>
                <w:sz w:val="24"/>
                <w:szCs w:val="24"/>
              </w:rPr>
              <w:t>float</w:t>
            </w:r>
          </w:p>
        </w:tc>
        <w:tc>
          <w:tcPr>
            <w:tcW w:w="990" w:type="dxa"/>
          </w:tcPr>
          <w:p w14:paraId="4C3C4C33" w14:textId="77777777" w:rsidR="00A53A4D" w:rsidRPr="000F3380" w:rsidRDefault="00A53A4D" w:rsidP="00A53A4D">
            <w:pPr>
              <w:jc w:val="center"/>
              <w:rPr>
                <w:rFonts w:ascii="Times New Roman" w:hAnsi="Times New Roman" w:cs="Times New Roman"/>
                <w:sz w:val="24"/>
                <w:szCs w:val="24"/>
              </w:rPr>
            </w:pPr>
          </w:p>
        </w:tc>
        <w:tc>
          <w:tcPr>
            <w:tcW w:w="990" w:type="dxa"/>
          </w:tcPr>
          <w:p w14:paraId="40442EF9" w14:textId="77777777" w:rsidR="00A53A4D" w:rsidRPr="000F3380" w:rsidRDefault="00A53A4D" w:rsidP="00A53A4D">
            <w:pPr>
              <w:jc w:val="center"/>
              <w:rPr>
                <w:rFonts w:ascii="Times New Roman" w:hAnsi="Times New Roman" w:cs="Times New Roman"/>
                <w:sz w:val="24"/>
                <w:szCs w:val="24"/>
              </w:rPr>
            </w:pPr>
          </w:p>
        </w:tc>
        <w:tc>
          <w:tcPr>
            <w:tcW w:w="2700" w:type="dxa"/>
          </w:tcPr>
          <w:p w14:paraId="12CAD642" w14:textId="77777777" w:rsidR="00A53A4D" w:rsidRPr="000F3380" w:rsidRDefault="00A53A4D" w:rsidP="00E7735A">
            <w:pPr>
              <w:keepNext/>
              <w:jc w:val="center"/>
              <w:rPr>
                <w:rFonts w:ascii="Times New Roman" w:hAnsi="Times New Roman" w:cs="Times New Roman"/>
                <w:sz w:val="24"/>
                <w:szCs w:val="24"/>
              </w:rPr>
            </w:pPr>
            <w:r w:rsidRPr="000F3380">
              <w:rPr>
                <w:rFonts w:ascii="Times New Roman" w:hAnsi="Times New Roman" w:cs="Times New Roman"/>
                <w:sz w:val="24"/>
                <w:szCs w:val="24"/>
              </w:rPr>
              <w:t>10,000</w:t>
            </w:r>
          </w:p>
        </w:tc>
      </w:tr>
    </w:tbl>
    <w:p w14:paraId="7A8F5732" w14:textId="16EA7F6D" w:rsidR="00A53A4D" w:rsidRPr="000F3380" w:rsidRDefault="00E7735A" w:rsidP="00E7735A">
      <w:pPr>
        <w:pStyle w:val="Caption"/>
        <w:jc w:val="center"/>
        <w:rPr>
          <w:rFonts w:ascii="Times New Roman" w:hAnsi="Times New Roman" w:cs="Times New Roman"/>
          <w:color w:val="auto"/>
          <w:sz w:val="24"/>
          <w:szCs w:val="24"/>
        </w:rPr>
      </w:pPr>
      <w:r w:rsidRPr="000F3380">
        <w:rPr>
          <w:rFonts w:ascii="Times New Roman" w:hAnsi="Times New Roman" w:cs="Times New Roman"/>
          <w:b/>
          <w:color w:val="auto"/>
          <w:sz w:val="24"/>
          <w:szCs w:val="24"/>
        </w:rPr>
        <w:t xml:space="preserve">Table </w:t>
      </w:r>
      <w:r w:rsidRPr="000F3380">
        <w:rPr>
          <w:rFonts w:ascii="Times New Roman" w:hAnsi="Times New Roman" w:cs="Times New Roman"/>
          <w:b/>
          <w:color w:val="auto"/>
          <w:sz w:val="24"/>
          <w:szCs w:val="24"/>
        </w:rPr>
        <w:fldChar w:fldCharType="begin"/>
      </w:r>
      <w:r w:rsidRPr="000F3380">
        <w:rPr>
          <w:rFonts w:ascii="Times New Roman" w:hAnsi="Times New Roman" w:cs="Times New Roman"/>
          <w:b/>
          <w:color w:val="auto"/>
          <w:sz w:val="24"/>
          <w:szCs w:val="24"/>
        </w:rPr>
        <w:instrText xml:space="preserve"> SEQ Table \* ARABIC </w:instrText>
      </w:r>
      <w:r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14</w:t>
      </w:r>
      <w:r w:rsidRPr="000F3380">
        <w:rPr>
          <w:rFonts w:ascii="Times New Roman" w:hAnsi="Times New Roman" w:cs="Times New Roman"/>
          <w:b/>
          <w:color w:val="auto"/>
          <w:sz w:val="24"/>
          <w:szCs w:val="24"/>
        </w:rPr>
        <w:fldChar w:fldCharType="end"/>
      </w:r>
      <w:r w:rsidRPr="000F3380">
        <w:rPr>
          <w:rFonts w:ascii="Times New Roman" w:hAnsi="Times New Roman" w:cs="Times New Roman"/>
          <w:color w:val="auto"/>
          <w:sz w:val="24"/>
          <w:szCs w:val="24"/>
        </w:rPr>
        <w:t>: 3.2.5 - Data Dictionary (</w:t>
      </w:r>
      <w:proofErr w:type="spellStart"/>
      <w:r w:rsidRPr="000F3380">
        <w:rPr>
          <w:rFonts w:ascii="Times New Roman" w:hAnsi="Times New Roman" w:cs="Times New Roman"/>
          <w:color w:val="auto"/>
          <w:sz w:val="24"/>
          <w:szCs w:val="24"/>
        </w:rPr>
        <w:t>PersonalInfo</w:t>
      </w:r>
      <w:proofErr w:type="spellEnd"/>
      <w:r w:rsidRPr="000F3380">
        <w:rPr>
          <w:rFonts w:ascii="Times New Roman" w:hAnsi="Times New Roman" w:cs="Times New Roman"/>
          <w:color w:val="auto"/>
          <w:sz w:val="24"/>
          <w:szCs w:val="24"/>
        </w:rPr>
        <w:t xml:space="preserve"> Table)</w:t>
      </w:r>
    </w:p>
    <w:tbl>
      <w:tblPr>
        <w:tblStyle w:val="TableGrid"/>
        <w:tblW w:w="9198" w:type="dxa"/>
        <w:tblLook w:val="04A0" w:firstRow="1" w:lastRow="0" w:firstColumn="1" w:lastColumn="0" w:noHBand="0" w:noVBand="1"/>
      </w:tblPr>
      <w:tblGrid>
        <w:gridCol w:w="2988"/>
        <w:gridCol w:w="1530"/>
        <w:gridCol w:w="990"/>
        <w:gridCol w:w="990"/>
        <w:gridCol w:w="2700"/>
      </w:tblGrid>
      <w:tr w:rsidR="00E7735A" w:rsidRPr="000F3380" w14:paraId="38831FF7" w14:textId="77777777" w:rsidTr="00E7735A">
        <w:tc>
          <w:tcPr>
            <w:tcW w:w="2988" w:type="dxa"/>
          </w:tcPr>
          <w:p w14:paraId="15E16FDD"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lastRenderedPageBreak/>
              <w:t>Field Name</w:t>
            </w:r>
          </w:p>
        </w:tc>
        <w:tc>
          <w:tcPr>
            <w:tcW w:w="1530" w:type="dxa"/>
          </w:tcPr>
          <w:p w14:paraId="048D1D0C"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Type</w:t>
            </w:r>
          </w:p>
        </w:tc>
        <w:tc>
          <w:tcPr>
            <w:tcW w:w="990" w:type="dxa"/>
          </w:tcPr>
          <w:p w14:paraId="34A00BD5"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Key</w:t>
            </w:r>
          </w:p>
        </w:tc>
        <w:tc>
          <w:tcPr>
            <w:tcW w:w="990" w:type="dxa"/>
          </w:tcPr>
          <w:p w14:paraId="7AF2C63D"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Size</w:t>
            </w:r>
          </w:p>
        </w:tc>
        <w:tc>
          <w:tcPr>
            <w:tcW w:w="2700" w:type="dxa"/>
          </w:tcPr>
          <w:p w14:paraId="4EAC0686"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Value</w:t>
            </w:r>
          </w:p>
        </w:tc>
      </w:tr>
      <w:tr w:rsidR="00E7735A" w:rsidRPr="000F3380" w14:paraId="22A06857" w14:textId="77777777" w:rsidTr="00E7735A">
        <w:tc>
          <w:tcPr>
            <w:tcW w:w="2988" w:type="dxa"/>
          </w:tcPr>
          <w:p w14:paraId="196E260B"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Student Number</w:t>
            </w:r>
          </w:p>
        </w:tc>
        <w:tc>
          <w:tcPr>
            <w:tcW w:w="1530" w:type="dxa"/>
          </w:tcPr>
          <w:p w14:paraId="31B62945"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char</w:t>
            </w:r>
          </w:p>
        </w:tc>
        <w:tc>
          <w:tcPr>
            <w:tcW w:w="990" w:type="dxa"/>
          </w:tcPr>
          <w:p w14:paraId="345A1B87"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primary</w:t>
            </w:r>
          </w:p>
        </w:tc>
        <w:tc>
          <w:tcPr>
            <w:tcW w:w="990" w:type="dxa"/>
          </w:tcPr>
          <w:p w14:paraId="7FDECD40"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12</w:t>
            </w:r>
          </w:p>
        </w:tc>
        <w:tc>
          <w:tcPr>
            <w:tcW w:w="2700" w:type="dxa"/>
          </w:tcPr>
          <w:p w14:paraId="21750DD5"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201504992MN0</w:t>
            </w:r>
          </w:p>
        </w:tc>
      </w:tr>
      <w:tr w:rsidR="00E7735A" w:rsidRPr="000F3380" w14:paraId="350C68B5" w14:textId="77777777" w:rsidTr="00E7735A">
        <w:tc>
          <w:tcPr>
            <w:tcW w:w="2988" w:type="dxa"/>
          </w:tcPr>
          <w:p w14:paraId="7ECFA1C6"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FName</w:t>
            </w:r>
            <w:proofErr w:type="spellEnd"/>
          </w:p>
        </w:tc>
        <w:tc>
          <w:tcPr>
            <w:tcW w:w="1530" w:type="dxa"/>
          </w:tcPr>
          <w:p w14:paraId="7E7E36C4"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4B07F790" w14:textId="77777777" w:rsidR="00E7735A" w:rsidRPr="000F3380" w:rsidRDefault="00E7735A" w:rsidP="000F3380">
            <w:pPr>
              <w:jc w:val="center"/>
              <w:rPr>
                <w:rFonts w:ascii="Times New Roman" w:hAnsi="Times New Roman" w:cs="Times New Roman"/>
                <w:sz w:val="24"/>
                <w:szCs w:val="24"/>
              </w:rPr>
            </w:pPr>
          </w:p>
        </w:tc>
        <w:tc>
          <w:tcPr>
            <w:tcW w:w="990" w:type="dxa"/>
          </w:tcPr>
          <w:p w14:paraId="0BB11A9E"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2456E7EE"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Marco</w:t>
            </w:r>
          </w:p>
        </w:tc>
      </w:tr>
      <w:tr w:rsidR="00E7735A" w:rsidRPr="000F3380" w14:paraId="54576952" w14:textId="77777777" w:rsidTr="00E7735A">
        <w:tc>
          <w:tcPr>
            <w:tcW w:w="2988" w:type="dxa"/>
          </w:tcPr>
          <w:p w14:paraId="3819BA07"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LName</w:t>
            </w:r>
            <w:proofErr w:type="spellEnd"/>
          </w:p>
        </w:tc>
        <w:tc>
          <w:tcPr>
            <w:tcW w:w="1530" w:type="dxa"/>
          </w:tcPr>
          <w:p w14:paraId="4E0262F4"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4C9AFE43" w14:textId="77777777" w:rsidR="00E7735A" w:rsidRPr="000F3380" w:rsidRDefault="00E7735A" w:rsidP="000F3380">
            <w:pPr>
              <w:jc w:val="center"/>
              <w:rPr>
                <w:rFonts w:ascii="Times New Roman" w:hAnsi="Times New Roman" w:cs="Times New Roman"/>
                <w:sz w:val="24"/>
                <w:szCs w:val="24"/>
              </w:rPr>
            </w:pPr>
          </w:p>
        </w:tc>
        <w:tc>
          <w:tcPr>
            <w:tcW w:w="990" w:type="dxa"/>
          </w:tcPr>
          <w:p w14:paraId="71191F16"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15</w:t>
            </w:r>
          </w:p>
        </w:tc>
        <w:tc>
          <w:tcPr>
            <w:tcW w:w="2700" w:type="dxa"/>
          </w:tcPr>
          <w:p w14:paraId="6BCA8B85"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Ganza</w:t>
            </w:r>
            <w:proofErr w:type="spellEnd"/>
          </w:p>
        </w:tc>
      </w:tr>
      <w:tr w:rsidR="00E7735A" w:rsidRPr="000F3380" w14:paraId="2F4E047E" w14:textId="77777777" w:rsidTr="00E7735A">
        <w:tc>
          <w:tcPr>
            <w:tcW w:w="2988" w:type="dxa"/>
          </w:tcPr>
          <w:p w14:paraId="3870604E"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PersonalID</w:t>
            </w:r>
            <w:proofErr w:type="spellEnd"/>
          </w:p>
        </w:tc>
        <w:tc>
          <w:tcPr>
            <w:tcW w:w="1530" w:type="dxa"/>
          </w:tcPr>
          <w:p w14:paraId="4A2B714B"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7FA625BB"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24026ED2" w14:textId="77777777" w:rsidR="00E7735A" w:rsidRPr="000F3380" w:rsidRDefault="00E7735A" w:rsidP="000F3380">
            <w:pPr>
              <w:jc w:val="center"/>
              <w:rPr>
                <w:rFonts w:ascii="Times New Roman" w:hAnsi="Times New Roman" w:cs="Times New Roman"/>
                <w:sz w:val="24"/>
                <w:szCs w:val="24"/>
              </w:rPr>
            </w:pPr>
          </w:p>
        </w:tc>
        <w:tc>
          <w:tcPr>
            <w:tcW w:w="2700" w:type="dxa"/>
          </w:tcPr>
          <w:p w14:paraId="0C6239BF" w14:textId="77777777" w:rsidR="00E7735A" w:rsidRPr="000F3380" w:rsidRDefault="00E7735A" w:rsidP="000F3380">
            <w:pPr>
              <w:jc w:val="center"/>
              <w:rPr>
                <w:rFonts w:ascii="Times New Roman" w:hAnsi="Times New Roman" w:cs="Times New Roman"/>
                <w:sz w:val="24"/>
                <w:szCs w:val="24"/>
              </w:rPr>
            </w:pPr>
          </w:p>
        </w:tc>
      </w:tr>
      <w:tr w:rsidR="00E7735A" w:rsidRPr="000F3380" w14:paraId="4006559E" w14:textId="77777777" w:rsidTr="00E7735A">
        <w:tc>
          <w:tcPr>
            <w:tcW w:w="2988" w:type="dxa"/>
          </w:tcPr>
          <w:p w14:paraId="5F0F20C6"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StudentInfoID</w:t>
            </w:r>
            <w:proofErr w:type="spellEnd"/>
          </w:p>
        </w:tc>
        <w:tc>
          <w:tcPr>
            <w:tcW w:w="1530" w:type="dxa"/>
          </w:tcPr>
          <w:p w14:paraId="62694550"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7B94F1CA"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1C0CC985" w14:textId="77777777" w:rsidR="00E7735A" w:rsidRPr="000F3380" w:rsidRDefault="00E7735A" w:rsidP="000F3380">
            <w:pPr>
              <w:jc w:val="center"/>
              <w:rPr>
                <w:rFonts w:ascii="Times New Roman" w:hAnsi="Times New Roman" w:cs="Times New Roman"/>
                <w:sz w:val="24"/>
                <w:szCs w:val="24"/>
              </w:rPr>
            </w:pPr>
          </w:p>
        </w:tc>
        <w:tc>
          <w:tcPr>
            <w:tcW w:w="2700" w:type="dxa"/>
          </w:tcPr>
          <w:p w14:paraId="319BC5F7" w14:textId="77777777" w:rsidR="00E7735A" w:rsidRPr="000F3380" w:rsidRDefault="00E7735A" w:rsidP="000F3380">
            <w:pPr>
              <w:jc w:val="center"/>
              <w:rPr>
                <w:rFonts w:ascii="Times New Roman" w:hAnsi="Times New Roman" w:cs="Times New Roman"/>
                <w:sz w:val="24"/>
                <w:szCs w:val="24"/>
              </w:rPr>
            </w:pPr>
          </w:p>
        </w:tc>
      </w:tr>
      <w:tr w:rsidR="00E7735A" w:rsidRPr="000F3380" w14:paraId="56268111" w14:textId="77777777" w:rsidTr="00E7735A">
        <w:tc>
          <w:tcPr>
            <w:tcW w:w="2988" w:type="dxa"/>
          </w:tcPr>
          <w:p w14:paraId="4E0F73C7"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ScholarshipID</w:t>
            </w:r>
            <w:proofErr w:type="spellEnd"/>
          </w:p>
        </w:tc>
        <w:tc>
          <w:tcPr>
            <w:tcW w:w="1530" w:type="dxa"/>
          </w:tcPr>
          <w:p w14:paraId="41D969EB"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4CC120EE"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28192C05" w14:textId="77777777" w:rsidR="00E7735A" w:rsidRPr="000F3380" w:rsidRDefault="00E7735A" w:rsidP="000F3380">
            <w:pPr>
              <w:jc w:val="center"/>
              <w:rPr>
                <w:rFonts w:ascii="Times New Roman" w:hAnsi="Times New Roman" w:cs="Times New Roman"/>
                <w:sz w:val="24"/>
                <w:szCs w:val="24"/>
              </w:rPr>
            </w:pPr>
          </w:p>
        </w:tc>
        <w:tc>
          <w:tcPr>
            <w:tcW w:w="2700" w:type="dxa"/>
          </w:tcPr>
          <w:p w14:paraId="68BA8252" w14:textId="77777777" w:rsidR="00E7735A" w:rsidRPr="000F3380" w:rsidRDefault="00E7735A" w:rsidP="000F3380">
            <w:pPr>
              <w:jc w:val="center"/>
              <w:rPr>
                <w:rFonts w:ascii="Times New Roman" w:hAnsi="Times New Roman" w:cs="Times New Roman"/>
                <w:sz w:val="24"/>
                <w:szCs w:val="24"/>
              </w:rPr>
            </w:pPr>
          </w:p>
        </w:tc>
      </w:tr>
      <w:tr w:rsidR="00E7735A" w:rsidRPr="000F3380" w14:paraId="1BA10607" w14:textId="77777777" w:rsidTr="00E7735A">
        <w:tc>
          <w:tcPr>
            <w:tcW w:w="2988" w:type="dxa"/>
          </w:tcPr>
          <w:p w14:paraId="1E325DFE"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GradesID</w:t>
            </w:r>
            <w:proofErr w:type="spellEnd"/>
          </w:p>
        </w:tc>
        <w:tc>
          <w:tcPr>
            <w:tcW w:w="1530" w:type="dxa"/>
          </w:tcPr>
          <w:p w14:paraId="0D4C9392"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4DC607A7"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412073AD" w14:textId="77777777" w:rsidR="00E7735A" w:rsidRPr="000F3380" w:rsidRDefault="00E7735A" w:rsidP="000F3380">
            <w:pPr>
              <w:jc w:val="center"/>
              <w:rPr>
                <w:rFonts w:ascii="Times New Roman" w:hAnsi="Times New Roman" w:cs="Times New Roman"/>
                <w:sz w:val="24"/>
                <w:szCs w:val="24"/>
              </w:rPr>
            </w:pPr>
          </w:p>
        </w:tc>
        <w:tc>
          <w:tcPr>
            <w:tcW w:w="2700" w:type="dxa"/>
          </w:tcPr>
          <w:p w14:paraId="15027DCE" w14:textId="77777777" w:rsidR="00E7735A" w:rsidRPr="000F3380" w:rsidRDefault="00E7735A" w:rsidP="000F3380">
            <w:pPr>
              <w:jc w:val="center"/>
              <w:rPr>
                <w:rFonts w:ascii="Times New Roman" w:hAnsi="Times New Roman" w:cs="Times New Roman"/>
                <w:sz w:val="24"/>
                <w:szCs w:val="24"/>
              </w:rPr>
            </w:pPr>
          </w:p>
        </w:tc>
      </w:tr>
      <w:tr w:rsidR="00E7735A" w:rsidRPr="000F3380" w14:paraId="3BE3E925" w14:textId="77777777" w:rsidTr="00E7735A">
        <w:tc>
          <w:tcPr>
            <w:tcW w:w="2988" w:type="dxa"/>
          </w:tcPr>
          <w:p w14:paraId="0B710B3F"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StatusID</w:t>
            </w:r>
            <w:proofErr w:type="spellEnd"/>
          </w:p>
        </w:tc>
        <w:tc>
          <w:tcPr>
            <w:tcW w:w="1530" w:type="dxa"/>
          </w:tcPr>
          <w:p w14:paraId="0AC9150E"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char</w:t>
            </w:r>
          </w:p>
        </w:tc>
        <w:tc>
          <w:tcPr>
            <w:tcW w:w="990" w:type="dxa"/>
          </w:tcPr>
          <w:p w14:paraId="5F397128"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39B6F8C7"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w:t>
            </w:r>
          </w:p>
        </w:tc>
        <w:tc>
          <w:tcPr>
            <w:tcW w:w="2700" w:type="dxa"/>
          </w:tcPr>
          <w:p w14:paraId="3B72BDB0" w14:textId="77777777" w:rsidR="00E7735A" w:rsidRPr="000F3380" w:rsidRDefault="00E7735A" w:rsidP="00E7735A">
            <w:pPr>
              <w:keepNext/>
              <w:jc w:val="center"/>
              <w:rPr>
                <w:rFonts w:ascii="Times New Roman" w:hAnsi="Times New Roman" w:cs="Times New Roman"/>
                <w:sz w:val="24"/>
                <w:szCs w:val="24"/>
              </w:rPr>
            </w:pPr>
            <w:r w:rsidRPr="000F3380">
              <w:rPr>
                <w:rFonts w:ascii="Times New Roman" w:hAnsi="Times New Roman" w:cs="Times New Roman"/>
                <w:sz w:val="24"/>
                <w:szCs w:val="24"/>
              </w:rPr>
              <w:t>F</w:t>
            </w:r>
          </w:p>
        </w:tc>
      </w:tr>
    </w:tbl>
    <w:p w14:paraId="4833D77E" w14:textId="6E1B1E18" w:rsidR="005027CC" w:rsidRPr="000F3380" w:rsidRDefault="00E502F2" w:rsidP="00E7735A">
      <w:pPr>
        <w:pStyle w:val="Caption"/>
        <w:ind w:left="1440" w:firstLine="720"/>
        <w:rPr>
          <w:rFonts w:ascii="Times New Roman" w:hAnsi="Times New Roman" w:cs="Times New Roman"/>
          <w:color w:val="auto"/>
          <w:sz w:val="24"/>
          <w:szCs w:val="24"/>
        </w:rPr>
      </w:pPr>
      <w:r>
        <w:rPr>
          <w:rFonts w:ascii="Times New Roman" w:hAnsi="Times New Roman" w:cs="Times New Roman"/>
          <w:b/>
          <w:color w:val="auto"/>
          <w:sz w:val="24"/>
          <w:szCs w:val="24"/>
        </w:rPr>
        <w:t xml:space="preserve">    </w:t>
      </w:r>
      <w:r w:rsidR="00E7735A" w:rsidRPr="000F3380">
        <w:rPr>
          <w:rFonts w:ascii="Times New Roman" w:hAnsi="Times New Roman" w:cs="Times New Roman"/>
          <w:b/>
          <w:color w:val="auto"/>
          <w:sz w:val="24"/>
          <w:szCs w:val="24"/>
        </w:rPr>
        <w:t xml:space="preserve">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15</w:t>
      </w:r>
      <w:r w:rsidR="00E7735A" w:rsidRPr="000F3380">
        <w:rPr>
          <w:rFonts w:ascii="Times New Roman" w:hAnsi="Times New Roman" w:cs="Times New Roman"/>
          <w:b/>
          <w:color w:val="auto"/>
          <w:sz w:val="24"/>
          <w:szCs w:val="24"/>
        </w:rPr>
        <w:fldChar w:fldCharType="end"/>
      </w:r>
      <w:r w:rsidR="00E7735A" w:rsidRPr="000F3380">
        <w:rPr>
          <w:rFonts w:ascii="Times New Roman" w:hAnsi="Times New Roman" w:cs="Times New Roman"/>
          <w:color w:val="auto"/>
          <w:sz w:val="24"/>
          <w:szCs w:val="24"/>
        </w:rPr>
        <w:t>: 3.2.5 - Data Dictionary (Student Table)</w:t>
      </w:r>
    </w:p>
    <w:p w14:paraId="4CF1D022" w14:textId="77777777" w:rsidR="00E7735A" w:rsidRPr="000F3380" w:rsidRDefault="00E7735A" w:rsidP="00E7735A">
      <w:pPr>
        <w:rPr>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E7735A" w:rsidRPr="000F3380" w14:paraId="005619DD" w14:textId="77777777" w:rsidTr="00E7735A">
        <w:tc>
          <w:tcPr>
            <w:tcW w:w="2988" w:type="dxa"/>
          </w:tcPr>
          <w:p w14:paraId="0F602823"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Field Name</w:t>
            </w:r>
          </w:p>
        </w:tc>
        <w:tc>
          <w:tcPr>
            <w:tcW w:w="1530" w:type="dxa"/>
          </w:tcPr>
          <w:p w14:paraId="76F081FB"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Type</w:t>
            </w:r>
          </w:p>
        </w:tc>
        <w:tc>
          <w:tcPr>
            <w:tcW w:w="990" w:type="dxa"/>
          </w:tcPr>
          <w:p w14:paraId="03B76E07"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Key</w:t>
            </w:r>
          </w:p>
        </w:tc>
        <w:tc>
          <w:tcPr>
            <w:tcW w:w="990" w:type="dxa"/>
          </w:tcPr>
          <w:p w14:paraId="2F04AF20"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Size</w:t>
            </w:r>
          </w:p>
        </w:tc>
        <w:tc>
          <w:tcPr>
            <w:tcW w:w="2700" w:type="dxa"/>
          </w:tcPr>
          <w:p w14:paraId="61BF3B62"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Value</w:t>
            </w:r>
          </w:p>
        </w:tc>
      </w:tr>
      <w:tr w:rsidR="00E7735A" w:rsidRPr="000F3380" w14:paraId="5BF718EE" w14:textId="77777777" w:rsidTr="00E7735A">
        <w:tc>
          <w:tcPr>
            <w:tcW w:w="2988" w:type="dxa"/>
          </w:tcPr>
          <w:p w14:paraId="022ADF0C"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StatusID</w:t>
            </w:r>
            <w:proofErr w:type="spellEnd"/>
          </w:p>
        </w:tc>
        <w:tc>
          <w:tcPr>
            <w:tcW w:w="1530" w:type="dxa"/>
          </w:tcPr>
          <w:p w14:paraId="41BB85D5"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char</w:t>
            </w:r>
          </w:p>
        </w:tc>
        <w:tc>
          <w:tcPr>
            <w:tcW w:w="990" w:type="dxa"/>
          </w:tcPr>
          <w:p w14:paraId="520A269D"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primary</w:t>
            </w:r>
          </w:p>
        </w:tc>
        <w:tc>
          <w:tcPr>
            <w:tcW w:w="990" w:type="dxa"/>
          </w:tcPr>
          <w:p w14:paraId="6A7844AD"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w:t>
            </w:r>
          </w:p>
        </w:tc>
        <w:tc>
          <w:tcPr>
            <w:tcW w:w="2700" w:type="dxa"/>
          </w:tcPr>
          <w:p w14:paraId="22EF936A"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w:t>
            </w:r>
          </w:p>
        </w:tc>
      </w:tr>
      <w:tr w:rsidR="00E7735A" w:rsidRPr="000F3380" w14:paraId="68A6768A" w14:textId="77777777" w:rsidTr="00E7735A">
        <w:tc>
          <w:tcPr>
            <w:tcW w:w="2988" w:type="dxa"/>
          </w:tcPr>
          <w:p w14:paraId="318450FB"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StatusDesc</w:t>
            </w:r>
            <w:proofErr w:type="spellEnd"/>
          </w:p>
        </w:tc>
        <w:tc>
          <w:tcPr>
            <w:tcW w:w="1530" w:type="dxa"/>
          </w:tcPr>
          <w:p w14:paraId="3C2383F3"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3989E828" w14:textId="77777777" w:rsidR="00E7735A" w:rsidRPr="000F3380" w:rsidRDefault="00E7735A" w:rsidP="000F3380">
            <w:pPr>
              <w:jc w:val="center"/>
              <w:rPr>
                <w:rFonts w:ascii="Times New Roman" w:hAnsi="Times New Roman" w:cs="Times New Roman"/>
                <w:sz w:val="24"/>
                <w:szCs w:val="24"/>
              </w:rPr>
            </w:pPr>
          </w:p>
        </w:tc>
        <w:tc>
          <w:tcPr>
            <w:tcW w:w="990" w:type="dxa"/>
          </w:tcPr>
          <w:p w14:paraId="7A9C0910"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10</w:t>
            </w:r>
          </w:p>
        </w:tc>
        <w:tc>
          <w:tcPr>
            <w:tcW w:w="2700" w:type="dxa"/>
          </w:tcPr>
          <w:p w14:paraId="4F14B667" w14:textId="77777777" w:rsidR="00E7735A" w:rsidRPr="000F3380" w:rsidRDefault="00E7735A" w:rsidP="00E7735A">
            <w:pPr>
              <w:keepNext/>
              <w:jc w:val="center"/>
              <w:rPr>
                <w:rFonts w:ascii="Times New Roman" w:hAnsi="Times New Roman" w:cs="Times New Roman"/>
                <w:sz w:val="24"/>
                <w:szCs w:val="24"/>
              </w:rPr>
            </w:pPr>
            <w:r w:rsidRPr="000F3380">
              <w:rPr>
                <w:rFonts w:ascii="Times New Roman" w:hAnsi="Times New Roman" w:cs="Times New Roman"/>
                <w:sz w:val="24"/>
                <w:szCs w:val="24"/>
              </w:rPr>
              <w:t>Freshmen</w:t>
            </w:r>
          </w:p>
        </w:tc>
      </w:tr>
    </w:tbl>
    <w:p w14:paraId="07DEC54F" w14:textId="4955CB0B" w:rsidR="005027CC" w:rsidRPr="000F3380" w:rsidRDefault="00E502F2" w:rsidP="00E7735A">
      <w:pPr>
        <w:pStyle w:val="Caption"/>
        <w:ind w:left="720" w:firstLine="1440"/>
        <w:rPr>
          <w:rFonts w:ascii="Times New Roman" w:hAnsi="Times New Roman" w:cs="Times New Roman"/>
          <w:color w:val="auto"/>
          <w:sz w:val="24"/>
          <w:szCs w:val="24"/>
        </w:rPr>
      </w:pPr>
      <w:r>
        <w:rPr>
          <w:rFonts w:ascii="Times New Roman" w:hAnsi="Times New Roman" w:cs="Times New Roman"/>
          <w:b/>
          <w:color w:val="auto"/>
          <w:sz w:val="24"/>
          <w:szCs w:val="24"/>
        </w:rPr>
        <w:t xml:space="preserve">   </w:t>
      </w:r>
      <w:r w:rsidR="00E7735A" w:rsidRPr="000F3380">
        <w:rPr>
          <w:rFonts w:ascii="Times New Roman" w:hAnsi="Times New Roman" w:cs="Times New Roman"/>
          <w:b/>
          <w:color w:val="auto"/>
          <w:sz w:val="24"/>
          <w:szCs w:val="24"/>
        </w:rPr>
        <w:t xml:space="preserve"> Table </w:t>
      </w:r>
      <w:r w:rsidR="00E7735A" w:rsidRPr="000F3380">
        <w:rPr>
          <w:rFonts w:ascii="Times New Roman" w:hAnsi="Times New Roman" w:cs="Times New Roman"/>
          <w:b/>
          <w:color w:val="auto"/>
          <w:sz w:val="24"/>
          <w:szCs w:val="24"/>
        </w:rPr>
        <w:fldChar w:fldCharType="begin"/>
      </w:r>
      <w:r w:rsidR="00E7735A" w:rsidRPr="000F3380">
        <w:rPr>
          <w:rFonts w:ascii="Times New Roman" w:hAnsi="Times New Roman" w:cs="Times New Roman"/>
          <w:b/>
          <w:color w:val="auto"/>
          <w:sz w:val="24"/>
          <w:szCs w:val="24"/>
        </w:rPr>
        <w:instrText xml:space="preserve"> SEQ Table \* ARABIC </w:instrText>
      </w:r>
      <w:r w:rsidR="00E7735A"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16</w:t>
      </w:r>
      <w:r w:rsidR="00E7735A" w:rsidRPr="000F3380">
        <w:rPr>
          <w:rFonts w:ascii="Times New Roman" w:hAnsi="Times New Roman" w:cs="Times New Roman"/>
          <w:b/>
          <w:color w:val="auto"/>
          <w:sz w:val="24"/>
          <w:szCs w:val="24"/>
        </w:rPr>
        <w:fldChar w:fldCharType="end"/>
      </w:r>
      <w:r w:rsidR="00E7735A" w:rsidRPr="000F3380">
        <w:rPr>
          <w:rFonts w:ascii="Times New Roman" w:hAnsi="Times New Roman" w:cs="Times New Roman"/>
          <w:color w:val="auto"/>
          <w:sz w:val="24"/>
          <w:szCs w:val="24"/>
        </w:rPr>
        <w:t>: 3.2.5 - Data Dictionary (Status Table)</w:t>
      </w:r>
    </w:p>
    <w:p w14:paraId="1E411334" w14:textId="777F3730" w:rsidR="00E7735A" w:rsidRPr="000F3380" w:rsidRDefault="00E7735A"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E7735A" w:rsidRPr="000F3380" w14:paraId="0DBB9A41" w14:textId="77777777" w:rsidTr="000F3380">
        <w:tc>
          <w:tcPr>
            <w:tcW w:w="2988" w:type="dxa"/>
          </w:tcPr>
          <w:p w14:paraId="418A69F0"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Field Name</w:t>
            </w:r>
          </w:p>
        </w:tc>
        <w:tc>
          <w:tcPr>
            <w:tcW w:w="1530" w:type="dxa"/>
          </w:tcPr>
          <w:p w14:paraId="760EF0EE"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Type</w:t>
            </w:r>
          </w:p>
        </w:tc>
        <w:tc>
          <w:tcPr>
            <w:tcW w:w="990" w:type="dxa"/>
          </w:tcPr>
          <w:p w14:paraId="363DC503"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Key</w:t>
            </w:r>
          </w:p>
        </w:tc>
        <w:tc>
          <w:tcPr>
            <w:tcW w:w="990" w:type="dxa"/>
          </w:tcPr>
          <w:p w14:paraId="7ABBC2F4"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Size</w:t>
            </w:r>
          </w:p>
        </w:tc>
        <w:tc>
          <w:tcPr>
            <w:tcW w:w="2700" w:type="dxa"/>
          </w:tcPr>
          <w:p w14:paraId="1032F3B1" w14:textId="77777777" w:rsidR="00E7735A" w:rsidRPr="000F3380" w:rsidRDefault="00E7735A" w:rsidP="000F3380">
            <w:pPr>
              <w:jc w:val="center"/>
              <w:rPr>
                <w:rFonts w:ascii="Times New Roman" w:hAnsi="Times New Roman" w:cs="Times New Roman"/>
                <w:b/>
                <w:sz w:val="24"/>
                <w:szCs w:val="24"/>
              </w:rPr>
            </w:pPr>
            <w:r w:rsidRPr="000F3380">
              <w:rPr>
                <w:rFonts w:ascii="Times New Roman" w:hAnsi="Times New Roman" w:cs="Times New Roman"/>
                <w:b/>
                <w:sz w:val="24"/>
                <w:szCs w:val="24"/>
              </w:rPr>
              <w:t>Value</w:t>
            </w:r>
          </w:p>
        </w:tc>
      </w:tr>
      <w:tr w:rsidR="00E7735A" w:rsidRPr="000F3380" w14:paraId="404C1A29" w14:textId="77777777" w:rsidTr="000F3380">
        <w:tc>
          <w:tcPr>
            <w:tcW w:w="2988" w:type="dxa"/>
          </w:tcPr>
          <w:p w14:paraId="711977FE"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GradesID</w:t>
            </w:r>
            <w:proofErr w:type="spellEnd"/>
          </w:p>
        </w:tc>
        <w:tc>
          <w:tcPr>
            <w:tcW w:w="1530" w:type="dxa"/>
          </w:tcPr>
          <w:p w14:paraId="791D36F1"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70D1BC80"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primary</w:t>
            </w:r>
          </w:p>
        </w:tc>
        <w:tc>
          <w:tcPr>
            <w:tcW w:w="990" w:type="dxa"/>
          </w:tcPr>
          <w:p w14:paraId="39396B91" w14:textId="77777777" w:rsidR="00E7735A" w:rsidRPr="000F3380" w:rsidRDefault="00E7735A" w:rsidP="000F3380">
            <w:pPr>
              <w:jc w:val="center"/>
              <w:rPr>
                <w:rFonts w:ascii="Times New Roman" w:hAnsi="Times New Roman" w:cs="Times New Roman"/>
                <w:sz w:val="24"/>
                <w:szCs w:val="24"/>
              </w:rPr>
            </w:pPr>
          </w:p>
        </w:tc>
        <w:tc>
          <w:tcPr>
            <w:tcW w:w="2700" w:type="dxa"/>
          </w:tcPr>
          <w:p w14:paraId="6AE07742" w14:textId="77777777" w:rsidR="00E7735A" w:rsidRPr="000F3380" w:rsidRDefault="00E7735A" w:rsidP="000F3380">
            <w:pPr>
              <w:jc w:val="center"/>
              <w:rPr>
                <w:rFonts w:ascii="Times New Roman" w:hAnsi="Times New Roman" w:cs="Times New Roman"/>
                <w:sz w:val="24"/>
                <w:szCs w:val="24"/>
              </w:rPr>
            </w:pPr>
          </w:p>
        </w:tc>
      </w:tr>
      <w:tr w:rsidR="00E7735A" w:rsidRPr="000F3380" w14:paraId="710F2963" w14:textId="77777777" w:rsidTr="000F3380">
        <w:tc>
          <w:tcPr>
            <w:tcW w:w="2988" w:type="dxa"/>
          </w:tcPr>
          <w:p w14:paraId="4294620C"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SubjectID</w:t>
            </w:r>
            <w:proofErr w:type="spellEnd"/>
          </w:p>
        </w:tc>
        <w:tc>
          <w:tcPr>
            <w:tcW w:w="1530" w:type="dxa"/>
          </w:tcPr>
          <w:p w14:paraId="51824751"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r w:rsidRPr="000F3380">
              <w:rPr>
                <w:rFonts w:ascii="Times New Roman" w:hAnsi="Times New Roman" w:cs="Times New Roman"/>
                <w:sz w:val="24"/>
                <w:szCs w:val="24"/>
              </w:rPr>
              <w:t xml:space="preserve"> identity</w:t>
            </w:r>
          </w:p>
        </w:tc>
        <w:tc>
          <w:tcPr>
            <w:tcW w:w="990" w:type="dxa"/>
          </w:tcPr>
          <w:p w14:paraId="0DF6C9EB"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4FACE787" w14:textId="77777777" w:rsidR="00E7735A" w:rsidRPr="000F3380" w:rsidRDefault="00E7735A" w:rsidP="000F3380">
            <w:pPr>
              <w:jc w:val="center"/>
              <w:rPr>
                <w:rFonts w:ascii="Times New Roman" w:hAnsi="Times New Roman" w:cs="Times New Roman"/>
                <w:sz w:val="24"/>
                <w:szCs w:val="24"/>
              </w:rPr>
            </w:pPr>
          </w:p>
        </w:tc>
        <w:tc>
          <w:tcPr>
            <w:tcW w:w="2700" w:type="dxa"/>
          </w:tcPr>
          <w:p w14:paraId="373B17DC"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7649</w:t>
            </w:r>
          </w:p>
        </w:tc>
      </w:tr>
      <w:tr w:rsidR="00E7735A" w:rsidRPr="000F3380" w14:paraId="174337EA" w14:textId="77777777" w:rsidTr="000F3380">
        <w:tc>
          <w:tcPr>
            <w:tcW w:w="2988" w:type="dxa"/>
          </w:tcPr>
          <w:p w14:paraId="6DB3AC54"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Section</w:t>
            </w:r>
          </w:p>
        </w:tc>
        <w:tc>
          <w:tcPr>
            <w:tcW w:w="1530" w:type="dxa"/>
          </w:tcPr>
          <w:p w14:paraId="20E70BFA"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5AC33A3B" w14:textId="77777777" w:rsidR="00E7735A" w:rsidRPr="000F3380" w:rsidRDefault="00E7735A" w:rsidP="000F3380">
            <w:pPr>
              <w:jc w:val="center"/>
              <w:rPr>
                <w:rFonts w:ascii="Times New Roman" w:hAnsi="Times New Roman" w:cs="Times New Roman"/>
                <w:sz w:val="24"/>
                <w:szCs w:val="24"/>
              </w:rPr>
            </w:pPr>
          </w:p>
        </w:tc>
        <w:tc>
          <w:tcPr>
            <w:tcW w:w="990" w:type="dxa"/>
          </w:tcPr>
          <w:p w14:paraId="0E9DBD0F"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546A90D6"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1N</w:t>
            </w:r>
          </w:p>
        </w:tc>
      </w:tr>
      <w:tr w:rsidR="00E7735A" w:rsidRPr="000F3380" w14:paraId="21838C1F" w14:textId="77777777" w:rsidTr="000F3380">
        <w:tc>
          <w:tcPr>
            <w:tcW w:w="2988" w:type="dxa"/>
          </w:tcPr>
          <w:p w14:paraId="08C4BB24"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Year</w:t>
            </w:r>
          </w:p>
        </w:tc>
        <w:tc>
          <w:tcPr>
            <w:tcW w:w="1530" w:type="dxa"/>
          </w:tcPr>
          <w:p w14:paraId="7E4C1137"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473D7393" w14:textId="77777777" w:rsidR="00E7735A" w:rsidRPr="000F3380" w:rsidRDefault="00E7735A" w:rsidP="000F3380">
            <w:pPr>
              <w:jc w:val="center"/>
              <w:rPr>
                <w:rFonts w:ascii="Times New Roman" w:hAnsi="Times New Roman" w:cs="Times New Roman"/>
                <w:sz w:val="24"/>
                <w:szCs w:val="24"/>
              </w:rPr>
            </w:pPr>
          </w:p>
        </w:tc>
        <w:tc>
          <w:tcPr>
            <w:tcW w:w="990" w:type="dxa"/>
          </w:tcPr>
          <w:p w14:paraId="1B87AD57"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3F119B67"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2018</w:t>
            </w:r>
          </w:p>
        </w:tc>
      </w:tr>
      <w:tr w:rsidR="00E7735A" w:rsidRPr="000F3380" w14:paraId="2C8AEDAC" w14:textId="77777777" w:rsidTr="000F3380">
        <w:tc>
          <w:tcPr>
            <w:tcW w:w="2988" w:type="dxa"/>
          </w:tcPr>
          <w:p w14:paraId="4EA34299"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Sem</w:t>
            </w:r>
            <w:proofErr w:type="spellEnd"/>
          </w:p>
        </w:tc>
        <w:tc>
          <w:tcPr>
            <w:tcW w:w="1530" w:type="dxa"/>
          </w:tcPr>
          <w:p w14:paraId="683ED068"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int</w:t>
            </w:r>
            <w:proofErr w:type="spellEnd"/>
          </w:p>
        </w:tc>
        <w:tc>
          <w:tcPr>
            <w:tcW w:w="990" w:type="dxa"/>
          </w:tcPr>
          <w:p w14:paraId="4CCE040A" w14:textId="77777777" w:rsidR="00E7735A" w:rsidRPr="000F3380" w:rsidRDefault="00E7735A" w:rsidP="000F3380">
            <w:pPr>
              <w:jc w:val="center"/>
              <w:rPr>
                <w:rFonts w:ascii="Times New Roman" w:hAnsi="Times New Roman" w:cs="Times New Roman"/>
                <w:sz w:val="24"/>
                <w:szCs w:val="24"/>
              </w:rPr>
            </w:pPr>
          </w:p>
        </w:tc>
        <w:tc>
          <w:tcPr>
            <w:tcW w:w="990" w:type="dxa"/>
          </w:tcPr>
          <w:p w14:paraId="167DE0CE"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76260B43"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Second</w:t>
            </w:r>
          </w:p>
        </w:tc>
      </w:tr>
      <w:tr w:rsidR="00E7735A" w:rsidRPr="000F3380" w14:paraId="249DF045" w14:textId="77777777" w:rsidTr="000F3380">
        <w:tc>
          <w:tcPr>
            <w:tcW w:w="2988" w:type="dxa"/>
          </w:tcPr>
          <w:p w14:paraId="68CC9B5A"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GWA</w:t>
            </w:r>
          </w:p>
        </w:tc>
        <w:tc>
          <w:tcPr>
            <w:tcW w:w="1530" w:type="dxa"/>
          </w:tcPr>
          <w:p w14:paraId="0C70AA8F"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float</w:t>
            </w:r>
          </w:p>
        </w:tc>
        <w:tc>
          <w:tcPr>
            <w:tcW w:w="990" w:type="dxa"/>
          </w:tcPr>
          <w:p w14:paraId="594BE1C6" w14:textId="77777777" w:rsidR="00E7735A" w:rsidRPr="000F3380" w:rsidRDefault="00E7735A" w:rsidP="000F3380">
            <w:pPr>
              <w:jc w:val="center"/>
              <w:rPr>
                <w:rFonts w:ascii="Times New Roman" w:hAnsi="Times New Roman" w:cs="Times New Roman"/>
                <w:sz w:val="24"/>
                <w:szCs w:val="24"/>
              </w:rPr>
            </w:pPr>
          </w:p>
        </w:tc>
        <w:tc>
          <w:tcPr>
            <w:tcW w:w="990" w:type="dxa"/>
          </w:tcPr>
          <w:p w14:paraId="4F21611D"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5</w:t>
            </w:r>
          </w:p>
        </w:tc>
        <w:tc>
          <w:tcPr>
            <w:tcW w:w="2700" w:type="dxa"/>
          </w:tcPr>
          <w:p w14:paraId="4E977CDC"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1.78</w:t>
            </w:r>
          </w:p>
        </w:tc>
      </w:tr>
      <w:tr w:rsidR="00E7735A" w:rsidRPr="000F3380" w14:paraId="5EC6462E" w14:textId="77777777" w:rsidTr="000F3380">
        <w:tc>
          <w:tcPr>
            <w:tcW w:w="2988" w:type="dxa"/>
          </w:tcPr>
          <w:p w14:paraId="5A175391"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CampusID</w:t>
            </w:r>
            <w:proofErr w:type="spellEnd"/>
          </w:p>
        </w:tc>
        <w:tc>
          <w:tcPr>
            <w:tcW w:w="1530" w:type="dxa"/>
          </w:tcPr>
          <w:p w14:paraId="4BEDCCF9" w14:textId="77777777" w:rsidR="00E7735A" w:rsidRPr="000F3380" w:rsidRDefault="00E7735A" w:rsidP="000F3380">
            <w:pPr>
              <w:jc w:val="center"/>
              <w:rPr>
                <w:rFonts w:ascii="Times New Roman" w:hAnsi="Times New Roman" w:cs="Times New Roman"/>
                <w:sz w:val="24"/>
                <w:szCs w:val="24"/>
              </w:rPr>
            </w:pPr>
            <w:proofErr w:type="spellStart"/>
            <w:r w:rsidRPr="000F3380">
              <w:rPr>
                <w:rFonts w:ascii="Times New Roman" w:hAnsi="Times New Roman" w:cs="Times New Roman"/>
                <w:sz w:val="24"/>
                <w:szCs w:val="24"/>
              </w:rPr>
              <w:t>varchar</w:t>
            </w:r>
            <w:proofErr w:type="spellEnd"/>
          </w:p>
        </w:tc>
        <w:tc>
          <w:tcPr>
            <w:tcW w:w="990" w:type="dxa"/>
          </w:tcPr>
          <w:p w14:paraId="7CDD4A7D"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foreign</w:t>
            </w:r>
          </w:p>
        </w:tc>
        <w:tc>
          <w:tcPr>
            <w:tcW w:w="990" w:type="dxa"/>
          </w:tcPr>
          <w:p w14:paraId="507F9C0A" w14:textId="77777777" w:rsidR="00E7735A" w:rsidRPr="000F3380" w:rsidRDefault="00E7735A" w:rsidP="000F3380">
            <w:pPr>
              <w:jc w:val="center"/>
              <w:rPr>
                <w:rFonts w:ascii="Times New Roman" w:hAnsi="Times New Roman" w:cs="Times New Roman"/>
                <w:sz w:val="24"/>
                <w:szCs w:val="24"/>
              </w:rPr>
            </w:pPr>
            <w:r w:rsidRPr="000F3380">
              <w:rPr>
                <w:rFonts w:ascii="Times New Roman" w:hAnsi="Times New Roman" w:cs="Times New Roman"/>
                <w:sz w:val="24"/>
                <w:szCs w:val="24"/>
              </w:rPr>
              <w:t>10</w:t>
            </w:r>
          </w:p>
        </w:tc>
        <w:tc>
          <w:tcPr>
            <w:tcW w:w="2700" w:type="dxa"/>
          </w:tcPr>
          <w:p w14:paraId="4A920493" w14:textId="77777777" w:rsidR="00E7735A" w:rsidRPr="000F3380" w:rsidRDefault="00E7735A" w:rsidP="000F3380">
            <w:pPr>
              <w:keepNext/>
              <w:jc w:val="center"/>
              <w:rPr>
                <w:rFonts w:ascii="Times New Roman" w:hAnsi="Times New Roman" w:cs="Times New Roman"/>
                <w:sz w:val="24"/>
                <w:szCs w:val="24"/>
              </w:rPr>
            </w:pPr>
            <w:r w:rsidRPr="000F3380">
              <w:rPr>
                <w:rFonts w:ascii="Times New Roman" w:hAnsi="Times New Roman" w:cs="Times New Roman"/>
                <w:sz w:val="24"/>
                <w:szCs w:val="24"/>
              </w:rPr>
              <w:t>MN</w:t>
            </w:r>
          </w:p>
        </w:tc>
      </w:tr>
    </w:tbl>
    <w:p w14:paraId="2F02BF26" w14:textId="0AF08CCA" w:rsidR="00E7735A" w:rsidRPr="000F3380" w:rsidRDefault="00E502F2" w:rsidP="000F3380">
      <w:pPr>
        <w:pStyle w:val="Caption"/>
        <w:jc w:val="center"/>
        <w:rPr>
          <w:rFonts w:ascii="Times New Roman" w:hAnsi="Times New Roman" w:cs="Times New Roman"/>
          <w:color w:val="auto"/>
          <w:sz w:val="24"/>
          <w:szCs w:val="24"/>
        </w:rPr>
      </w:pPr>
      <w:r>
        <w:rPr>
          <w:rFonts w:ascii="Times New Roman" w:hAnsi="Times New Roman" w:cs="Times New Roman"/>
          <w:b/>
          <w:color w:val="auto"/>
          <w:sz w:val="24"/>
          <w:szCs w:val="24"/>
        </w:rPr>
        <w:t xml:space="preserve">              </w:t>
      </w:r>
      <w:r w:rsidR="000F3380" w:rsidRPr="000F3380">
        <w:rPr>
          <w:rFonts w:ascii="Times New Roman" w:hAnsi="Times New Roman" w:cs="Times New Roman"/>
          <w:b/>
          <w:color w:val="auto"/>
          <w:sz w:val="24"/>
          <w:szCs w:val="24"/>
        </w:rPr>
        <w:t xml:space="preserve">Table </w:t>
      </w:r>
      <w:r w:rsidR="000F3380" w:rsidRPr="000F3380">
        <w:rPr>
          <w:rFonts w:ascii="Times New Roman" w:hAnsi="Times New Roman" w:cs="Times New Roman"/>
          <w:b/>
          <w:color w:val="auto"/>
          <w:sz w:val="24"/>
          <w:szCs w:val="24"/>
        </w:rPr>
        <w:fldChar w:fldCharType="begin"/>
      </w:r>
      <w:r w:rsidR="000F3380" w:rsidRPr="000F3380">
        <w:rPr>
          <w:rFonts w:ascii="Times New Roman" w:hAnsi="Times New Roman" w:cs="Times New Roman"/>
          <w:b/>
          <w:color w:val="auto"/>
          <w:sz w:val="24"/>
          <w:szCs w:val="24"/>
        </w:rPr>
        <w:instrText xml:space="preserve"> SEQ Table \* ARABIC </w:instrText>
      </w:r>
      <w:r w:rsidR="000F3380" w:rsidRPr="000F3380">
        <w:rPr>
          <w:rFonts w:ascii="Times New Roman" w:hAnsi="Times New Roman" w:cs="Times New Roman"/>
          <w:b/>
          <w:color w:val="auto"/>
          <w:sz w:val="24"/>
          <w:szCs w:val="24"/>
        </w:rPr>
        <w:fldChar w:fldCharType="separate"/>
      </w:r>
      <w:r w:rsidR="006273B1">
        <w:rPr>
          <w:rFonts w:ascii="Times New Roman" w:hAnsi="Times New Roman" w:cs="Times New Roman"/>
          <w:b/>
          <w:noProof/>
          <w:color w:val="auto"/>
          <w:sz w:val="24"/>
          <w:szCs w:val="24"/>
        </w:rPr>
        <w:t>17</w:t>
      </w:r>
      <w:r w:rsidR="000F3380" w:rsidRPr="000F3380">
        <w:rPr>
          <w:rFonts w:ascii="Times New Roman" w:hAnsi="Times New Roman" w:cs="Times New Roman"/>
          <w:b/>
          <w:color w:val="auto"/>
          <w:sz w:val="24"/>
          <w:szCs w:val="24"/>
        </w:rPr>
        <w:fldChar w:fldCharType="end"/>
      </w:r>
      <w:r w:rsidR="000F3380" w:rsidRPr="000F3380">
        <w:rPr>
          <w:rFonts w:ascii="Times New Roman" w:hAnsi="Times New Roman" w:cs="Times New Roman"/>
          <w:color w:val="auto"/>
          <w:sz w:val="24"/>
          <w:szCs w:val="24"/>
        </w:rPr>
        <w:t>: 3.2.5 - Data Dictionary (Grades Table)</w:t>
      </w:r>
    </w:p>
    <w:p w14:paraId="176BDF36" w14:textId="77777777" w:rsidR="00E7735A" w:rsidRPr="000F3380" w:rsidRDefault="00E7735A"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35785C15" w14:textId="77777777" w:rsidTr="00E502F2">
        <w:tc>
          <w:tcPr>
            <w:tcW w:w="2988" w:type="dxa"/>
          </w:tcPr>
          <w:p w14:paraId="12FC92A5"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7E926E1F"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5297A594"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1EB8049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14950F4B"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6676656D" w14:textId="77777777" w:rsidTr="00E502F2">
        <w:tc>
          <w:tcPr>
            <w:tcW w:w="2988" w:type="dxa"/>
          </w:tcPr>
          <w:p w14:paraId="65714F11"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SubjectID</w:t>
            </w:r>
            <w:proofErr w:type="spellEnd"/>
          </w:p>
        </w:tc>
        <w:tc>
          <w:tcPr>
            <w:tcW w:w="1530" w:type="dxa"/>
          </w:tcPr>
          <w:p w14:paraId="46F33D48"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identity</w:t>
            </w:r>
          </w:p>
        </w:tc>
        <w:tc>
          <w:tcPr>
            <w:tcW w:w="990" w:type="dxa"/>
          </w:tcPr>
          <w:p w14:paraId="7C82C18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3F475819" w14:textId="77777777" w:rsidR="000F3380" w:rsidRDefault="000F3380" w:rsidP="000F3380">
            <w:pPr>
              <w:jc w:val="center"/>
              <w:rPr>
                <w:rFonts w:ascii="Times New Roman" w:hAnsi="Times New Roman" w:cs="Times New Roman"/>
                <w:sz w:val="24"/>
                <w:szCs w:val="24"/>
              </w:rPr>
            </w:pPr>
          </w:p>
        </w:tc>
        <w:tc>
          <w:tcPr>
            <w:tcW w:w="2700" w:type="dxa"/>
          </w:tcPr>
          <w:p w14:paraId="2F0B7AE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7649</w:t>
            </w:r>
          </w:p>
        </w:tc>
      </w:tr>
      <w:tr w:rsidR="000F3380" w14:paraId="559B4D5F" w14:textId="77777777" w:rsidTr="00E502F2">
        <w:tc>
          <w:tcPr>
            <w:tcW w:w="2988" w:type="dxa"/>
          </w:tcPr>
          <w:p w14:paraId="671DF650"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Subjects</w:t>
            </w:r>
          </w:p>
        </w:tc>
        <w:tc>
          <w:tcPr>
            <w:tcW w:w="1530" w:type="dxa"/>
          </w:tcPr>
          <w:p w14:paraId="037F549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6DD3CE3" w14:textId="77777777" w:rsidR="000F3380" w:rsidRDefault="000F3380" w:rsidP="000F3380">
            <w:pPr>
              <w:jc w:val="center"/>
              <w:rPr>
                <w:rFonts w:ascii="Times New Roman" w:hAnsi="Times New Roman" w:cs="Times New Roman"/>
                <w:sz w:val="24"/>
                <w:szCs w:val="24"/>
              </w:rPr>
            </w:pPr>
          </w:p>
        </w:tc>
        <w:tc>
          <w:tcPr>
            <w:tcW w:w="990" w:type="dxa"/>
          </w:tcPr>
          <w:p w14:paraId="307598F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2A7B41E2" w14:textId="77777777" w:rsidR="000F3380" w:rsidRDefault="000F3380" w:rsidP="000F3380">
            <w:pPr>
              <w:keepNext/>
              <w:jc w:val="center"/>
              <w:rPr>
                <w:rFonts w:ascii="Times New Roman" w:hAnsi="Times New Roman" w:cs="Times New Roman"/>
                <w:sz w:val="24"/>
                <w:szCs w:val="24"/>
              </w:rPr>
            </w:pPr>
            <w:r>
              <w:rPr>
                <w:rFonts w:ascii="Times New Roman" w:hAnsi="Times New Roman" w:cs="Times New Roman"/>
                <w:sz w:val="24"/>
                <w:szCs w:val="24"/>
              </w:rPr>
              <w:t>Logic</w:t>
            </w:r>
          </w:p>
        </w:tc>
      </w:tr>
    </w:tbl>
    <w:p w14:paraId="205EDC42" w14:textId="50260436" w:rsidR="00E7735A" w:rsidRPr="000F3380" w:rsidRDefault="00E502F2" w:rsidP="000F3380">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000F3380" w:rsidRPr="000F3380">
        <w:rPr>
          <w:rFonts w:ascii="Times New Roman" w:hAnsi="Times New Roman" w:cs="Times New Roman"/>
          <w:b/>
          <w:color w:val="auto"/>
        </w:rPr>
        <w:t xml:space="preserve">Table </w:t>
      </w:r>
      <w:r w:rsidR="000F3380" w:rsidRPr="000F3380">
        <w:rPr>
          <w:rFonts w:ascii="Times New Roman" w:hAnsi="Times New Roman" w:cs="Times New Roman"/>
          <w:b/>
          <w:color w:val="auto"/>
        </w:rPr>
        <w:fldChar w:fldCharType="begin"/>
      </w:r>
      <w:r w:rsidR="000F3380" w:rsidRPr="000F3380">
        <w:rPr>
          <w:rFonts w:ascii="Times New Roman" w:hAnsi="Times New Roman" w:cs="Times New Roman"/>
          <w:b/>
          <w:color w:val="auto"/>
        </w:rPr>
        <w:instrText xml:space="preserve"> SEQ Table \* ARABIC </w:instrText>
      </w:r>
      <w:r w:rsidR="000F3380" w:rsidRPr="000F3380">
        <w:rPr>
          <w:rFonts w:ascii="Times New Roman" w:hAnsi="Times New Roman" w:cs="Times New Roman"/>
          <w:b/>
          <w:color w:val="auto"/>
        </w:rPr>
        <w:fldChar w:fldCharType="separate"/>
      </w:r>
      <w:r w:rsidR="006273B1">
        <w:rPr>
          <w:rFonts w:ascii="Times New Roman" w:hAnsi="Times New Roman" w:cs="Times New Roman"/>
          <w:b/>
          <w:noProof/>
          <w:color w:val="auto"/>
        </w:rPr>
        <w:t>18</w:t>
      </w:r>
      <w:r w:rsidR="000F3380" w:rsidRPr="000F3380">
        <w:rPr>
          <w:rFonts w:ascii="Times New Roman" w:hAnsi="Times New Roman" w:cs="Times New Roman"/>
          <w:b/>
          <w:color w:val="auto"/>
        </w:rPr>
        <w:fldChar w:fldCharType="end"/>
      </w:r>
      <w:r w:rsidR="000F3380" w:rsidRPr="000F3380">
        <w:rPr>
          <w:rFonts w:ascii="Times New Roman" w:hAnsi="Times New Roman" w:cs="Times New Roman"/>
          <w:color w:val="auto"/>
        </w:rPr>
        <w:t>: 3.2.5 - Data Dictionary (Subject Table)</w:t>
      </w:r>
    </w:p>
    <w:p w14:paraId="7629388A" w14:textId="77777777" w:rsidR="00E7735A" w:rsidRPr="000F3380" w:rsidRDefault="00E7735A"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70B61C10" w14:textId="77777777" w:rsidTr="00E502F2">
        <w:tc>
          <w:tcPr>
            <w:tcW w:w="2988" w:type="dxa"/>
          </w:tcPr>
          <w:p w14:paraId="2165D201"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5A3634B2"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6C9083A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7F187D14"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69836492"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4C1C1624" w14:textId="77777777" w:rsidTr="00E502F2">
        <w:tc>
          <w:tcPr>
            <w:tcW w:w="2988" w:type="dxa"/>
          </w:tcPr>
          <w:p w14:paraId="155F88A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Username</w:t>
            </w:r>
          </w:p>
        </w:tc>
        <w:tc>
          <w:tcPr>
            <w:tcW w:w="1530" w:type="dxa"/>
          </w:tcPr>
          <w:p w14:paraId="0D0A257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594B316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34B3E01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25</w:t>
            </w:r>
          </w:p>
        </w:tc>
        <w:tc>
          <w:tcPr>
            <w:tcW w:w="2700" w:type="dxa"/>
          </w:tcPr>
          <w:p w14:paraId="73A9973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Admin2</w:t>
            </w:r>
          </w:p>
        </w:tc>
      </w:tr>
      <w:tr w:rsidR="000F3380" w14:paraId="18FE9A99" w14:textId="77777777" w:rsidTr="00E502F2">
        <w:tc>
          <w:tcPr>
            <w:tcW w:w="2988" w:type="dxa"/>
          </w:tcPr>
          <w:p w14:paraId="6C8A3D3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Password</w:t>
            </w:r>
          </w:p>
        </w:tc>
        <w:tc>
          <w:tcPr>
            <w:tcW w:w="1530" w:type="dxa"/>
          </w:tcPr>
          <w:p w14:paraId="0E5B548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0C68819" w14:textId="77777777" w:rsidR="000F3380" w:rsidRDefault="000F3380" w:rsidP="000F3380">
            <w:pPr>
              <w:jc w:val="center"/>
              <w:rPr>
                <w:rFonts w:ascii="Times New Roman" w:hAnsi="Times New Roman" w:cs="Times New Roman"/>
                <w:sz w:val="24"/>
                <w:szCs w:val="24"/>
              </w:rPr>
            </w:pPr>
          </w:p>
        </w:tc>
        <w:tc>
          <w:tcPr>
            <w:tcW w:w="990" w:type="dxa"/>
          </w:tcPr>
          <w:p w14:paraId="3B6004B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6DA2C8C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nevergiveup</w:t>
            </w:r>
            <w:proofErr w:type="spellEnd"/>
          </w:p>
        </w:tc>
      </w:tr>
      <w:tr w:rsidR="000F3380" w14:paraId="0D58E0F2" w14:textId="77777777" w:rsidTr="00E502F2">
        <w:tc>
          <w:tcPr>
            <w:tcW w:w="2988" w:type="dxa"/>
          </w:tcPr>
          <w:p w14:paraId="7A7D9A8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AccountType</w:t>
            </w:r>
            <w:proofErr w:type="spellEnd"/>
          </w:p>
        </w:tc>
        <w:tc>
          <w:tcPr>
            <w:tcW w:w="1530" w:type="dxa"/>
          </w:tcPr>
          <w:p w14:paraId="3F9EEB30"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990" w:type="dxa"/>
          </w:tcPr>
          <w:p w14:paraId="4EB173D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90" w:type="dxa"/>
          </w:tcPr>
          <w:p w14:paraId="08B6E6E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6BC55B9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Admin</w:t>
            </w:r>
          </w:p>
        </w:tc>
      </w:tr>
      <w:tr w:rsidR="000F3380" w14:paraId="63530816" w14:textId="77777777" w:rsidTr="00E502F2">
        <w:tc>
          <w:tcPr>
            <w:tcW w:w="2988" w:type="dxa"/>
          </w:tcPr>
          <w:p w14:paraId="25BA52E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Name</w:t>
            </w:r>
          </w:p>
        </w:tc>
        <w:tc>
          <w:tcPr>
            <w:tcW w:w="1530" w:type="dxa"/>
          </w:tcPr>
          <w:p w14:paraId="780AF0C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56C32CF3" w14:textId="77777777" w:rsidR="000F3380" w:rsidRDefault="000F3380" w:rsidP="000F3380">
            <w:pPr>
              <w:jc w:val="center"/>
              <w:rPr>
                <w:rFonts w:ascii="Times New Roman" w:hAnsi="Times New Roman" w:cs="Times New Roman"/>
                <w:sz w:val="24"/>
                <w:szCs w:val="24"/>
              </w:rPr>
            </w:pPr>
          </w:p>
        </w:tc>
        <w:tc>
          <w:tcPr>
            <w:tcW w:w="990" w:type="dxa"/>
          </w:tcPr>
          <w:p w14:paraId="18A0447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576F4911"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Melchor</w:t>
            </w:r>
            <w:proofErr w:type="spellEnd"/>
            <w:r>
              <w:rPr>
                <w:rFonts w:ascii="Times New Roman" w:hAnsi="Times New Roman" w:cs="Times New Roman"/>
                <w:sz w:val="24"/>
                <w:szCs w:val="24"/>
              </w:rPr>
              <w:t xml:space="preserve"> Diaz</w:t>
            </w:r>
          </w:p>
        </w:tc>
      </w:tr>
      <w:tr w:rsidR="000F3380" w14:paraId="12695770" w14:textId="77777777" w:rsidTr="00E502F2">
        <w:tc>
          <w:tcPr>
            <w:tcW w:w="2988" w:type="dxa"/>
          </w:tcPr>
          <w:p w14:paraId="036A17F3"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ContactNo</w:t>
            </w:r>
            <w:proofErr w:type="spellEnd"/>
          </w:p>
        </w:tc>
        <w:tc>
          <w:tcPr>
            <w:tcW w:w="1530" w:type="dxa"/>
          </w:tcPr>
          <w:p w14:paraId="18258498"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725C8159" w14:textId="77777777" w:rsidR="000F3380" w:rsidRDefault="000F3380" w:rsidP="000F3380">
            <w:pPr>
              <w:jc w:val="center"/>
              <w:rPr>
                <w:rFonts w:ascii="Times New Roman" w:hAnsi="Times New Roman" w:cs="Times New Roman"/>
                <w:sz w:val="24"/>
                <w:szCs w:val="24"/>
              </w:rPr>
            </w:pPr>
          </w:p>
        </w:tc>
        <w:tc>
          <w:tcPr>
            <w:tcW w:w="990" w:type="dxa"/>
          </w:tcPr>
          <w:p w14:paraId="61DB342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11</w:t>
            </w:r>
          </w:p>
        </w:tc>
        <w:tc>
          <w:tcPr>
            <w:tcW w:w="2700" w:type="dxa"/>
          </w:tcPr>
          <w:p w14:paraId="316BDF7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0976 273 2863</w:t>
            </w:r>
          </w:p>
        </w:tc>
      </w:tr>
      <w:tr w:rsidR="000F3380" w14:paraId="6A400AC7" w14:textId="77777777" w:rsidTr="00E502F2">
        <w:tc>
          <w:tcPr>
            <w:tcW w:w="2988" w:type="dxa"/>
          </w:tcPr>
          <w:p w14:paraId="6E4C30C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Email</w:t>
            </w:r>
          </w:p>
        </w:tc>
        <w:tc>
          <w:tcPr>
            <w:tcW w:w="1530" w:type="dxa"/>
          </w:tcPr>
          <w:p w14:paraId="7BF88BB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09143576" w14:textId="77777777" w:rsidR="000F3380" w:rsidRDefault="000F3380" w:rsidP="000F3380">
            <w:pPr>
              <w:jc w:val="center"/>
              <w:rPr>
                <w:rFonts w:ascii="Times New Roman" w:hAnsi="Times New Roman" w:cs="Times New Roman"/>
                <w:sz w:val="24"/>
                <w:szCs w:val="24"/>
              </w:rPr>
            </w:pPr>
          </w:p>
        </w:tc>
        <w:tc>
          <w:tcPr>
            <w:tcW w:w="990" w:type="dxa"/>
          </w:tcPr>
          <w:p w14:paraId="6753A4D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0EE7B60F" w14:textId="77777777" w:rsidR="000F3380" w:rsidRDefault="000F3380" w:rsidP="00E502F2">
            <w:pPr>
              <w:keepNext/>
              <w:jc w:val="center"/>
              <w:rPr>
                <w:rFonts w:ascii="Times New Roman" w:hAnsi="Times New Roman" w:cs="Times New Roman"/>
                <w:sz w:val="24"/>
                <w:szCs w:val="24"/>
              </w:rPr>
            </w:pPr>
            <w:r>
              <w:rPr>
                <w:rFonts w:ascii="Times New Roman" w:hAnsi="Times New Roman" w:cs="Times New Roman"/>
                <w:sz w:val="24"/>
                <w:szCs w:val="24"/>
              </w:rPr>
              <w:t>mdiaz@gmail.com</w:t>
            </w:r>
          </w:p>
        </w:tc>
      </w:tr>
    </w:tbl>
    <w:p w14:paraId="65100F05" w14:textId="78DDB5F4" w:rsidR="00E7735A" w:rsidRPr="00E502F2" w:rsidRDefault="00E502F2" w:rsidP="00E502F2">
      <w:pPr>
        <w:pStyle w:val="Caption"/>
        <w:jc w:val="center"/>
        <w:rPr>
          <w:rFonts w:ascii="Times New Roman" w:hAnsi="Times New Roman" w:cs="Times New Roman"/>
          <w:color w:val="auto"/>
          <w:sz w:val="24"/>
          <w:szCs w:val="24"/>
        </w:rPr>
      </w:pPr>
      <w:r>
        <w:rPr>
          <w:rFonts w:ascii="Times New Roman" w:hAnsi="Times New Roman" w:cs="Times New Roman"/>
          <w:color w:val="auto"/>
        </w:rPr>
        <w:t xml:space="preserve">            </w:t>
      </w:r>
      <w:r w:rsidRPr="00E502F2">
        <w:rPr>
          <w:rFonts w:ascii="Times New Roman" w:hAnsi="Times New Roman" w:cs="Times New Roman"/>
          <w:b/>
          <w:color w:val="auto"/>
        </w:rPr>
        <w:t xml:space="preserve">Table </w:t>
      </w:r>
      <w:r w:rsidRPr="00E502F2">
        <w:rPr>
          <w:rFonts w:ascii="Times New Roman" w:hAnsi="Times New Roman" w:cs="Times New Roman"/>
          <w:b/>
          <w:color w:val="auto"/>
        </w:rPr>
        <w:fldChar w:fldCharType="begin"/>
      </w:r>
      <w:r w:rsidRPr="00E502F2">
        <w:rPr>
          <w:rFonts w:ascii="Times New Roman" w:hAnsi="Times New Roman" w:cs="Times New Roman"/>
          <w:b/>
          <w:color w:val="auto"/>
        </w:rPr>
        <w:instrText xml:space="preserve"> SEQ Table \* ARABIC </w:instrText>
      </w:r>
      <w:r w:rsidRPr="00E502F2">
        <w:rPr>
          <w:rFonts w:ascii="Times New Roman" w:hAnsi="Times New Roman" w:cs="Times New Roman"/>
          <w:b/>
          <w:color w:val="auto"/>
        </w:rPr>
        <w:fldChar w:fldCharType="separate"/>
      </w:r>
      <w:r w:rsidR="006273B1">
        <w:rPr>
          <w:rFonts w:ascii="Times New Roman" w:hAnsi="Times New Roman" w:cs="Times New Roman"/>
          <w:b/>
          <w:noProof/>
          <w:color w:val="auto"/>
        </w:rPr>
        <w:t>19</w:t>
      </w:r>
      <w:r w:rsidRPr="00E502F2">
        <w:rPr>
          <w:rFonts w:ascii="Times New Roman" w:hAnsi="Times New Roman" w:cs="Times New Roman"/>
          <w:b/>
          <w:color w:val="auto"/>
        </w:rPr>
        <w:fldChar w:fldCharType="end"/>
      </w:r>
      <w:r w:rsidRPr="00E502F2">
        <w:rPr>
          <w:rFonts w:ascii="Times New Roman" w:hAnsi="Times New Roman" w:cs="Times New Roman"/>
          <w:color w:val="auto"/>
        </w:rPr>
        <w:t>: 3.2.5 - Data Dictionar</w:t>
      </w:r>
      <w:r w:rsidR="00C03A23">
        <w:rPr>
          <w:rFonts w:ascii="Times New Roman" w:hAnsi="Times New Roman" w:cs="Times New Roman"/>
          <w:color w:val="auto"/>
        </w:rPr>
        <w:t>y (Account</w:t>
      </w:r>
      <w:r w:rsidRPr="00E502F2">
        <w:rPr>
          <w:rFonts w:ascii="Times New Roman" w:hAnsi="Times New Roman" w:cs="Times New Roman"/>
          <w:color w:val="auto"/>
        </w:rPr>
        <w:t xml:space="preserve"> Table)</w:t>
      </w: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347CF604" w14:textId="77777777" w:rsidTr="00E502F2">
        <w:tc>
          <w:tcPr>
            <w:tcW w:w="2988" w:type="dxa"/>
          </w:tcPr>
          <w:p w14:paraId="441AA08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lastRenderedPageBreak/>
              <w:t>Field Name</w:t>
            </w:r>
          </w:p>
        </w:tc>
        <w:tc>
          <w:tcPr>
            <w:tcW w:w="1530" w:type="dxa"/>
          </w:tcPr>
          <w:p w14:paraId="4C8D679C"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67CC9C3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2F91F44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0D55ED4A"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59014C94" w14:textId="77777777" w:rsidTr="00E502F2">
        <w:tc>
          <w:tcPr>
            <w:tcW w:w="2988" w:type="dxa"/>
          </w:tcPr>
          <w:p w14:paraId="38F6D1E4"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StudentInfoID</w:t>
            </w:r>
            <w:proofErr w:type="spellEnd"/>
          </w:p>
        </w:tc>
        <w:tc>
          <w:tcPr>
            <w:tcW w:w="1530" w:type="dxa"/>
          </w:tcPr>
          <w:p w14:paraId="6FDEFAE1"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identity</w:t>
            </w:r>
          </w:p>
        </w:tc>
        <w:tc>
          <w:tcPr>
            <w:tcW w:w="990" w:type="dxa"/>
          </w:tcPr>
          <w:p w14:paraId="584B8EE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65B56BC3" w14:textId="77777777" w:rsidR="000F3380" w:rsidRDefault="000F3380" w:rsidP="000F3380">
            <w:pPr>
              <w:jc w:val="center"/>
              <w:rPr>
                <w:rFonts w:ascii="Times New Roman" w:hAnsi="Times New Roman" w:cs="Times New Roman"/>
                <w:sz w:val="24"/>
                <w:szCs w:val="24"/>
              </w:rPr>
            </w:pPr>
          </w:p>
        </w:tc>
        <w:tc>
          <w:tcPr>
            <w:tcW w:w="2700" w:type="dxa"/>
          </w:tcPr>
          <w:p w14:paraId="7BF3F4BF" w14:textId="77777777" w:rsidR="000F3380" w:rsidRDefault="000F3380" w:rsidP="000F3380">
            <w:pPr>
              <w:jc w:val="center"/>
              <w:rPr>
                <w:rFonts w:ascii="Times New Roman" w:hAnsi="Times New Roman" w:cs="Times New Roman"/>
                <w:sz w:val="24"/>
                <w:szCs w:val="24"/>
              </w:rPr>
            </w:pPr>
          </w:p>
        </w:tc>
      </w:tr>
      <w:tr w:rsidR="000F3380" w14:paraId="4F70A76F" w14:textId="77777777" w:rsidTr="00E502F2">
        <w:tc>
          <w:tcPr>
            <w:tcW w:w="2988" w:type="dxa"/>
          </w:tcPr>
          <w:p w14:paraId="21E3BA16"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CollegeID</w:t>
            </w:r>
            <w:proofErr w:type="spellEnd"/>
          </w:p>
        </w:tc>
        <w:tc>
          <w:tcPr>
            <w:tcW w:w="1530" w:type="dxa"/>
          </w:tcPr>
          <w:p w14:paraId="38669C2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538287C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90" w:type="dxa"/>
          </w:tcPr>
          <w:p w14:paraId="519F827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6F5C9FF0"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CBA</w:t>
            </w:r>
          </w:p>
        </w:tc>
      </w:tr>
      <w:tr w:rsidR="000F3380" w14:paraId="66CB84A3" w14:textId="77777777" w:rsidTr="00E502F2">
        <w:tc>
          <w:tcPr>
            <w:tcW w:w="2988" w:type="dxa"/>
          </w:tcPr>
          <w:p w14:paraId="2FD420D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1530" w:type="dxa"/>
          </w:tcPr>
          <w:p w14:paraId="77FDD2C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5F8C900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90" w:type="dxa"/>
          </w:tcPr>
          <w:p w14:paraId="2E7E7E7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45C662D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BSBA-MM</w:t>
            </w:r>
          </w:p>
        </w:tc>
      </w:tr>
      <w:tr w:rsidR="000F3380" w14:paraId="7C773D11" w14:textId="77777777" w:rsidTr="00E502F2">
        <w:tc>
          <w:tcPr>
            <w:tcW w:w="2988" w:type="dxa"/>
          </w:tcPr>
          <w:p w14:paraId="28AC3E9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Campus</w:t>
            </w:r>
          </w:p>
        </w:tc>
        <w:tc>
          <w:tcPr>
            <w:tcW w:w="1530" w:type="dxa"/>
          </w:tcPr>
          <w:p w14:paraId="72E973AD"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0107B1BB"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90" w:type="dxa"/>
          </w:tcPr>
          <w:p w14:paraId="1F3A0C6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10FAB17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MN</w:t>
            </w:r>
          </w:p>
        </w:tc>
      </w:tr>
      <w:tr w:rsidR="000F3380" w14:paraId="692E4FF9" w14:textId="77777777" w:rsidTr="00E502F2">
        <w:tc>
          <w:tcPr>
            <w:tcW w:w="2988" w:type="dxa"/>
          </w:tcPr>
          <w:p w14:paraId="056EB00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Year</w:t>
            </w:r>
          </w:p>
        </w:tc>
        <w:tc>
          <w:tcPr>
            <w:tcW w:w="1530" w:type="dxa"/>
          </w:tcPr>
          <w:p w14:paraId="02639533"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990" w:type="dxa"/>
          </w:tcPr>
          <w:p w14:paraId="415F6FCA" w14:textId="77777777" w:rsidR="000F3380" w:rsidRDefault="000F3380" w:rsidP="000F3380">
            <w:pPr>
              <w:jc w:val="center"/>
              <w:rPr>
                <w:rFonts w:ascii="Times New Roman" w:hAnsi="Times New Roman" w:cs="Times New Roman"/>
                <w:sz w:val="24"/>
                <w:szCs w:val="24"/>
              </w:rPr>
            </w:pPr>
          </w:p>
        </w:tc>
        <w:tc>
          <w:tcPr>
            <w:tcW w:w="990" w:type="dxa"/>
          </w:tcPr>
          <w:p w14:paraId="05505CF3" w14:textId="77777777" w:rsidR="000F3380" w:rsidRDefault="000F3380" w:rsidP="000F3380">
            <w:pPr>
              <w:jc w:val="center"/>
              <w:rPr>
                <w:rFonts w:ascii="Times New Roman" w:hAnsi="Times New Roman" w:cs="Times New Roman"/>
                <w:sz w:val="24"/>
                <w:szCs w:val="24"/>
              </w:rPr>
            </w:pPr>
          </w:p>
        </w:tc>
        <w:tc>
          <w:tcPr>
            <w:tcW w:w="2700" w:type="dxa"/>
          </w:tcPr>
          <w:p w14:paraId="770A821B"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2018</w:t>
            </w:r>
          </w:p>
        </w:tc>
      </w:tr>
      <w:tr w:rsidR="000F3380" w14:paraId="3F912315" w14:textId="77777777" w:rsidTr="00E502F2">
        <w:tc>
          <w:tcPr>
            <w:tcW w:w="2988" w:type="dxa"/>
          </w:tcPr>
          <w:p w14:paraId="30BF0190"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Section</w:t>
            </w:r>
          </w:p>
        </w:tc>
        <w:tc>
          <w:tcPr>
            <w:tcW w:w="1530" w:type="dxa"/>
          </w:tcPr>
          <w:p w14:paraId="2AABBFB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9E59CA1" w14:textId="77777777" w:rsidR="000F3380" w:rsidRDefault="000F3380" w:rsidP="000F3380">
            <w:pPr>
              <w:jc w:val="center"/>
              <w:rPr>
                <w:rFonts w:ascii="Times New Roman" w:hAnsi="Times New Roman" w:cs="Times New Roman"/>
                <w:sz w:val="24"/>
                <w:szCs w:val="24"/>
              </w:rPr>
            </w:pPr>
          </w:p>
        </w:tc>
        <w:tc>
          <w:tcPr>
            <w:tcW w:w="990" w:type="dxa"/>
          </w:tcPr>
          <w:p w14:paraId="18B6903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2EC7BC5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1N</w:t>
            </w:r>
          </w:p>
        </w:tc>
      </w:tr>
      <w:tr w:rsidR="000F3380" w14:paraId="6FADDAC8" w14:textId="77777777" w:rsidTr="00E502F2">
        <w:tc>
          <w:tcPr>
            <w:tcW w:w="2988" w:type="dxa"/>
          </w:tcPr>
          <w:p w14:paraId="3DFBAF6D"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Sem</w:t>
            </w:r>
            <w:proofErr w:type="spellEnd"/>
          </w:p>
        </w:tc>
        <w:tc>
          <w:tcPr>
            <w:tcW w:w="1530" w:type="dxa"/>
          </w:tcPr>
          <w:p w14:paraId="7B85B76B"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990" w:type="dxa"/>
          </w:tcPr>
          <w:p w14:paraId="53DA875F" w14:textId="77777777" w:rsidR="000F3380" w:rsidRDefault="000F3380" w:rsidP="000F3380">
            <w:pPr>
              <w:jc w:val="center"/>
              <w:rPr>
                <w:rFonts w:ascii="Times New Roman" w:hAnsi="Times New Roman" w:cs="Times New Roman"/>
                <w:sz w:val="24"/>
                <w:szCs w:val="24"/>
              </w:rPr>
            </w:pPr>
          </w:p>
        </w:tc>
        <w:tc>
          <w:tcPr>
            <w:tcW w:w="990" w:type="dxa"/>
          </w:tcPr>
          <w:p w14:paraId="018818F7" w14:textId="77777777" w:rsidR="000F3380" w:rsidRDefault="000F3380" w:rsidP="000F3380">
            <w:pPr>
              <w:jc w:val="center"/>
              <w:rPr>
                <w:rFonts w:ascii="Times New Roman" w:hAnsi="Times New Roman" w:cs="Times New Roman"/>
                <w:sz w:val="24"/>
                <w:szCs w:val="24"/>
              </w:rPr>
            </w:pPr>
          </w:p>
        </w:tc>
        <w:tc>
          <w:tcPr>
            <w:tcW w:w="2700" w:type="dxa"/>
          </w:tcPr>
          <w:p w14:paraId="5D3259DA" w14:textId="77777777" w:rsidR="000F3380" w:rsidRDefault="000F3380" w:rsidP="00E502F2">
            <w:pPr>
              <w:keepNext/>
              <w:jc w:val="center"/>
              <w:rPr>
                <w:rFonts w:ascii="Times New Roman" w:hAnsi="Times New Roman" w:cs="Times New Roman"/>
                <w:sz w:val="24"/>
                <w:szCs w:val="24"/>
              </w:rPr>
            </w:pPr>
            <w:r>
              <w:rPr>
                <w:rFonts w:ascii="Times New Roman" w:hAnsi="Times New Roman" w:cs="Times New Roman"/>
                <w:sz w:val="24"/>
                <w:szCs w:val="24"/>
              </w:rPr>
              <w:t>2nd</w:t>
            </w:r>
          </w:p>
        </w:tc>
      </w:tr>
    </w:tbl>
    <w:p w14:paraId="341D1AAB" w14:textId="100D6CFF" w:rsidR="00E7735A" w:rsidRPr="00E502F2" w:rsidRDefault="00E502F2" w:rsidP="00E502F2">
      <w:pPr>
        <w:pStyle w:val="Caption"/>
        <w:jc w:val="center"/>
        <w:rPr>
          <w:rFonts w:ascii="Times New Roman" w:hAnsi="Times New Roman" w:cs="Times New Roman"/>
          <w:b/>
          <w:color w:val="auto"/>
          <w:sz w:val="24"/>
          <w:szCs w:val="24"/>
        </w:rPr>
      </w:pPr>
      <w:r>
        <w:rPr>
          <w:rFonts w:ascii="Times New Roman" w:hAnsi="Times New Roman" w:cs="Times New Roman"/>
          <w:b/>
          <w:color w:val="auto"/>
        </w:rPr>
        <w:t xml:space="preserve">          </w:t>
      </w:r>
      <w:r w:rsidRPr="00E502F2">
        <w:rPr>
          <w:rFonts w:ascii="Times New Roman" w:hAnsi="Times New Roman" w:cs="Times New Roman"/>
          <w:b/>
          <w:color w:val="auto"/>
        </w:rPr>
        <w:t xml:space="preserve">Table </w:t>
      </w:r>
      <w:r w:rsidRPr="00E502F2">
        <w:rPr>
          <w:rFonts w:ascii="Times New Roman" w:hAnsi="Times New Roman" w:cs="Times New Roman"/>
          <w:b/>
          <w:color w:val="auto"/>
        </w:rPr>
        <w:fldChar w:fldCharType="begin"/>
      </w:r>
      <w:r w:rsidRPr="00E502F2">
        <w:rPr>
          <w:rFonts w:ascii="Times New Roman" w:hAnsi="Times New Roman" w:cs="Times New Roman"/>
          <w:b/>
          <w:color w:val="auto"/>
        </w:rPr>
        <w:instrText xml:space="preserve"> SEQ Table \* ARABIC </w:instrText>
      </w:r>
      <w:r w:rsidRPr="00E502F2">
        <w:rPr>
          <w:rFonts w:ascii="Times New Roman" w:hAnsi="Times New Roman" w:cs="Times New Roman"/>
          <w:b/>
          <w:color w:val="auto"/>
        </w:rPr>
        <w:fldChar w:fldCharType="separate"/>
      </w:r>
      <w:r w:rsidR="006273B1">
        <w:rPr>
          <w:rFonts w:ascii="Times New Roman" w:hAnsi="Times New Roman" w:cs="Times New Roman"/>
          <w:b/>
          <w:noProof/>
          <w:color w:val="auto"/>
        </w:rPr>
        <w:t>20</w:t>
      </w:r>
      <w:r w:rsidRPr="00E502F2">
        <w:rPr>
          <w:rFonts w:ascii="Times New Roman" w:hAnsi="Times New Roman" w:cs="Times New Roman"/>
          <w:b/>
          <w:color w:val="auto"/>
        </w:rPr>
        <w:fldChar w:fldCharType="end"/>
      </w:r>
      <w:r w:rsidRPr="00E502F2">
        <w:rPr>
          <w:rFonts w:ascii="Times New Roman" w:hAnsi="Times New Roman" w:cs="Times New Roman"/>
          <w:color w:val="auto"/>
        </w:rPr>
        <w:t>: 3.2.5 - Data Dictionary (</w:t>
      </w:r>
      <w:proofErr w:type="spellStart"/>
      <w:r w:rsidRPr="00E502F2">
        <w:rPr>
          <w:rFonts w:ascii="Times New Roman" w:hAnsi="Times New Roman" w:cs="Times New Roman"/>
          <w:color w:val="auto"/>
        </w:rPr>
        <w:t>StudentInfo</w:t>
      </w:r>
      <w:proofErr w:type="spellEnd"/>
      <w:r w:rsidRPr="00E502F2">
        <w:rPr>
          <w:rFonts w:ascii="Times New Roman" w:hAnsi="Times New Roman" w:cs="Times New Roman"/>
          <w:color w:val="auto"/>
        </w:rPr>
        <w:t xml:space="preserve"> Table)</w:t>
      </w:r>
    </w:p>
    <w:p w14:paraId="6D50E020" w14:textId="3E758801" w:rsidR="000F3380" w:rsidRDefault="000F3380">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1038"/>
        <w:gridCol w:w="942"/>
        <w:gridCol w:w="2700"/>
      </w:tblGrid>
      <w:tr w:rsidR="000F3380" w14:paraId="74DE361E" w14:textId="77777777" w:rsidTr="00E502F2">
        <w:tc>
          <w:tcPr>
            <w:tcW w:w="2988" w:type="dxa"/>
          </w:tcPr>
          <w:p w14:paraId="52B31652"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3B6C3ACE"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1038" w:type="dxa"/>
          </w:tcPr>
          <w:p w14:paraId="4218C3B5"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42" w:type="dxa"/>
          </w:tcPr>
          <w:p w14:paraId="4B18CC8C"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116BEFE1"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6F2769AC" w14:textId="77777777" w:rsidTr="00E502F2">
        <w:tc>
          <w:tcPr>
            <w:tcW w:w="2988" w:type="dxa"/>
          </w:tcPr>
          <w:p w14:paraId="0BCF239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ScholarshipID</w:t>
            </w:r>
            <w:proofErr w:type="spellEnd"/>
          </w:p>
        </w:tc>
        <w:tc>
          <w:tcPr>
            <w:tcW w:w="1530" w:type="dxa"/>
          </w:tcPr>
          <w:p w14:paraId="24965505"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identity</w:t>
            </w:r>
          </w:p>
        </w:tc>
        <w:tc>
          <w:tcPr>
            <w:tcW w:w="1038" w:type="dxa"/>
          </w:tcPr>
          <w:p w14:paraId="3648548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42" w:type="dxa"/>
          </w:tcPr>
          <w:p w14:paraId="0FDF3289" w14:textId="77777777" w:rsidR="000F3380" w:rsidRDefault="000F3380" w:rsidP="000F3380">
            <w:pPr>
              <w:jc w:val="center"/>
              <w:rPr>
                <w:rFonts w:ascii="Times New Roman" w:hAnsi="Times New Roman" w:cs="Times New Roman"/>
                <w:sz w:val="24"/>
                <w:szCs w:val="24"/>
              </w:rPr>
            </w:pPr>
          </w:p>
        </w:tc>
        <w:tc>
          <w:tcPr>
            <w:tcW w:w="2700" w:type="dxa"/>
          </w:tcPr>
          <w:p w14:paraId="00A25870"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0087</w:t>
            </w:r>
          </w:p>
        </w:tc>
      </w:tr>
      <w:tr w:rsidR="000F3380" w14:paraId="70D6CD7A" w14:textId="77777777" w:rsidTr="00E502F2">
        <w:tc>
          <w:tcPr>
            <w:tcW w:w="2988" w:type="dxa"/>
          </w:tcPr>
          <w:p w14:paraId="560DD30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ScholarshipType</w:t>
            </w:r>
            <w:proofErr w:type="spellEnd"/>
          </w:p>
        </w:tc>
        <w:tc>
          <w:tcPr>
            <w:tcW w:w="1530" w:type="dxa"/>
          </w:tcPr>
          <w:p w14:paraId="6B65E6B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1038" w:type="dxa"/>
          </w:tcPr>
          <w:p w14:paraId="3F50201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42" w:type="dxa"/>
          </w:tcPr>
          <w:p w14:paraId="7FECF6A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40BEBFF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w:t>
            </w:r>
          </w:p>
        </w:tc>
      </w:tr>
      <w:tr w:rsidR="000F3380" w14:paraId="0D3BC805" w14:textId="77777777" w:rsidTr="00E502F2">
        <w:tc>
          <w:tcPr>
            <w:tcW w:w="2988" w:type="dxa"/>
          </w:tcPr>
          <w:p w14:paraId="7B95B95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ScholarshipName</w:t>
            </w:r>
            <w:proofErr w:type="spellEnd"/>
          </w:p>
        </w:tc>
        <w:tc>
          <w:tcPr>
            <w:tcW w:w="1530" w:type="dxa"/>
          </w:tcPr>
          <w:p w14:paraId="39F4B19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038" w:type="dxa"/>
          </w:tcPr>
          <w:p w14:paraId="7B4E16D1" w14:textId="77777777" w:rsidR="000F3380" w:rsidRDefault="000F3380" w:rsidP="000F3380">
            <w:pPr>
              <w:jc w:val="center"/>
              <w:rPr>
                <w:rFonts w:ascii="Times New Roman" w:hAnsi="Times New Roman" w:cs="Times New Roman"/>
                <w:sz w:val="24"/>
                <w:szCs w:val="24"/>
              </w:rPr>
            </w:pPr>
          </w:p>
        </w:tc>
        <w:tc>
          <w:tcPr>
            <w:tcW w:w="942" w:type="dxa"/>
          </w:tcPr>
          <w:p w14:paraId="7DCE40C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6C978E5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Meralco</w:t>
            </w:r>
            <w:proofErr w:type="spellEnd"/>
            <w:r>
              <w:rPr>
                <w:rFonts w:ascii="Times New Roman" w:hAnsi="Times New Roman" w:cs="Times New Roman"/>
                <w:sz w:val="24"/>
                <w:szCs w:val="24"/>
              </w:rPr>
              <w:t xml:space="preserve"> Corp.</w:t>
            </w:r>
          </w:p>
        </w:tc>
      </w:tr>
      <w:tr w:rsidR="000F3380" w14:paraId="52165988" w14:textId="77777777" w:rsidTr="00E502F2">
        <w:tc>
          <w:tcPr>
            <w:tcW w:w="2988" w:type="dxa"/>
          </w:tcPr>
          <w:p w14:paraId="49750E6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ScholarshipStatusID</w:t>
            </w:r>
            <w:proofErr w:type="spellEnd"/>
          </w:p>
        </w:tc>
        <w:tc>
          <w:tcPr>
            <w:tcW w:w="1530" w:type="dxa"/>
          </w:tcPr>
          <w:p w14:paraId="2AB6742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1038" w:type="dxa"/>
          </w:tcPr>
          <w:p w14:paraId="34933491"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42" w:type="dxa"/>
          </w:tcPr>
          <w:p w14:paraId="0E547931"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59BA1076" w14:textId="77777777" w:rsidR="000F3380" w:rsidRDefault="000F3380" w:rsidP="00E502F2">
            <w:pPr>
              <w:keepNext/>
              <w:jc w:val="center"/>
              <w:rPr>
                <w:rFonts w:ascii="Times New Roman" w:hAnsi="Times New Roman" w:cs="Times New Roman"/>
                <w:sz w:val="24"/>
                <w:szCs w:val="24"/>
              </w:rPr>
            </w:pPr>
          </w:p>
        </w:tc>
      </w:tr>
    </w:tbl>
    <w:p w14:paraId="1671CBEA" w14:textId="6B7EBDC0" w:rsidR="00E7735A" w:rsidRPr="00E502F2" w:rsidRDefault="00E502F2" w:rsidP="00E502F2">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Pr="00E502F2">
        <w:rPr>
          <w:rFonts w:ascii="Times New Roman" w:hAnsi="Times New Roman" w:cs="Times New Roman"/>
          <w:b/>
          <w:color w:val="auto"/>
        </w:rPr>
        <w:t xml:space="preserve">Table </w:t>
      </w:r>
      <w:r w:rsidRPr="00E502F2">
        <w:rPr>
          <w:rFonts w:ascii="Times New Roman" w:hAnsi="Times New Roman" w:cs="Times New Roman"/>
          <w:b/>
          <w:color w:val="auto"/>
        </w:rPr>
        <w:fldChar w:fldCharType="begin"/>
      </w:r>
      <w:r w:rsidRPr="00E502F2">
        <w:rPr>
          <w:rFonts w:ascii="Times New Roman" w:hAnsi="Times New Roman" w:cs="Times New Roman"/>
          <w:b/>
          <w:color w:val="auto"/>
        </w:rPr>
        <w:instrText xml:space="preserve"> SEQ Table \* ARABIC </w:instrText>
      </w:r>
      <w:r w:rsidRPr="00E502F2">
        <w:rPr>
          <w:rFonts w:ascii="Times New Roman" w:hAnsi="Times New Roman" w:cs="Times New Roman"/>
          <w:b/>
          <w:color w:val="auto"/>
        </w:rPr>
        <w:fldChar w:fldCharType="separate"/>
      </w:r>
      <w:r w:rsidR="006273B1">
        <w:rPr>
          <w:rFonts w:ascii="Times New Roman" w:hAnsi="Times New Roman" w:cs="Times New Roman"/>
          <w:b/>
          <w:noProof/>
          <w:color w:val="auto"/>
        </w:rPr>
        <w:t>21</w:t>
      </w:r>
      <w:r w:rsidRPr="00E502F2">
        <w:rPr>
          <w:rFonts w:ascii="Times New Roman" w:hAnsi="Times New Roman" w:cs="Times New Roman"/>
          <w:b/>
          <w:color w:val="auto"/>
        </w:rPr>
        <w:fldChar w:fldCharType="end"/>
      </w:r>
      <w:r w:rsidRPr="00E502F2">
        <w:rPr>
          <w:rFonts w:ascii="Times New Roman" w:hAnsi="Times New Roman" w:cs="Times New Roman"/>
          <w:color w:val="auto"/>
        </w:rPr>
        <w:t>: 3.2.5 - Data Dictionary (Scholarship Table)</w:t>
      </w:r>
    </w:p>
    <w:p w14:paraId="43D850CC" w14:textId="77777777" w:rsidR="00E7735A" w:rsidRDefault="00E7735A"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0F78857D" w14:textId="77777777" w:rsidTr="00E502F2">
        <w:tc>
          <w:tcPr>
            <w:tcW w:w="2988" w:type="dxa"/>
          </w:tcPr>
          <w:p w14:paraId="42B32856"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6E1F51D1"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4292BDC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12876911"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6FD6689F"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030171D5" w14:textId="77777777" w:rsidTr="00E502F2">
        <w:tc>
          <w:tcPr>
            <w:tcW w:w="2988" w:type="dxa"/>
          </w:tcPr>
          <w:p w14:paraId="1DA5CB4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ScholarshipType</w:t>
            </w:r>
            <w:proofErr w:type="spellEnd"/>
          </w:p>
        </w:tc>
        <w:tc>
          <w:tcPr>
            <w:tcW w:w="1530" w:type="dxa"/>
          </w:tcPr>
          <w:p w14:paraId="7C74257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990" w:type="dxa"/>
          </w:tcPr>
          <w:p w14:paraId="0ECEAC7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29BBF1E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2A3D0BFB"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w:t>
            </w:r>
          </w:p>
        </w:tc>
      </w:tr>
      <w:tr w:rsidR="000F3380" w14:paraId="47F4946E" w14:textId="77777777" w:rsidTr="00E502F2">
        <w:tc>
          <w:tcPr>
            <w:tcW w:w="2988" w:type="dxa"/>
          </w:tcPr>
          <w:p w14:paraId="69789D1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ScholarshipName</w:t>
            </w:r>
            <w:proofErr w:type="spellEnd"/>
          </w:p>
        </w:tc>
        <w:tc>
          <w:tcPr>
            <w:tcW w:w="1530" w:type="dxa"/>
          </w:tcPr>
          <w:p w14:paraId="532F7BB6"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5FA9C55D" w14:textId="77777777" w:rsidR="000F3380" w:rsidRDefault="000F3380" w:rsidP="000F3380">
            <w:pPr>
              <w:jc w:val="center"/>
              <w:rPr>
                <w:rFonts w:ascii="Times New Roman" w:hAnsi="Times New Roman" w:cs="Times New Roman"/>
                <w:sz w:val="24"/>
                <w:szCs w:val="24"/>
              </w:rPr>
            </w:pPr>
          </w:p>
        </w:tc>
        <w:tc>
          <w:tcPr>
            <w:tcW w:w="990" w:type="dxa"/>
          </w:tcPr>
          <w:p w14:paraId="0F056F3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5E88FA3B"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Meralco</w:t>
            </w:r>
            <w:proofErr w:type="spellEnd"/>
            <w:r>
              <w:rPr>
                <w:rFonts w:ascii="Times New Roman" w:hAnsi="Times New Roman" w:cs="Times New Roman"/>
                <w:sz w:val="24"/>
                <w:szCs w:val="24"/>
              </w:rPr>
              <w:t xml:space="preserve"> Corp.</w:t>
            </w:r>
          </w:p>
        </w:tc>
      </w:tr>
      <w:tr w:rsidR="000F3380" w14:paraId="724A9D73" w14:textId="77777777" w:rsidTr="00E502F2">
        <w:tc>
          <w:tcPr>
            <w:tcW w:w="2988" w:type="dxa"/>
          </w:tcPr>
          <w:p w14:paraId="0CEF287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Maintaining Grade</w:t>
            </w:r>
          </w:p>
        </w:tc>
        <w:tc>
          <w:tcPr>
            <w:tcW w:w="1530" w:type="dxa"/>
          </w:tcPr>
          <w:p w14:paraId="4DF105C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float</w:t>
            </w:r>
          </w:p>
        </w:tc>
        <w:tc>
          <w:tcPr>
            <w:tcW w:w="990" w:type="dxa"/>
          </w:tcPr>
          <w:p w14:paraId="32783A67" w14:textId="77777777" w:rsidR="000F3380" w:rsidRDefault="000F3380" w:rsidP="000F3380">
            <w:pPr>
              <w:jc w:val="center"/>
              <w:rPr>
                <w:rFonts w:ascii="Times New Roman" w:hAnsi="Times New Roman" w:cs="Times New Roman"/>
                <w:sz w:val="24"/>
                <w:szCs w:val="24"/>
              </w:rPr>
            </w:pPr>
          </w:p>
        </w:tc>
        <w:tc>
          <w:tcPr>
            <w:tcW w:w="990" w:type="dxa"/>
          </w:tcPr>
          <w:p w14:paraId="49654C5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Pr>
          <w:p w14:paraId="4E2EBE6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2.00</w:t>
            </w:r>
          </w:p>
        </w:tc>
      </w:tr>
      <w:tr w:rsidR="000F3380" w14:paraId="6A250EAE" w14:textId="77777777" w:rsidTr="00E502F2">
        <w:tc>
          <w:tcPr>
            <w:tcW w:w="2988" w:type="dxa"/>
          </w:tcPr>
          <w:p w14:paraId="33873B8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Requirements</w:t>
            </w:r>
          </w:p>
        </w:tc>
        <w:tc>
          <w:tcPr>
            <w:tcW w:w="1530" w:type="dxa"/>
          </w:tcPr>
          <w:p w14:paraId="6603F33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096C698" w14:textId="77777777" w:rsidR="000F3380" w:rsidRDefault="000F3380" w:rsidP="000F3380">
            <w:pPr>
              <w:jc w:val="center"/>
              <w:rPr>
                <w:rFonts w:ascii="Times New Roman" w:hAnsi="Times New Roman" w:cs="Times New Roman"/>
                <w:sz w:val="24"/>
                <w:szCs w:val="24"/>
              </w:rPr>
            </w:pPr>
          </w:p>
        </w:tc>
        <w:tc>
          <w:tcPr>
            <w:tcW w:w="990" w:type="dxa"/>
          </w:tcPr>
          <w:p w14:paraId="734D9CD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200</w:t>
            </w:r>
          </w:p>
        </w:tc>
        <w:tc>
          <w:tcPr>
            <w:tcW w:w="2700" w:type="dxa"/>
          </w:tcPr>
          <w:p w14:paraId="0386EC5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Registration Card, Form 138</w:t>
            </w:r>
          </w:p>
        </w:tc>
      </w:tr>
      <w:tr w:rsidR="000F3380" w14:paraId="68AC0FF7" w14:textId="77777777" w:rsidTr="00E502F2">
        <w:tc>
          <w:tcPr>
            <w:tcW w:w="2988" w:type="dxa"/>
          </w:tcPr>
          <w:p w14:paraId="2AB123F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SponsorID</w:t>
            </w:r>
            <w:proofErr w:type="spellEnd"/>
          </w:p>
        </w:tc>
        <w:tc>
          <w:tcPr>
            <w:tcW w:w="1530" w:type="dxa"/>
          </w:tcPr>
          <w:p w14:paraId="68BCC29E"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identity</w:t>
            </w:r>
          </w:p>
        </w:tc>
        <w:tc>
          <w:tcPr>
            <w:tcW w:w="990" w:type="dxa"/>
          </w:tcPr>
          <w:p w14:paraId="2C83211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90" w:type="dxa"/>
          </w:tcPr>
          <w:p w14:paraId="3D98FBDE" w14:textId="77777777" w:rsidR="000F3380" w:rsidRDefault="000F3380" w:rsidP="000F3380">
            <w:pPr>
              <w:jc w:val="center"/>
              <w:rPr>
                <w:rFonts w:ascii="Times New Roman" w:hAnsi="Times New Roman" w:cs="Times New Roman"/>
                <w:sz w:val="24"/>
                <w:szCs w:val="24"/>
              </w:rPr>
            </w:pPr>
          </w:p>
        </w:tc>
        <w:tc>
          <w:tcPr>
            <w:tcW w:w="2700" w:type="dxa"/>
          </w:tcPr>
          <w:p w14:paraId="31035A4D" w14:textId="77777777" w:rsidR="000F3380" w:rsidRDefault="000F3380" w:rsidP="00E502F2">
            <w:pPr>
              <w:keepNext/>
              <w:jc w:val="center"/>
              <w:rPr>
                <w:rFonts w:ascii="Times New Roman" w:hAnsi="Times New Roman" w:cs="Times New Roman"/>
                <w:sz w:val="24"/>
                <w:szCs w:val="24"/>
              </w:rPr>
            </w:pPr>
            <w:r>
              <w:rPr>
                <w:rFonts w:ascii="Times New Roman" w:hAnsi="Times New Roman" w:cs="Times New Roman"/>
                <w:sz w:val="24"/>
                <w:szCs w:val="24"/>
              </w:rPr>
              <w:t>0076</w:t>
            </w:r>
          </w:p>
        </w:tc>
      </w:tr>
    </w:tbl>
    <w:p w14:paraId="3DEF60C9" w14:textId="672848B3" w:rsidR="000F3380" w:rsidRPr="00E502F2" w:rsidRDefault="00C03A23" w:rsidP="00E502F2">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00E502F2">
        <w:rPr>
          <w:rFonts w:ascii="Times New Roman" w:hAnsi="Times New Roman" w:cs="Times New Roman"/>
          <w:b/>
          <w:color w:val="auto"/>
        </w:rPr>
        <w:t xml:space="preserve">      </w:t>
      </w:r>
      <w:r w:rsidR="00E502F2" w:rsidRPr="00E502F2">
        <w:rPr>
          <w:rFonts w:ascii="Times New Roman" w:hAnsi="Times New Roman" w:cs="Times New Roman"/>
          <w:b/>
          <w:color w:val="auto"/>
        </w:rPr>
        <w:t xml:space="preserve">Table </w:t>
      </w:r>
      <w:r w:rsidR="00E502F2" w:rsidRPr="00E502F2">
        <w:rPr>
          <w:rFonts w:ascii="Times New Roman" w:hAnsi="Times New Roman" w:cs="Times New Roman"/>
          <w:b/>
          <w:color w:val="auto"/>
        </w:rPr>
        <w:fldChar w:fldCharType="begin"/>
      </w:r>
      <w:r w:rsidR="00E502F2" w:rsidRPr="00E502F2">
        <w:rPr>
          <w:rFonts w:ascii="Times New Roman" w:hAnsi="Times New Roman" w:cs="Times New Roman"/>
          <w:b/>
          <w:color w:val="auto"/>
        </w:rPr>
        <w:instrText xml:space="preserve"> SEQ Table \* ARABIC </w:instrText>
      </w:r>
      <w:r w:rsidR="00E502F2" w:rsidRPr="00E502F2">
        <w:rPr>
          <w:rFonts w:ascii="Times New Roman" w:hAnsi="Times New Roman" w:cs="Times New Roman"/>
          <w:b/>
          <w:color w:val="auto"/>
        </w:rPr>
        <w:fldChar w:fldCharType="separate"/>
      </w:r>
      <w:r w:rsidR="006273B1">
        <w:rPr>
          <w:rFonts w:ascii="Times New Roman" w:hAnsi="Times New Roman" w:cs="Times New Roman"/>
          <w:b/>
          <w:noProof/>
          <w:color w:val="auto"/>
        </w:rPr>
        <w:t>22</w:t>
      </w:r>
      <w:r w:rsidR="00E502F2" w:rsidRPr="00E502F2">
        <w:rPr>
          <w:rFonts w:ascii="Times New Roman" w:hAnsi="Times New Roman" w:cs="Times New Roman"/>
          <w:b/>
          <w:color w:val="auto"/>
        </w:rPr>
        <w:fldChar w:fldCharType="end"/>
      </w:r>
      <w:r w:rsidR="00E502F2" w:rsidRPr="00E502F2">
        <w:rPr>
          <w:rFonts w:ascii="Times New Roman" w:hAnsi="Times New Roman" w:cs="Times New Roman"/>
          <w:color w:val="auto"/>
        </w:rPr>
        <w:t>: 3.2.5 - Data Dictionary (</w:t>
      </w:r>
      <w:proofErr w:type="spellStart"/>
      <w:r w:rsidR="00E502F2" w:rsidRPr="00E502F2">
        <w:rPr>
          <w:rFonts w:ascii="Times New Roman" w:hAnsi="Times New Roman" w:cs="Times New Roman"/>
          <w:color w:val="auto"/>
        </w:rPr>
        <w:t>ScholarshipType</w:t>
      </w:r>
      <w:proofErr w:type="spellEnd"/>
      <w:r w:rsidR="00E502F2" w:rsidRPr="00E502F2">
        <w:rPr>
          <w:rFonts w:ascii="Times New Roman" w:hAnsi="Times New Roman" w:cs="Times New Roman"/>
          <w:color w:val="auto"/>
        </w:rPr>
        <w:t xml:space="preserve"> Table)</w:t>
      </w:r>
    </w:p>
    <w:p w14:paraId="2F74135F" w14:textId="77777777" w:rsidR="000F3380" w:rsidRDefault="000F3380"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67DBC99D" w14:textId="77777777" w:rsidTr="00E502F2">
        <w:tc>
          <w:tcPr>
            <w:tcW w:w="2988" w:type="dxa"/>
          </w:tcPr>
          <w:p w14:paraId="184E4F2A"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0F3FCEA9"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1DE7D90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627E8F47"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2C4B828B"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1DD12986" w14:textId="77777777" w:rsidTr="00E502F2">
        <w:tc>
          <w:tcPr>
            <w:tcW w:w="2988" w:type="dxa"/>
          </w:tcPr>
          <w:p w14:paraId="75D271E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CampusID</w:t>
            </w:r>
            <w:proofErr w:type="spellEnd"/>
          </w:p>
        </w:tc>
        <w:tc>
          <w:tcPr>
            <w:tcW w:w="1530" w:type="dxa"/>
          </w:tcPr>
          <w:p w14:paraId="2569DF3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9A5823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0D81897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3D8476D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MN</w:t>
            </w:r>
          </w:p>
        </w:tc>
      </w:tr>
      <w:tr w:rsidR="000F3380" w14:paraId="25A1FDB0" w14:textId="77777777" w:rsidTr="00E502F2">
        <w:tc>
          <w:tcPr>
            <w:tcW w:w="2988" w:type="dxa"/>
          </w:tcPr>
          <w:p w14:paraId="7C32AB5B"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CampusName</w:t>
            </w:r>
            <w:proofErr w:type="spellEnd"/>
          </w:p>
        </w:tc>
        <w:tc>
          <w:tcPr>
            <w:tcW w:w="1530" w:type="dxa"/>
          </w:tcPr>
          <w:p w14:paraId="3EE4AC4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5B31C0D" w14:textId="77777777" w:rsidR="000F3380" w:rsidRDefault="000F3380" w:rsidP="000F3380">
            <w:pPr>
              <w:jc w:val="center"/>
              <w:rPr>
                <w:rFonts w:ascii="Times New Roman" w:hAnsi="Times New Roman" w:cs="Times New Roman"/>
                <w:sz w:val="24"/>
                <w:szCs w:val="24"/>
              </w:rPr>
            </w:pPr>
          </w:p>
        </w:tc>
        <w:tc>
          <w:tcPr>
            <w:tcW w:w="990" w:type="dxa"/>
          </w:tcPr>
          <w:p w14:paraId="2348184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40</w:t>
            </w:r>
          </w:p>
        </w:tc>
        <w:tc>
          <w:tcPr>
            <w:tcW w:w="2700" w:type="dxa"/>
          </w:tcPr>
          <w:p w14:paraId="1FD76748" w14:textId="77777777" w:rsidR="000F3380" w:rsidRDefault="000F3380" w:rsidP="00E502F2">
            <w:pPr>
              <w:keepNext/>
              <w:jc w:val="center"/>
              <w:rPr>
                <w:rFonts w:ascii="Times New Roman" w:hAnsi="Times New Roman" w:cs="Times New Roman"/>
                <w:sz w:val="24"/>
                <w:szCs w:val="24"/>
              </w:rPr>
            </w:pPr>
            <w:r>
              <w:rPr>
                <w:rFonts w:ascii="Times New Roman" w:hAnsi="Times New Roman" w:cs="Times New Roman"/>
                <w:sz w:val="24"/>
                <w:szCs w:val="24"/>
              </w:rPr>
              <w:t>PUP Manila</w:t>
            </w:r>
          </w:p>
        </w:tc>
      </w:tr>
    </w:tbl>
    <w:p w14:paraId="1317EF91" w14:textId="09190A00" w:rsidR="000F3380" w:rsidRPr="00E502F2" w:rsidRDefault="00C03A23" w:rsidP="00E502F2">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00E502F2" w:rsidRPr="00E502F2">
        <w:rPr>
          <w:rFonts w:ascii="Times New Roman" w:hAnsi="Times New Roman" w:cs="Times New Roman"/>
          <w:b/>
          <w:color w:val="auto"/>
        </w:rPr>
        <w:t xml:space="preserve">Table </w:t>
      </w:r>
      <w:r w:rsidR="00E502F2" w:rsidRPr="00E502F2">
        <w:rPr>
          <w:rFonts w:ascii="Times New Roman" w:hAnsi="Times New Roman" w:cs="Times New Roman"/>
          <w:b/>
          <w:color w:val="auto"/>
        </w:rPr>
        <w:fldChar w:fldCharType="begin"/>
      </w:r>
      <w:r w:rsidR="00E502F2" w:rsidRPr="00E502F2">
        <w:rPr>
          <w:rFonts w:ascii="Times New Roman" w:hAnsi="Times New Roman" w:cs="Times New Roman"/>
          <w:b/>
          <w:color w:val="auto"/>
        </w:rPr>
        <w:instrText xml:space="preserve"> SEQ Table \* ARABIC </w:instrText>
      </w:r>
      <w:r w:rsidR="00E502F2" w:rsidRPr="00E502F2">
        <w:rPr>
          <w:rFonts w:ascii="Times New Roman" w:hAnsi="Times New Roman" w:cs="Times New Roman"/>
          <w:b/>
          <w:color w:val="auto"/>
        </w:rPr>
        <w:fldChar w:fldCharType="separate"/>
      </w:r>
      <w:r w:rsidR="006273B1">
        <w:rPr>
          <w:rFonts w:ascii="Times New Roman" w:hAnsi="Times New Roman" w:cs="Times New Roman"/>
          <w:b/>
          <w:noProof/>
          <w:color w:val="auto"/>
        </w:rPr>
        <w:t>23</w:t>
      </w:r>
      <w:r w:rsidR="00E502F2" w:rsidRPr="00E502F2">
        <w:rPr>
          <w:rFonts w:ascii="Times New Roman" w:hAnsi="Times New Roman" w:cs="Times New Roman"/>
          <w:b/>
          <w:color w:val="auto"/>
        </w:rPr>
        <w:fldChar w:fldCharType="end"/>
      </w:r>
      <w:r w:rsidR="00E502F2" w:rsidRPr="00E502F2">
        <w:rPr>
          <w:rFonts w:ascii="Times New Roman" w:hAnsi="Times New Roman" w:cs="Times New Roman"/>
          <w:color w:val="auto"/>
        </w:rPr>
        <w:t>: 3.2</w:t>
      </w:r>
      <w:r>
        <w:rPr>
          <w:rFonts w:ascii="Times New Roman" w:hAnsi="Times New Roman" w:cs="Times New Roman"/>
          <w:color w:val="auto"/>
        </w:rPr>
        <w:t>.5 - Data Dictionary (Campus</w:t>
      </w:r>
      <w:r w:rsidR="00E502F2" w:rsidRPr="00E502F2">
        <w:rPr>
          <w:rFonts w:ascii="Times New Roman" w:hAnsi="Times New Roman" w:cs="Times New Roman"/>
          <w:color w:val="auto"/>
        </w:rPr>
        <w:t xml:space="preserve"> Table)</w:t>
      </w:r>
    </w:p>
    <w:p w14:paraId="3D7DA06B" w14:textId="77777777" w:rsidR="00E502F2" w:rsidRDefault="00E502F2"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37804834" w14:textId="77777777" w:rsidTr="00E502F2">
        <w:tc>
          <w:tcPr>
            <w:tcW w:w="2988" w:type="dxa"/>
          </w:tcPr>
          <w:p w14:paraId="471014A6"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4EF4FBF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277346DE"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0C726A19"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1C5D0472"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34895194" w14:textId="77777777" w:rsidTr="00E502F2">
        <w:tc>
          <w:tcPr>
            <w:tcW w:w="2988" w:type="dxa"/>
          </w:tcPr>
          <w:p w14:paraId="4F5ED4F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AccountType</w:t>
            </w:r>
            <w:proofErr w:type="spellEnd"/>
          </w:p>
        </w:tc>
        <w:tc>
          <w:tcPr>
            <w:tcW w:w="1530" w:type="dxa"/>
          </w:tcPr>
          <w:p w14:paraId="041D256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990" w:type="dxa"/>
          </w:tcPr>
          <w:p w14:paraId="6D2FDAAB"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5FE4C98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67153B1A" w14:textId="77777777" w:rsidR="000F3380" w:rsidRDefault="000F3380" w:rsidP="000F3380">
            <w:pPr>
              <w:jc w:val="center"/>
              <w:rPr>
                <w:rFonts w:ascii="Times New Roman" w:hAnsi="Times New Roman" w:cs="Times New Roman"/>
                <w:sz w:val="24"/>
                <w:szCs w:val="24"/>
              </w:rPr>
            </w:pPr>
          </w:p>
        </w:tc>
      </w:tr>
      <w:tr w:rsidR="000F3380" w14:paraId="6DEE661F" w14:textId="77777777" w:rsidTr="00E502F2">
        <w:tc>
          <w:tcPr>
            <w:tcW w:w="2988" w:type="dxa"/>
          </w:tcPr>
          <w:p w14:paraId="130B5B48"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TypeDesc</w:t>
            </w:r>
            <w:proofErr w:type="spellEnd"/>
          </w:p>
        </w:tc>
        <w:tc>
          <w:tcPr>
            <w:tcW w:w="1530" w:type="dxa"/>
          </w:tcPr>
          <w:p w14:paraId="35B99BB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C96BA88" w14:textId="77777777" w:rsidR="000F3380" w:rsidRDefault="000F3380" w:rsidP="000F3380">
            <w:pPr>
              <w:jc w:val="center"/>
              <w:rPr>
                <w:rFonts w:ascii="Times New Roman" w:hAnsi="Times New Roman" w:cs="Times New Roman"/>
                <w:sz w:val="24"/>
                <w:szCs w:val="24"/>
              </w:rPr>
            </w:pPr>
          </w:p>
        </w:tc>
        <w:tc>
          <w:tcPr>
            <w:tcW w:w="990" w:type="dxa"/>
          </w:tcPr>
          <w:p w14:paraId="2D7EB61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711C8385" w14:textId="77777777" w:rsidR="000F3380" w:rsidRDefault="000F3380" w:rsidP="00C03A23">
            <w:pPr>
              <w:keepNext/>
              <w:jc w:val="center"/>
              <w:rPr>
                <w:rFonts w:ascii="Times New Roman" w:hAnsi="Times New Roman" w:cs="Times New Roman"/>
                <w:sz w:val="24"/>
                <w:szCs w:val="24"/>
              </w:rPr>
            </w:pPr>
          </w:p>
        </w:tc>
      </w:tr>
    </w:tbl>
    <w:p w14:paraId="544CCE86" w14:textId="0BE27116" w:rsidR="000F3380" w:rsidRDefault="00C03A23" w:rsidP="00C03A23">
      <w:pPr>
        <w:pStyle w:val="Caption"/>
        <w:jc w:val="center"/>
        <w:rPr>
          <w:rFonts w:ascii="Times New Roman" w:hAnsi="Times New Roman" w:cs="Times New Roman"/>
          <w:sz w:val="24"/>
          <w:szCs w:val="24"/>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24</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w:t>
      </w:r>
      <w:proofErr w:type="spellStart"/>
      <w:r w:rsidRPr="00C03A23">
        <w:rPr>
          <w:rFonts w:ascii="Times New Roman" w:hAnsi="Times New Roman" w:cs="Times New Roman"/>
          <w:color w:val="auto"/>
        </w:rPr>
        <w:t>AccountType</w:t>
      </w:r>
      <w:proofErr w:type="spellEnd"/>
      <w:r w:rsidRPr="00C03A23">
        <w:rPr>
          <w:rFonts w:ascii="Times New Roman" w:hAnsi="Times New Roman" w:cs="Times New Roman"/>
          <w:color w:val="auto"/>
        </w:rPr>
        <w:t xml:space="preserve"> Table</w:t>
      </w:r>
      <w:r>
        <w:t>)</w:t>
      </w:r>
    </w:p>
    <w:p w14:paraId="219BE08B" w14:textId="77777777" w:rsidR="000F3380" w:rsidRDefault="000F3380" w:rsidP="00526B9F">
      <w:pPr>
        <w:rPr>
          <w:rFonts w:ascii="Times New Roman" w:hAnsi="Times New Roman" w:cs="Times New Roman"/>
          <w:sz w:val="24"/>
          <w:szCs w:val="24"/>
        </w:rPr>
      </w:pPr>
    </w:p>
    <w:p w14:paraId="0F79E342" w14:textId="77777777" w:rsidR="00C03A23" w:rsidRDefault="00C03A23" w:rsidP="00526B9F">
      <w:pPr>
        <w:rPr>
          <w:rFonts w:ascii="Times New Roman" w:hAnsi="Times New Roman" w:cs="Times New Roman"/>
          <w:sz w:val="24"/>
          <w:szCs w:val="24"/>
        </w:rPr>
      </w:pPr>
    </w:p>
    <w:p w14:paraId="5210017D" w14:textId="77777777" w:rsidR="00C03A23" w:rsidRDefault="00C03A23" w:rsidP="00526B9F">
      <w:pPr>
        <w:rPr>
          <w:rFonts w:ascii="Times New Roman" w:hAnsi="Times New Roman" w:cs="Times New Roman"/>
          <w:sz w:val="24"/>
          <w:szCs w:val="24"/>
        </w:rPr>
      </w:pPr>
    </w:p>
    <w:p w14:paraId="4B16002F" w14:textId="77777777" w:rsidR="00C03A23" w:rsidRDefault="00C03A23"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327AC4A2" w14:textId="77777777" w:rsidTr="00E502F2">
        <w:tc>
          <w:tcPr>
            <w:tcW w:w="2988" w:type="dxa"/>
          </w:tcPr>
          <w:p w14:paraId="2EC1BD0C"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lastRenderedPageBreak/>
              <w:t>Field Name</w:t>
            </w:r>
          </w:p>
        </w:tc>
        <w:tc>
          <w:tcPr>
            <w:tcW w:w="1530" w:type="dxa"/>
          </w:tcPr>
          <w:p w14:paraId="597E3F0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5B444522"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651D0A8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2629F3C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5E941694" w14:textId="77777777" w:rsidTr="00E502F2">
        <w:tc>
          <w:tcPr>
            <w:tcW w:w="2988" w:type="dxa"/>
          </w:tcPr>
          <w:p w14:paraId="2AD6476E"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CollegeID</w:t>
            </w:r>
            <w:proofErr w:type="spellEnd"/>
          </w:p>
        </w:tc>
        <w:tc>
          <w:tcPr>
            <w:tcW w:w="1530" w:type="dxa"/>
          </w:tcPr>
          <w:p w14:paraId="797F12D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B03823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70A6B72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46CDC1E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CBA</w:t>
            </w:r>
          </w:p>
        </w:tc>
      </w:tr>
      <w:tr w:rsidR="000F3380" w14:paraId="60C97B49" w14:textId="77777777" w:rsidTr="00E502F2">
        <w:tc>
          <w:tcPr>
            <w:tcW w:w="2988" w:type="dxa"/>
          </w:tcPr>
          <w:p w14:paraId="723301EE"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CollegeName</w:t>
            </w:r>
            <w:proofErr w:type="spellEnd"/>
          </w:p>
        </w:tc>
        <w:tc>
          <w:tcPr>
            <w:tcW w:w="1530" w:type="dxa"/>
          </w:tcPr>
          <w:p w14:paraId="29DE035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5321E01" w14:textId="77777777" w:rsidR="000F3380" w:rsidRDefault="000F3380" w:rsidP="000F3380">
            <w:pPr>
              <w:jc w:val="center"/>
              <w:rPr>
                <w:rFonts w:ascii="Times New Roman" w:hAnsi="Times New Roman" w:cs="Times New Roman"/>
                <w:sz w:val="24"/>
                <w:szCs w:val="24"/>
              </w:rPr>
            </w:pPr>
          </w:p>
        </w:tc>
        <w:tc>
          <w:tcPr>
            <w:tcW w:w="990" w:type="dxa"/>
          </w:tcPr>
          <w:p w14:paraId="2EB5F590"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65</w:t>
            </w:r>
          </w:p>
        </w:tc>
        <w:tc>
          <w:tcPr>
            <w:tcW w:w="2700" w:type="dxa"/>
          </w:tcPr>
          <w:p w14:paraId="159A700E" w14:textId="77777777" w:rsidR="000F3380" w:rsidRDefault="000F3380" w:rsidP="00C03A23">
            <w:pPr>
              <w:keepNext/>
              <w:jc w:val="center"/>
              <w:rPr>
                <w:rFonts w:ascii="Times New Roman" w:hAnsi="Times New Roman" w:cs="Times New Roman"/>
                <w:sz w:val="24"/>
                <w:szCs w:val="24"/>
              </w:rPr>
            </w:pPr>
            <w:r>
              <w:rPr>
                <w:rFonts w:ascii="Times New Roman" w:hAnsi="Times New Roman" w:cs="Times New Roman"/>
                <w:sz w:val="24"/>
                <w:szCs w:val="24"/>
              </w:rPr>
              <w:t>College of Business Administration</w:t>
            </w:r>
          </w:p>
        </w:tc>
      </w:tr>
    </w:tbl>
    <w:p w14:paraId="7402039E" w14:textId="73A3AF8C" w:rsidR="000F3380" w:rsidRDefault="00C03A23" w:rsidP="00C03A23">
      <w:pPr>
        <w:pStyle w:val="Caption"/>
        <w:jc w:val="center"/>
        <w:rPr>
          <w:rFonts w:ascii="Times New Roman" w:hAnsi="Times New Roman" w:cs="Times New Roman"/>
          <w:color w:val="auto"/>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25</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(College Table)</w:t>
      </w:r>
    </w:p>
    <w:p w14:paraId="3951DD26" w14:textId="77777777" w:rsidR="00C03A23" w:rsidRPr="00C03A23" w:rsidRDefault="00C03A23" w:rsidP="00C03A23"/>
    <w:tbl>
      <w:tblPr>
        <w:tblStyle w:val="TableGrid"/>
        <w:tblW w:w="9198" w:type="dxa"/>
        <w:tblLook w:val="04A0" w:firstRow="1" w:lastRow="0" w:firstColumn="1" w:lastColumn="0" w:noHBand="0" w:noVBand="1"/>
      </w:tblPr>
      <w:tblGrid>
        <w:gridCol w:w="2988"/>
        <w:gridCol w:w="1530"/>
        <w:gridCol w:w="990"/>
        <w:gridCol w:w="990"/>
        <w:gridCol w:w="2700"/>
      </w:tblGrid>
      <w:tr w:rsidR="000F3380" w14:paraId="3C910BB8" w14:textId="77777777" w:rsidTr="00E502F2">
        <w:tc>
          <w:tcPr>
            <w:tcW w:w="2988" w:type="dxa"/>
          </w:tcPr>
          <w:p w14:paraId="05B9B64F"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40939FEF"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7A6B663E"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053E513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42BF3640"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7A8D6A8A" w14:textId="77777777" w:rsidTr="00E502F2">
        <w:tc>
          <w:tcPr>
            <w:tcW w:w="2988" w:type="dxa"/>
          </w:tcPr>
          <w:p w14:paraId="237B5CD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1530" w:type="dxa"/>
          </w:tcPr>
          <w:p w14:paraId="4EA5C3D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85765E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5BEE05D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55640E8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002</w:t>
            </w:r>
          </w:p>
        </w:tc>
      </w:tr>
      <w:tr w:rsidR="000F3380" w14:paraId="5F84E331" w14:textId="77777777" w:rsidTr="00E502F2">
        <w:tc>
          <w:tcPr>
            <w:tcW w:w="2988" w:type="dxa"/>
          </w:tcPr>
          <w:p w14:paraId="1E3D1DC1"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CourseName</w:t>
            </w:r>
            <w:proofErr w:type="spellEnd"/>
          </w:p>
        </w:tc>
        <w:tc>
          <w:tcPr>
            <w:tcW w:w="1530" w:type="dxa"/>
          </w:tcPr>
          <w:p w14:paraId="29AB451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A854963" w14:textId="77777777" w:rsidR="000F3380" w:rsidRDefault="000F3380" w:rsidP="000F3380">
            <w:pPr>
              <w:jc w:val="center"/>
              <w:rPr>
                <w:rFonts w:ascii="Times New Roman" w:hAnsi="Times New Roman" w:cs="Times New Roman"/>
                <w:sz w:val="24"/>
                <w:szCs w:val="24"/>
              </w:rPr>
            </w:pPr>
          </w:p>
        </w:tc>
        <w:tc>
          <w:tcPr>
            <w:tcW w:w="990" w:type="dxa"/>
          </w:tcPr>
          <w:p w14:paraId="565D14E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4BF70B9A" w14:textId="77777777" w:rsidR="000F3380" w:rsidRDefault="000F3380" w:rsidP="00C03A23">
            <w:pPr>
              <w:keepNext/>
              <w:jc w:val="center"/>
              <w:rPr>
                <w:rFonts w:ascii="Times New Roman" w:hAnsi="Times New Roman" w:cs="Times New Roman"/>
                <w:sz w:val="24"/>
                <w:szCs w:val="24"/>
              </w:rPr>
            </w:pPr>
            <w:r>
              <w:rPr>
                <w:rFonts w:ascii="Times New Roman" w:hAnsi="Times New Roman" w:cs="Times New Roman"/>
                <w:sz w:val="24"/>
                <w:szCs w:val="24"/>
              </w:rPr>
              <w:t>BSBA-MN</w:t>
            </w:r>
          </w:p>
        </w:tc>
      </w:tr>
    </w:tbl>
    <w:p w14:paraId="36DC261C" w14:textId="72261072" w:rsidR="000F3380" w:rsidRDefault="00C03A23" w:rsidP="00C03A23">
      <w:pPr>
        <w:pStyle w:val="Caption"/>
        <w:jc w:val="center"/>
        <w:rPr>
          <w:rFonts w:ascii="Times New Roman" w:hAnsi="Times New Roman" w:cs="Times New Roman"/>
          <w:color w:val="auto"/>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26</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(Course Table)</w:t>
      </w:r>
    </w:p>
    <w:p w14:paraId="149DDED6" w14:textId="77777777" w:rsidR="00C03A23" w:rsidRPr="00C03A23" w:rsidRDefault="00C03A23" w:rsidP="00C03A23"/>
    <w:tbl>
      <w:tblPr>
        <w:tblStyle w:val="TableGrid"/>
        <w:tblW w:w="9198" w:type="dxa"/>
        <w:tblLook w:val="04A0" w:firstRow="1" w:lastRow="0" w:firstColumn="1" w:lastColumn="0" w:noHBand="0" w:noVBand="1"/>
      </w:tblPr>
      <w:tblGrid>
        <w:gridCol w:w="2988"/>
        <w:gridCol w:w="1530"/>
        <w:gridCol w:w="990"/>
        <w:gridCol w:w="990"/>
        <w:gridCol w:w="2700"/>
      </w:tblGrid>
      <w:tr w:rsidR="000F3380" w14:paraId="5E5B9FC5" w14:textId="77777777" w:rsidTr="00E502F2">
        <w:tc>
          <w:tcPr>
            <w:tcW w:w="2988" w:type="dxa"/>
          </w:tcPr>
          <w:p w14:paraId="2C43202E"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26365290"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0D0A2D97"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5A83B41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09A01BEA"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169C98E4" w14:textId="77777777" w:rsidTr="00E502F2">
        <w:tc>
          <w:tcPr>
            <w:tcW w:w="2988" w:type="dxa"/>
          </w:tcPr>
          <w:p w14:paraId="7C0D388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SponsorType</w:t>
            </w:r>
            <w:proofErr w:type="spellEnd"/>
          </w:p>
        </w:tc>
        <w:tc>
          <w:tcPr>
            <w:tcW w:w="1530" w:type="dxa"/>
          </w:tcPr>
          <w:p w14:paraId="223DBB4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990" w:type="dxa"/>
          </w:tcPr>
          <w:p w14:paraId="35475E5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0DFB735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0283D55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w:t>
            </w:r>
          </w:p>
        </w:tc>
      </w:tr>
      <w:tr w:rsidR="000F3380" w14:paraId="0B288BBD" w14:textId="77777777" w:rsidTr="00E502F2">
        <w:tc>
          <w:tcPr>
            <w:tcW w:w="2988" w:type="dxa"/>
          </w:tcPr>
          <w:p w14:paraId="10A2295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SponsorDesc</w:t>
            </w:r>
            <w:proofErr w:type="spellEnd"/>
          </w:p>
        </w:tc>
        <w:tc>
          <w:tcPr>
            <w:tcW w:w="1530" w:type="dxa"/>
          </w:tcPr>
          <w:p w14:paraId="3818B62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7112EA5" w14:textId="77777777" w:rsidR="000F3380" w:rsidRDefault="000F3380" w:rsidP="000F3380">
            <w:pPr>
              <w:jc w:val="center"/>
              <w:rPr>
                <w:rFonts w:ascii="Times New Roman" w:hAnsi="Times New Roman" w:cs="Times New Roman"/>
                <w:sz w:val="24"/>
                <w:szCs w:val="24"/>
              </w:rPr>
            </w:pPr>
          </w:p>
        </w:tc>
        <w:tc>
          <w:tcPr>
            <w:tcW w:w="990" w:type="dxa"/>
          </w:tcPr>
          <w:p w14:paraId="59372B0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347BC45A" w14:textId="77777777" w:rsidR="000F3380" w:rsidRDefault="000F3380" w:rsidP="00C03A23">
            <w:pPr>
              <w:keepNext/>
              <w:jc w:val="center"/>
              <w:rPr>
                <w:rFonts w:ascii="Times New Roman" w:hAnsi="Times New Roman" w:cs="Times New Roman"/>
                <w:sz w:val="24"/>
                <w:szCs w:val="24"/>
              </w:rPr>
            </w:pPr>
            <w:r>
              <w:rPr>
                <w:rFonts w:ascii="Times New Roman" w:hAnsi="Times New Roman" w:cs="Times New Roman"/>
                <w:sz w:val="24"/>
                <w:szCs w:val="24"/>
              </w:rPr>
              <w:t>Private</w:t>
            </w:r>
          </w:p>
        </w:tc>
      </w:tr>
    </w:tbl>
    <w:p w14:paraId="36AEC628" w14:textId="0F6F9791" w:rsidR="000F3380" w:rsidRPr="00C03A23" w:rsidRDefault="00C03A23" w:rsidP="00C03A23">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27</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w:t>
      </w:r>
      <w:proofErr w:type="spellStart"/>
      <w:r w:rsidRPr="00C03A23">
        <w:rPr>
          <w:rFonts w:ascii="Times New Roman" w:hAnsi="Times New Roman" w:cs="Times New Roman"/>
          <w:color w:val="auto"/>
        </w:rPr>
        <w:t>SponsorType</w:t>
      </w:r>
      <w:proofErr w:type="spellEnd"/>
      <w:r w:rsidRPr="00C03A23">
        <w:rPr>
          <w:rFonts w:ascii="Times New Roman" w:hAnsi="Times New Roman" w:cs="Times New Roman"/>
          <w:color w:val="auto"/>
        </w:rPr>
        <w:t xml:space="preserve"> Table)</w:t>
      </w:r>
    </w:p>
    <w:p w14:paraId="077A7E07" w14:textId="77777777" w:rsidR="00C03A23" w:rsidRDefault="00C03A23"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4D58AFF8" w14:textId="77777777" w:rsidTr="00E502F2">
        <w:tc>
          <w:tcPr>
            <w:tcW w:w="2988" w:type="dxa"/>
          </w:tcPr>
          <w:p w14:paraId="5377B669"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329DB928"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67D4F34B"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6F867430"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14243D84"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5EB60EC6" w14:textId="77777777" w:rsidTr="00E502F2">
        <w:tc>
          <w:tcPr>
            <w:tcW w:w="2988" w:type="dxa"/>
          </w:tcPr>
          <w:p w14:paraId="5E638DB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ScholarshipStatusID</w:t>
            </w:r>
            <w:proofErr w:type="spellEnd"/>
          </w:p>
        </w:tc>
        <w:tc>
          <w:tcPr>
            <w:tcW w:w="1530" w:type="dxa"/>
          </w:tcPr>
          <w:p w14:paraId="2C40906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990" w:type="dxa"/>
          </w:tcPr>
          <w:p w14:paraId="43F0A0F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015C5D5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4F75366F" w14:textId="77777777" w:rsidR="000F3380" w:rsidRDefault="000F3380" w:rsidP="000F3380">
            <w:pPr>
              <w:jc w:val="center"/>
              <w:rPr>
                <w:rFonts w:ascii="Times New Roman" w:hAnsi="Times New Roman" w:cs="Times New Roman"/>
                <w:sz w:val="24"/>
                <w:szCs w:val="24"/>
              </w:rPr>
            </w:pPr>
          </w:p>
        </w:tc>
      </w:tr>
      <w:tr w:rsidR="000F3380" w14:paraId="217B9B8F" w14:textId="77777777" w:rsidTr="00E502F2">
        <w:tc>
          <w:tcPr>
            <w:tcW w:w="2988" w:type="dxa"/>
          </w:tcPr>
          <w:p w14:paraId="0961AE0E"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StatusDesc</w:t>
            </w:r>
            <w:proofErr w:type="spellEnd"/>
          </w:p>
        </w:tc>
        <w:tc>
          <w:tcPr>
            <w:tcW w:w="1530" w:type="dxa"/>
          </w:tcPr>
          <w:p w14:paraId="035F06B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F9038DE" w14:textId="77777777" w:rsidR="000F3380" w:rsidRDefault="000F3380" w:rsidP="000F3380">
            <w:pPr>
              <w:jc w:val="center"/>
              <w:rPr>
                <w:rFonts w:ascii="Times New Roman" w:hAnsi="Times New Roman" w:cs="Times New Roman"/>
                <w:sz w:val="24"/>
                <w:szCs w:val="24"/>
              </w:rPr>
            </w:pPr>
          </w:p>
        </w:tc>
        <w:tc>
          <w:tcPr>
            <w:tcW w:w="990" w:type="dxa"/>
          </w:tcPr>
          <w:p w14:paraId="0AE29FE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331E0391" w14:textId="77777777" w:rsidR="000F3380" w:rsidRDefault="000F3380" w:rsidP="00C03A23">
            <w:pPr>
              <w:keepNext/>
              <w:jc w:val="center"/>
              <w:rPr>
                <w:rFonts w:ascii="Times New Roman" w:hAnsi="Times New Roman" w:cs="Times New Roman"/>
                <w:sz w:val="24"/>
                <w:szCs w:val="24"/>
              </w:rPr>
            </w:pPr>
          </w:p>
        </w:tc>
      </w:tr>
    </w:tbl>
    <w:p w14:paraId="6C6B5334" w14:textId="79F01CDA" w:rsidR="000F3380" w:rsidRDefault="00C03A23" w:rsidP="00C03A23">
      <w:pPr>
        <w:pStyle w:val="Caption"/>
        <w:jc w:val="center"/>
        <w:rPr>
          <w:rFonts w:ascii="Times New Roman" w:hAnsi="Times New Roman" w:cs="Times New Roman"/>
          <w:sz w:val="24"/>
          <w:szCs w:val="24"/>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28</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w:t>
      </w:r>
      <w:proofErr w:type="spellStart"/>
      <w:r w:rsidRPr="00C03A23">
        <w:rPr>
          <w:rFonts w:ascii="Times New Roman" w:hAnsi="Times New Roman" w:cs="Times New Roman"/>
          <w:color w:val="auto"/>
        </w:rPr>
        <w:t>SCStatus</w:t>
      </w:r>
      <w:proofErr w:type="spellEnd"/>
      <w:r w:rsidRPr="00C03A23">
        <w:rPr>
          <w:rFonts w:ascii="Times New Roman" w:hAnsi="Times New Roman" w:cs="Times New Roman"/>
          <w:color w:val="auto"/>
        </w:rPr>
        <w:t xml:space="preserve"> Table</w:t>
      </w:r>
      <w:r>
        <w:t>)</w:t>
      </w:r>
    </w:p>
    <w:p w14:paraId="6C63CFEC" w14:textId="77777777" w:rsidR="000F3380" w:rsidRDefault="000F3380"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4177E39B" w14:textId="77777777" w:rsidTr="00E502F2">
        <w:tc>
          <w:tcPr>
            <w:tcW w:w="2988" w:type="dxa"/>
          </w:tcPr>
          <w:p w14:paraId="4796A5E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796852D4"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323E982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265F39C7"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2E38509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41015B30" w14:textId="77777777" w:rsidTr="00E502F2">
        <w:tc>
          <w:tcPr>
            <w:tcW w:w="2988" w:type="dxa"/>
          </w:tcPr>
          <w:p w14:paraId="2F6380B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SponsorID</w:t>
            </w:r>
            <w:proofErr w:type="spellEnd"/>
          </w:p>
        </w:tc>
        <w:tc>
          <w:tcPr>
            <w:tcW w:w="1530" w:type="dxa"/>
          </w:tcPr>
          <w:p w14:paraId="174E7475"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990" w:type="dxa"/>
          </w:tcPr>
          <w:p w14:paraId="37D65CE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35B7172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100</w:t>
            </w:r>
          </w:p>
        </w:tc>
        <w:tc>
          <w:tcPr>
            <w:tcW w:w="2700" w:type="dxa"/>
          </w:tcPr>
          <w:p w14:paraId="4C00426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0876</w:t>
            </w:r>
          </w:p>
        </w:tc>
      </w:tr>
      <w:tr w:rsidR="000F3380" w14:paraId="7EE9CAF1" w14:textId="77777777" w:rsidTr="00E502F2">
        <w:tc>
          <w:tcPr>
            <w:tcW w:w="2988" w:type="dxa"/>
          </w:tcPr>
          <w:p w14:paraId="6C14297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SponsorType</w:t>
            </w:r>
            <w:proofErr w:type="spellEnd"/>
          </w:p>
        </w:tc>
        <w:tc>
          <w:tcPr>
            <w:tcW w:w="1530" w:type="dxa"/>
          </w:tcPr>
          <w:p w14:paraId="5C886D3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char</w:t>
            </w:r>
          </w:p>
        </w:tc>
        <w:tc>
          <w:tcPr>
            <w:tcW w:w="990" w:type="dxa"/>
          </w:tcPr>
          <w:p w14:paraId="78D2917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foreign</w:t>
            </w:r>
          </w:p>
        </w:tc>
        <w:tc>
          <w:tcPr>
            <w:tcW w:w="990" w:type="dxa"/>
          </w:tcPr>
          <w:p w14:paraId="4124B00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14:paraId="3781857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w:t>
            </w:r>
          </w:p>
        </w:tc>
      </w:tr>
      <w:tr w:rsidR="000F3380" w14:paraId="383E53DD" w14:textId="77777777" w:rsidTr="00E502F2">
        <w:tc>
          <w:tcPr>
            <w:tcW w:w="2988" w:type="dxa"/>
          </w:tcPr>
          <w:p w14:paraId="6A1B7FE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FName</w:t>
            </w:r>
            <w:proofErr w:type="spellEnd"/>
          </w:p>
        </w:tc>
        <w:tc>
          <w:tcPr>
            <w:tcW w:w="1530" w:type="dxa"/>
          </w:tcPr>
          <w:p w14:paraId="3C06A09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54C0C0F" w14:textId="77777777" w:rsidR="000F3380" w:rsidRDefault="000F3380" w:rsidP="000F3380">
            <w:pPr>
              <w:jc w:val="center"/>
              <w:rPr>
                <w:rFonts w:ascii="Times New Roman" w:hAnsi="Times New Roman" w:cs="Times New Roman"/>
                <w:sz w:val="24"/>
                <w:szCs w:val="24"/>
              </w:rPr>
            </w:pPr>
          </w:p>
        </w:tc>
        <w:tc>
          <w:tcPr>
            <w:tcW w:w="990" w:type="dxa"/>
          </w:tcPr>
          <w:p w14:paraId="31778CAB"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50</w:t>
            </w:r>
          </w:p>
        </w:tc>
        <w:tc>
          <w:tcPr>
            <w:tcW w:w="2700" w:type="dxa"/>
          </w:tcPr>
          <w:p w14:paraId="525C413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Manny</w:t>
            </w:r>
          </w:p>
        </w:tc>
      </w:tr>
      <w:tr w:rsidR="000F3380" w14:paraId="431408E3" w14:textId="77777777" w:rsidTr="00E502F2">
        <w:tc>
          <w:tcPr>
            <w:tcW w:w="2988" w:type="dxa"/>
          </w:tcPr>
          <w:p w14:paraId="4A24154F"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MName</w:t>
            </w:r>
            <w:proofErr w:type="spellEnd"/>
          </w:p>
        </w:tc>
        <w:tc>
          <w:tcPr>
            <w:tcW w:w="1530" w:type="dxa"/>
          </w:tcPr>
          <w:p w14:paraId="6552513D"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2036D53" w14:textId="77777777" w:rsidR="000F3380" w:rsidRDefault="000F3380" w:rsidP="000F3380">
            <w:pPr>
              <w:jc w:val="center"/>
              <w:rPr>
                <w:rFonts w:ascii="Times New Roman" w:hAnsi="Times New Roman" w:cs="Times New Roman"/>
                <w:sz w:val="24"/>
                <w:szCs w:val="24"/>
              </w:rPr>
            </w:pPr>
          </w:p>
        </w:tc>
        <w:tc>
          <w:tcPr>
            <w:tcW w:w="990" w:type="dxa"/>
          </w:tcPr>
          <w:p w14:paraId="7885CCA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50</w:t>
            </w:r>
          </w:p>
        </w:tc>
        <w:tc>
          <w:tcPr>
            <w:tcW w:w="2700" w:type="dxa"/>
          </w:tcPr>
          <w:p w14:paraId="4009627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Perez</w:t>
            </w:r>
          </w:p>
        </w:tc>
      </w:tr>
      <w:tr w:rsidR="000F3380" w14:paraId="053BA69F" w14:textId="77777777" w:rsidTr="00E502F2">
        <w:tc>
          <w:tcPr>
            <w:tcW w:w="2988" w:type="dxa"/>
          </w:tcPr>
          <w:p w14:paraId="72A5BE2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LName</w:t>
            </w:r>
            <w:proofErr w:type="spellEnd"/>
          </w:p>
        </w:tc>
        <w:tc>
          <w:tcPr>
            <w:tcW w:w="1530" w:type="dxa"/>
          </w:tcPr>
          <w:p w14:paraId="5B7C1E1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39BC01C" w14:textId="77777777" w:rsidR="000F3380" w:rsidRDefault="000F3380" w:rsidP="000F3380">
            <w:pPr>
              <w:jc w:val="center"/>
              <w:rPr>
                <w:rFonts w:ascii="Times New Roman" w:hAnsi="Times New Roman" w:cs="Times New Roman"/>
                <w:sz w:val="24"/>
                <w:szCs w:val="24"/>
              </w:rPr>
            </w:pPr>
          </w:p>
        </w:tc>
        <w:tc>
          <w:tcPr>
            <w:tcW w:w="990" w:type="dxa"/>
          </w:tcPr>
          <w:p w14:paraId="4925C4E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50</w:t>
            </w:r>
          </w:p>
        </w:tc>
        <w:tc>
          <w:tcPr>
            <w:tcW w:w="2700" w:type="dxa"/>
          </w:tcPr>
          <w:p w14:paraId="48FF4D0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Pander</w:t>
            </w:r>
          </w:p>
        </w:tc>
      </w:tr>
      <w:tr w:rsidR="000F3380" w14:paraId="12845385" w14:textId="77777777" w:rsidTr="00E502F2">
        <w:tc>
          <w:tcPr>
            <w:tcW w:w="2988" w:type="dxa"/>
          </w:tcPr>
          <w:p w14:paraId="5C73CC6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Company</w:t>
            </w:r>
          </w:p>
        </w:tc>
        <w:tc>
          <w:tcPr>
            <w:tcW w:w="1530" w:type="dxa"/>
          </w:tcPr>
          <w:p w14:paraId="6175261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64333AB" w14:textId="77777777" w:rsidR="000F3380" w:rsidRDefault="000F3380" w:rsidP="000F3380">
            <w:pPr>
              <w:jc w:val="center"/>
              <w:rPr>
                <w:rFonts w:ascii="Times New Roman" w:hAnsi="Times New Roman" w:cs="Times New Roman"/>
                <w:sz w:val="24"/>
                <w:szCs w:val="24"/>
              </w:rPr>
            </w:pPr>
          </w:p>
        </w:tc>
        <w:tc>
          <w:tcPr>
            <w:tcW w:w="990" w:type="dxa"/>
          </w:tcPr>
          <w:p w14:paraId="3B2215D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75</w:t>
            </w:r>
          </w:p>
        </w:tc>
        <w:tc>
          <w:tcPr>
            <w:tcW w:w="2700" w:type="dxa"/>
          </w:tcPr>
          <w:p w14:paraId="25ADAAF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Private</w:t>
            </w:r>
          </w:p>
        </w:tc>
      </w:tr>
      <w:tr w:rsidR="000F3380" w14:paraId="70E06B06" w14:textId="77777777" w:rsidTr="00E502F2">
        <w:tc>
          <w:tcPr>
            <w:tcW w:w="2988" w:type="dxa"/>
          </w:tcPr>
          <w:p w14:paraId="7984D8F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CompanyName</w:t>
            </w:r>
            <w:proofErr w:type="spellEnd"/>
          </w:p>
        </w:tc>
        <w:tc>
          <w:tcPr>
            <w:tcW w:w="1530" w:type="dxa"/>
          </w:tcPr>
          <w:p w14:paraId="7884C97B"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9326BCC" w14:textId="77777777" w:rsidR="000F3380" w:rsidRDefault="000F3380" w:rsidP="000F3380">
            <w:pPr>
              <w:jc w:val="center"/>
              <w:rPr>
                <w:rFonts w:ascii="Times New Roman" w:hAnsi="Times New Roman" w:cs="Times New Roman"/>
                <w:sz w:val="24"/>
                <w:szCs w:val="24"/>
              </w:rPr>
            </w:pPr>
          </w:p>
        </w:tc>
        <w:tc>
          <w:tcPr>
            <w:tcW w:w="990" w:type="dxa"/>
          </w:tcPr>
          <w:p w14:paraId="3E5E2B2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80</w:t>
            </w:r>
          </w:p>
        </w:tc>
        <w:tc>
          <w:tcPr>
            <w:tcW w:w="2700" w:type="dxa"/>
          </w:tcPr>
          <w:p w14:paraId="3DAB54C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Meralco</w:t>
            </w:r>
            <w:proofErr w:type="spellEnd"/>
            <w:r>
              <w:rPr>
                <w:rFonts w:ascii="Times New Roman" w:hAnsi="Times New Roman" w:cs="Times New Roman"/>
                <w:sz w:val="24"/>
                <w:szCs w:val="24"/>
              </w:rPr>
              <w:t xml:space="preserve"> Corp.</w:t>
            </w:r>
          </w:p>
        </w:tc>
      </w:tr>
      <w:tr w:rsidR="000F3380" w14:paraId="5B7FA52C" w14:textId="77777777" w:rsidTr="00E502F2">
        <w:tc>
          <w:tcPr>
            <w:tcW w:w="2988" w:type="dxa"/>
          </w:tcPr>
          <w:p w14:paraId="6C76B45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Address</w:t>
            </w:r>
          </w:p>
        </w:tc>
        <w:tc>
          <w:tcPr>
            <w:tcW w:w="1530" w:type="dxa"/>
          </w:tcPr>
          <w:p w14:paraId="20F28FA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47CFBB7" w14:textId="77777777" w:rsidR="000F3380" w:rsidRDefault="000F3380" w:rsidP="000F3380">
            <w:pPr>
              <w:jc w:val="center"/>
              <w:rPr>
                <w:rFonts w:ascii="Times New Roman" w:hAnsi="Times New Roman" w:cs="Times New Roman"/>
                <w:sz w:val="24"/>
                <w:szCs w:val="24"/>
              </w:rPr>
            </w:pPr>
          </w:p>
        </w:tc>
        <w:tc>
          <w:tcPr>
            <w:tcW w:w="990" w:type="dxa"/>
          </w:tcPr>
          <w:p w14:paraId="19D1685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80</w:t>
            </w:r>
          </w:p>
        </w:tc>
        <w:tc>
          <w:tcPr>
            <w:tcW w:w="2700" w:type="dxa"/>
          </w:tcPr>
          <w:p w14:paraId="119D52D6"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Ortigas</w:t>
            </w:r>
            <w:proofErr w:type="spellEnd"/>
          </w:p>
        </w:tc>
      </w:tr>
      <w:tr w:rsidR="000F3380" w14:paraId="29EFEA6B" w14:textId="77777777" w:rsidTr="00E502F2">
        <w:tc>
          <w:tcPr>
            <w:tcW w:w="2988" w:type="dxa"/>
          </w:tcPr>
          <w:p w14:paraId="4AF0631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City</w:t>
            </w:r>
          </w:p>
        </w:tc>
        <w:tc>
          <w:tcPr>
            <w:tcW w:w="1530" w:type="dxa"/>
          </w:tcPr>
          <w:p w14:paraId="031789D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390E931B" w14:textId="77777777" w:rsidR="000F3380" w:rsidRDefault="000F3380" w:rsidP="000F3380">
            <w:pPr>
              <w:jc w:val="center"/>
              <w:rPr>
                <w:rFonts w:ascii="Times New Roman" w:hAnsi="Times New Roman" w:cs="Times New Roman"/>
                <w:sz w:val="24"/>
                <w:szCs w:val="24"/>
              </w:rPr>
            </w:pPr>
          </w:p>
        </w:tc>
        <w:tc>
          <w:tcPr>
            <w:tcW w:w="990" w:type="dxa"/>
          </w:tcPr>
          <w:p w14:paraId="7F2E428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30</w:t>
            </w:r>
          </w:p>
        </w:tc>
        <w:tc>
          <w:tcPr>
            <w:tcW w:w="2700" w:type="dxa"/>
          </w:tcPr>
          <w:p w14:paraId="2CBB5671"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Pasig City</w:t>
            </w:r>
          </w:p>
        </w:tc>
      </w:tr>
      <w:tr w:rsidR="000F3380" w14:paraId="5ED00A05" w14:textId="77777777" w:rsidTr="00E502F2">
        <w:tc>
          <w:tcPr>
            <w:tcW w:w="2988" w:type="dxa"/>
          </w:tcPr>
          <w:p w14:paraId="7400DBA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Province</w:t>
            </w:r>
          </w:p>
        </w:tc>
        <w:tc>
          <w:tcPr>
            <w:tcW w:w="1530" w:type="dxa"/>
          </w:tcPr>
          <w:p w14:paraId="5FF71B7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5E47114" w14:textId="77777777" w:rsidR="000F3380" w:rsidRDefault="000F3380" w:rsidP="000F3380">
            <w:pPr>
              <w:jc w:val="center"/>
              <w:rPr>
                <w:rFonts w:ascii="Times New Roman" w:hAnsi="Times New Roman" w:cs="Times New Roman"/>
                <w:sz w:val="24"/>
                <w:szCs w:val="24"/>
              </w:rPr>
            </w:pPr>
          </w:p>
        </w:tc>
        <w:tc>
          <w:tcPr>
            <w:tcW w:w="990" w:type="dxa"/>
          </w:tcPr>
          <w:p w14:paraId="47D2DA7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30</w:t>
            </w:r>
          </w:p>
        </w:tc>
        <w:tc>
          <w:tcPr>
            <w:tcW w:w="2700" w:type="dxa"/>
          </w:tcPr>
          <w:p w14:paraId="7F14DF8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NCR</w:t>
            </w:r>
          </w:p>
        </w:tc>
      </w:tr>
      <w:tr w:rsidR="000F3380" w14:paraId="15A3B0DA" w14:textId="77777777" w:rsidTr="00E502F2">
        <w:tc>
          <w:tcPr>
            <w:tcW w:w="2988" w:type="dxa"/>
          </w:tcPr>
          <w:p w14:paraId="6E1D42D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Zip</w:t>
            </w:r>
          </w:p>
        </w:tc>
        <w:tc>
          <w:tcPr>
            <w:tcW w:w="1530" w:type="dxa"/>
          </w:tcPr>
          <w:p w14:paraId="739A614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04932170" w14:textId="77777777" w:rsidR="000F3380" w:rsidRDefault="000F3380" w:rsidP="000F3380">
            <w:pPr>
              <w:jc w:val="center"/>
              <w:rPr>
                <w:rFonts w:ascii="Times New Roman" w:hAnsi="Times New Roman" w:cs="Times New Roman"/>
                <w:sz w:val="24"/>
                <w:szCs w:val="24"/>
              </w:rPr>
            </w:pPr>
          </w:p>
        </w:tc>
        <w:tc>
          <w:tcPr>
            <w:tcW w:w="990" w:type="dxa"/>
          </w:tcPr>
          <w:p w14:paraId="1B76792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2B1311E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0017</w:t>
            </w:r>
          </w:p>
        </w:tc>
      </w:tr>
      <w:tr w:rsidR="000F3380" w14:paraId="5F6267D6" w14:textId="77777777" w:rsidTr="00E502F2">
        <w:tc>
          <w:tcPr>
            <w:tcW w:w="2988" w:type="dxa"/>
          </w:tcPr>
          <w:p w14:paraId="43C4696C"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Country</w:t>
            </w:r>
          </w:p>
        </w:tc>
        <w:tc>
          <w:tcPr>
            <w:tcW w:w="1530" w:type="dxa"/>
          </w:tcPr>
          <w:p w14:paraId="610D1FF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F90F8E3" w14:textId="77777777" w:rsidR="000F3380" w:rsidRDefault="000F3380" w:rsidP="000F3380">
            <w:pPr>
              <w:jc w:val="center"/>
              <w:rPr>
                <w:rFonts w:ascii="Times New Roman" w:hAnsi="Times New Roman" w:cs="Times New Roman"/>
                <w:sz w:val="24"/>
                <w:szCs w:val="24"/>
              </w:rPr>
            </w:pPr>
          </w:p>
        </w:tc>
        <w:tc>
          <w:tcPr>
            <w:tcW w:w="990" w:type="dxa"/>
          </w:tcPr>
          <w:p w14:paraId="07A8FD5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30</w:t>
            </w:r>
          </w:p>
        </w:tc>
        <w:tc>
          <w:tcPr>
            <w:tcW w:w="2700" w:type="dxa"/>
          </w:tcPr>
          <w:p w14:paraId="790C13D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Philippines</w:t>
            </w:r>
          </w:p>
        </w:tc>
      </w:tr>
      <w:tr w:rsidR="000F3380" w14:paraId="1CC01F62" w14:textId="77777777" w:rsidTr="00E502F2">
        <w:tc>
          <w:tcPr>
            <w:tcW w:w="2988" w:type="dxa"/>
          </w:tcPr>
          <w:p w14:paraId="5D366E4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TelNumber</w:t>
            </w:r>
            <w:proofErr w:type="spellEnd"/>
          </w:p>
        </w:tc>
        <w:tc>
          <w:tcPr>
            <w:tcW w:w="1530" w:type="dxa"/>
          </w:tcPr>
          <w:p w14:paraId="0C30BAF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44803E50" w14:textId="77777777" w:rsidR="000F3380" w:rsidRDefault="000F3380" w:rsidP="000F3380">
            <w:pPr>
              <w:jc w:val="center"/>
              <w:rPr>
                <w:rFonts w:ascii="Times New Roman" w:hAnsi="Times New Roman" w:cs="Times New Roman"/>
                <w:sz w:val="24"/>
                <w:szCs w:val="24"/>
              </w:rPr>
            </w:pPr>
          </w:p>
        </w:tc>
        <w:tc>
          <w:tcPr>
            <w:tcW w:w="990" w:type="dxa"/>
          </w:tcPr>
          <w:p w14:paraId="06E3549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5A30C9F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875 1871</w:t>
            </w:r>
          </w:p>
        </w:tc>
      </w:tr>
      <w:tr w:rsidR="000F3380" w14:paraId="4E727624" w14:textId="77777777" w:rsidTr="00E502F2">
        <w:tc>
          <w:tcPr>
            <w:tcW w:w="2988" w:type="dxa"/>
          </w:tcPr>
          <w:p w14:paraId="1180BD9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PhoneNumber</w:t>
            </w:r>
            <w:proofErr w:type="spellEnd"/>
          </w:p>
        </w:tc>
        <w:tc>
          <w:tcPr>
            <w:tcW w:w="1530" w:type="dxa"/>
          </w:tcPr>
          <w:p w14:paraId="12F6B655"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DBD983F" w14:textId="77777777" w:rsidR="000F3380" w:rsidRDefault="000F3380" w:rsidP="000F3380">
            <w:pPr>
              <w:jc w:val="center"/>
              <w:rPr>
                <w:rFonts w:ascii="Times New Roman" w:hAnsi="Times New Roman" w:cs="Times New Roman"/>
                <w:sz w:val="24"/>
                <w:szCs w:val="24"/>
              </w:rPr>
            </w:pPr>
          </w:p>
        </w:tc>
        <w:tc>
          <w:tcPr>
            <w:tcW w:w="990" w:type="dxa"/>
          </w:tcPr>
          <w:p w14:paraId="0D8679A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11</w:t>
            </w:r>
          </w:p>
        </w:tc>
        <w:tc>
          <w:tcPr>
            <w:tcW w:w="2700" w:type="dxa"/>
          </w:tcPr>
          <w:p w14:paraId="7AF61AE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0982 338 7282</w:t>
            </w:r>
          </w:p>
        </w:tc>
      </w:tr>
      <w:tr w:rsidR="000F3380" w14:paraId="62B14DDD" w14:textId="77777777" w:rsidTr="00E502F2">
        <w:tc>
          <w:tcPr>
            <w:tcW w:w="2988" w:type="dxa"/>
          </w:tcPr>
          <w:p w14:paraId="182B30B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Email</w:t>
            </w:r>
          </w:p>
        </w:tc>
        <w:tc>
          <w:tcPr>
            <w:tcW w:w="1530" w:type="dxa"/>
          </w:tcPr>
          <w:p w14:paraId="4BF812E7"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06F9F386" w14:textId="77777777" w:rsidR="000F3380" w:rsidRDefault="000F3380" w:rsidP="000F3380">
            <w:pPr>
              <w:jc w:val="center"/>
              <w:rPr>
                <w:rFonts w:ascii="Times New Roman" w:hAnsi="Times New Roman" w:cs="Times New Roman"/>
                <w:sz w:val="24"/>
                <w:szCs w:val="24"/>
              </w:rPr>
            </w:pPr>
          </w:p>
        </w:tc>
        <w:tc>
          <w:tcPr>
            <w:tcW w:w="990" w:type="dxa"/>
          </w:tcPr>
          <w:p w14:paraId="3E0019B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50</w:t>
            </w:r>
          </w:p>
        </w:tc>
        <w:tc>
          <w:tcPr>
            <w:tcW w:w="2700" w:type="dxa"/>
          </w:tcPr>
          <w:p w14:paraId="24E790F8" w14:textId="77777777" w:rsidR="000F3380" w:rsidRDefault="000F3380" w:rsidP="000F3380">
            <w:pPr>
              <w:ind w:right="-109"/>
              <w:jc w:val="center"/>
              <w:rPr>
                <w:rFonts w:ascii="Times New Roman" w:hAnsi="Times New Roman" w:cs="Times New Roman"/>
                <w:sz w:val="24"/>
                <w:szCs w:val="24"/>
              </w:rPr>
            </w:pPr>
            <w:r>
              <w:rPr>
                <w:rFonts w:ascii="Times New Roman" w:hAnsi="Times New Roman" w:cs="Times New Roman"/>
                <w:sz w:val="24"/>
                <w:szCs w:val="24"/>
              </w:rPr>
              <w:t>meralcocorp@gmail.com</w:t>
            </w:r>
          </w:p>
        </w:tc>
      </w:tr>
      <w:tr w:rsidR="000F3380" w14:paraId="00F09E14" w14:textId="77777777" w:rsidTr="00E502F2">
        <w:tc>
          <w:tcPr>
            <w:tcW w:w="2988" w:type="dxa"/>
          </w:tcPr>
          <w:p w14:paraId="4704F3F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ReferencePerson</w:t>
            </w:r>
            <w:proofErr w:type="spellEnd"/>
          </w:p>
        </w:tc>
        <w:tc>
          <w:tcPr>
            <w:tcW w:w="1530" w:type="dxa"/>
          </w:tcPr>
          <w:p w14:paraId="2410656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40E36D9" w14:textId="77777777" w:rsidR="000F3380" w:rsidRDefault="000F3380" w:rsidP="000F3380">
            <w:pPr>
              <w:jc w:val="center"/>
              <w:rPr>
                <w:rFonts w:ascii="Times New Roman" w:hAnsi="Times New Roman" w:cs="Times New Roman"/>
                <w:sz w:val="24"/>
                <w:szCs w:val="24"/>
              </w:rPr>
            </w:pPr>
          </w:p>
        </w:tc>
        <w:tc>
          <w:tcPr>
            <w:tcW w:w="990" w:type="dxa"/>
          </w:tcPr>
          <w:p w14:paraId="505AD8E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50</w:t>
            </w:r>
          </w:p>
        </w:tc>
        <w:tc>
          <w:tcPr>
            <w:tcW w:w="2700" w:type="dxa"/>
          </w:tcPr>
          <w:p w14:paraId="484101D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 xml:space="preserve">Trisha </w:t>
            </w:r>
            <w:proofErr w:type="spellStart"/>
            <w:r>
              <w:rPr>
                <w:rFonts w:ascii="Times New Roman" w:hAnsi="Times New Roman" w:cs="Times New Roman"/>
                <w:sz w:val="24"/>
                <w:szCs w:val="24"/>
              </w:rPr>
              <w:t>Torme</w:t>
            </w:r>
            <w:proofErr w:type="spellEnd"/>
          </w:p>
        </w:tc>
      </w:tr>
      <w:tr w:rsidR="000F3380" w14:paraId="3D6AB645" w14:textId="77777777" w:rsidTr="00E502F2">
        <w:tc>
          <w:tcPr>
            <w:tcW w:w="2988" w:type="dxa"/>
          </w:tcPr>
          <w:p w14:paraId="29ED1A3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Occupation</w:t>
            </w:r>
          </w:p>
        </w:tc>
        <w:tc>
          <w:tcPr>
            <w:tcW w:w="1530" w:type="dxa"/>
          </w:tcPr>
          <w:p w14:paraId="0814801D"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583915F" w14:textId="77777777" w:rsidR="000F3380" w:rsidRDefault="000F3380" w:rsidP="000F3380">
            <w:pPr>
              <w:jc w:val="center"/>
              <w:rPr>
                <w:rFonts w:ascii="Times New Roman" w:hAnsi="Times New Roman" w:cs="Times New Roman"/>
                <w:sz w:val="24"/>
                <w:szCs w:val="24"/>
              </w:rPr>
            </w:pPr>
          </w:p>
        </w:tc>
        <w:tc>
          <w:tcPr>
            <w:tcW w:w="990" w:type="dxa"/>
          </w:tcPr>
          <w:p w14:paraId="736CA78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2A63456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Secretary</w:t>
            </w:r>
          </w:p>
        </w:tc>
      </w:tr>
      <w:tr w:rsidR="000F3380" w14:paraId="7862164F" w14:textId="77777777" w:rsidTr="00E502F2">
        <w:tc>
          <w:tcPr>
            <w:tcW w:w="2988" w:type="dxa"/>
          </w:tcPr>
          <w:p w14:paraId="41DF48D6"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RefContact</w:t>
            </w:r>
            <w:proofErr w:type="spellEnd"/>
          </w:p>
        </w:tc>
        <w:tc>
          <w:tcPr>
            <w:tcW w:w="1530" w:type="dxa"/>
          </w:tcPr>
          <w:p w14:paraId="2DFA166E"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6E3B47E2" w14:textId="77777777" w:rsidR="000F3380" w:rsidRDefault="000F3380" w:rsidP="000F3380">
            <w:pPr>
              <w:jc w:val="center"/>
              <w:rPr>
                <w:rFonts w:ascii="Times New Roman" w:hAnsi="Times New Roman" w:cs="Times New Roman"/>
                <w:sz w:val="24"/>
                <w:szCs w:val="24"/>
              </w:rPr>
            </w:pPr>
          </w:p>
        </w:tc>
        <w:tc>
          <w:tcPr>
            <w:tcW w:w="990" w:type="dxa"/>
          </w:tcPr>
          <w:p w14:paraId="7341A5B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387EED4B"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0917 657 9980</w:t>
            </w:r>
          </w:p>
        </w:tc>
      </w:tr>
      <w:tr w:rsidR="000F3380" w14:paraId="3DD5E7EE" w14:textId="77777777" w:rsidTr="00E502F2">
        <w:tc>
          <w:tcPr>
            <w:tcW w:w="2988" w:type="dxa"/>
          </w:tcPr>
          <w:p w14:paraId="65FEBA2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Relationship</w:t>
            </w:r>
          </w:p>
        </w:tc>
        <w:tc>
          <w:tcPr>
            <w:tcW w:w="1530" w:type="dxa"/>
          </w:tcPr>
          <w:p w14:paraId="783841E8"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21455606" w14:textId="77777777" w:rsidR="000F3380" w:rsidRDefault="000F3380" w:rsidP="000F3380">
            <w:pPr>
              <w:jc w:val="center"/>
              <w:rPr>
                <w:rFonts w:ascii="Times New Roman" w:hAnsi="Times New Roman" w:cs="Times New Roman"/>
                <w:sz w:val="24"/>
                <w:szCs w:val="24"/>
              </w:rPr>
            </w:pPr>
          </w:p>
        </w:tc>
        <w:tc>
          <w:tcPr>
            <w:tcW w:w="990" w:type="dxa"/>
          </w:tcPr>
          <w:p w14:paraId="7C01D7A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30</w:t>
            </w:r>
          </w:p>
        </w:tc>
        <w:tc>
          <w:tcPr>
            <w:tcW w:w="2700" w:type="dxa"/>
          </w:tcPr>
          <w:p w14:paraId="6DBB19B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Employee</w:t>
            </w:r>
          </w:p>
        </w:tc>
      </w:tr>
      <w:tr w:rsidR="000F3380" w14:paraId="0AD8B483" w14:textId="77777777" w:rsidTr="00E502F2">
        <w:tc>
          <w:tcPr>
            <w:tcW w:w="2988" w:type="dxa"/>
          </w:tcPr>
          <w:p w14:paraId="522F71B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Date</w:t>
            </w:r>
          </w:p>
        </w:tc>
        <w:tc>
          <w:tcPr>
            <w:tcW w:w="1530" w:type="dxa"/>
          </w:tcPr>
          <w:p w14:paraId="0129AA8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date</w:t>
            </w:r>
          </w:p>
        </w:tc>
        <w:tc>
          <w:tcPr>
            <w:tcW w:w="990" w:type="dxa"/>
          </w:tcPr>
          <w:p w14:paraId="367F05D5" w14:textId="77777777" w:rsidR="000F3380" w:rsidRDefault="000F3380" w:rsidP="000F3380">
            <w:pPr>
              <w:jc w:val="center"/>
              <w:rPr>
                <w:rFonts w:ascii="Times New Roman" w:hAnsi="Times New Roman" w:cs="Times New Roman"/>
                <w:sz w:val="24"/>
                <w:szCs w:val="24"/>
              </w:rPr>
            </w:pPr>
          </w:p>
        </w:tc>
        <w:tc>
          <w:tcPr>
            <w:tcW w:w="990" w:type="dxa"/>
          </w:tcPr>
          <w:p w14:paraId="420F9698" w14:textId="77777777" w:rsidR="000F3380" w:rsidRDefault="000F3380" w:rsidP="000F3380">
            <w:pPr>
              <w:jc w:val="center"/>
              <w:rPr>
                <w:rFonts w:ascii="Times New Roman" w:hAnsi="Times New Roman" w:cs="Times New Roman"/>
                <w:sz w:val="24"/>
                <w:szCs w:val="24"/>
              </w:rPr>
            </w:pPr>
          </w:p>
        </w:tc>
        <w:tc>
          <w:tcPr>
            <w:tcW w:w="2700" w:type="dxa"/>
          </w:tcPr>
          <w:p w14:paraId="6B111ED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09/07/2018</w:t>
            </w:r>
          </w:p>
        </w:tc>
      </w:tr>
      <w:tr w:rsidR="000F3380" w14:paraId="40A496C6" w14:textId="77777777" w:rsidTr="00E502F2">
        <w:tc>
          <w:tcPr>
            <w:tcW w:w="2988" w:type="dxa"/>
          </w:tcPr>
          <w:p w14:paraId="3691C50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Letter</w:t>
            </w:r>
          </w:p>
        </w:tc>
        <w:tc>
          <w:tcPr>
            <w:tcW w:w="1530" w:type="dxa"/>
          </w:tcPr>
          <w:p w14:paraId="11417E2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blob</w:t>
            </w:r>
          </w:p>
        </w:tc>
        <w:tc>
          <w:tcPr>
            <w:tcW w:w="990" w:type="dxa"/>
          </w:tcPr>
          <w:p w14:paraId="189196BB" w14:textId="77777777" w:rsidR="000F3380" w:rsidRDefault="000F3380" w:rsidP="000F3380">
            <w:pPr>
              <w:jc w:val="center"/>
              <w:rPr>
                <w:rFonts w:ascii="Times New Roman" w:hAnsi="Times New Roman" w:cs="Times New Roman"/>
                <w:sz w:val="24"/>
                <w:szCs w:val="24"/>
              </w:rPr>
            </w:pPr>
          </w:p>
        </w:tc>
        <w:tc>
          <w:tcPr>
            <w:tcW w:w="990" w:type="dxa"/>
          </w:tcPr>
          <w:p w14:paraId="24504160" w14:textId="77777777" w:rsidR="000F3380" w:rsidRDefault="000F3380" w:rsidP="000F3380">
            <w:pPr>
              <w:jc w:val="center"/>
              <w:rPr>
                <w:rFonts w:ascii="Times New Roman" w:hAnsi="Times New Roman" w:cs="Times New Roman"/>
                <w:sz w:val="24"/>
                <w:szCs w:val="24"/>
              </w:rPr>
            </w:pPr>
          </w:p>
        </w:tc>
        <w:tc>
          <w:tcPr>
            <w:tcW w:w="2700" w:type="dxa"/>
          </w:tcPr>
          <w:p w14:paraId="35E8D79E" w14:textId="77777777" w:rsidR="000F3380" w:rsidRDefault="000F3380" w:rsidP="000F3380">
            <w:pPr>
              <w:jc w:val="center"/>
              <w:rPr>
                <w:rFonts w:ascii="Times New Roman" w:hAnsi="Times New Roman" w:cs="Times New Roman"/>
                <w:sz w:val="24"/>
                <w:szCs w:val="24"/>
              </w:rPr>
            </w:pPr>
          </w:p>
        </w:tc>
      </w:tr>
      <w:tr w:rsidR="000F3380" w14:paraId="04490277" w14:textId="77777777" w:rsidTr="00E502F2">
        <w:tc>
          <w:tcPr>
            <w:tcW w:w="2988" w:type="dxa"/>
          </w:tcPr>
          <w:p w14:paraId="0539039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Status</w:t>
            </w:r>
          </w:p>
        </w:tc>
        <w:tc>
          <w:tcPr>
            <w:tcW w:w="1530" w:type="dxa"/>
          </w:tcPr>
          <w:p w14:paraId="774CAE7E"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990" w:type="dxa"/>
          </w:tcPr>
          <w:p w14:paraId="53CF1FC4" w14:textId="77777777" w:rsidR="000F3380" w:rsidRDefault="000F3380" w:rsidP="000F3380">
            <w:pPr>
              <w:jc w:val="center"/>
              <w:rPr>
                <w:rFonts w:ascii="Times New Roman" w:hAnsi="Times New Roman" w:cs="Times New Roman"/>
                <w:sz w:val="24"/>
                <w:szCs w:val="24"/>
              </w:rPr>
            </w:pPr>
          </w:p>
        </w:tc>
        <w:tc>
          <w:tcPr>
            <w:tcW w:w="990" w:type="dxa"/>
          </w:tcPr>
          <w:p w14:paraId="4C02961E"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Pr>
          <w:p w14:paraId="1A45D6AA" w14:textId="77777777" w:rsidR="000F3380" w:rsidRDefault="000F3380" w:rsidP="00C03A23">
            <w:pPr>
              <w:keepNext/>
              <w:jc w:val="center"/>
              <w:rPr>
                <w:rFonts w:ascii="Times New Roman" w:hAnsi="Times New Roman" w:cs="Times New Roman"/>
                <w:sz w:val="24"/>
                <w:szCs w:val="24"/>
              </w:rPr>
            </w:pPr>
          </w:p>
        </w:tc>
      </w:tr>
    </w:tbl>
    <w:p w14:paraId="64879B85" w14:textId="34EA54F2" w:rsidR="000F3380" w:rsidRPr="00C03A23" w:rsidRDefault="00C03A23" w:rsidP="00C03A23">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29</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(Sponsor Table)</w:t>
      </w:r>
    </w:p>
    <w:p w14:paraId="4166235E" w14:textId="77777777" w:rsidR="000F3380" w:rsidRDefault="000F3380"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7FC9A64B" w14:textId="77777777" w:rsidTr="00E502F2">
        <w:tc>
          <w:tcPr>
            <w:tcW w:w="2988" w:type="dxa"/>
          </w:tcPr>
          <w:p w14:paraId="321040EF"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3497DCC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40FE855B"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7F4EC89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0C71AB6A"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35295586" w14:textId="77777777" w:rsidTr="00E502F2">
        <w:tc>
          <w:tcPr>
            <w:tcW w:w="2988" w:type="dxa"/>
          </w:tcPr>
          <w:p w14:paraId="75FD9290"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Announcement_ID</w:t>
            </w:r>
            <w:proofErr w:type="spellEnd"/>
          </w:p>
        </w:tc>
        <w:tc>
          <w:tcPr>
            <w:tcW w:w="1530" w:type="dxa"/>
          </w:tcPr>
          <w:p w14:paraId="1BECA051"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
        </w:tc>
        <w:tc>
          <w:tcPr>
            <w:tcW w:w="990" w:type="dxa"/>
          </w:tcPr>
          <w:p w14:paraId="5FCEFC98"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22BD43C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11</w:t>
            </w:r>
          </w:p>
        </w:tc>
        <w:tc>
          <w:tcPr>
            <w:tcW w:w="2700" w:type="dxa"/>
          </w:tcPr>
          <w:p w14:paraId="51DD62EF"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0079</w:t>
            </w:r>
          </w:p>
        </w:tc>
      </w:tr>
      <w:tr w:rsidR="000F3380" w14:paraId="3633BF9A" w14:textId="77777777" w:rsidTr="00E502F2">
        <w:tc>
          <w:tcPr>
            <w:tcW w:w="2988" w:type="dxa"/>
          </w:tcPr>
          <w:p w14:paraId="0DC2C256"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Announcement_Title</w:t>
            </w:r>
            <w:proofErr w:type="spellEnd"/>
          </w:p>
        </w:tc>
        <w:tc>
          <w:tcPr>
            <w:tcW w:w="1530" w:type="dxa"/>
          </w:tcPr>
          <w:p w14:paraId="03A609C1"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13D0E08C" w14:textId="77777777" w:rsidR="000F3380" w:rsidRDefault="000F3380" w:rsidP="000F3380">
            <w:pPr>
              <w:jc w:val="center"/>
              <w:rPr>
                <w:rFonts w:ascii="Times New Roman" w:hAnsi="Times New Roman" w:cs="Times New Roman"/>
                <w:sz w:val="24"/>
                <w:szCs w:val="24"/>
              </w:rPr>
            </w:pPr>
          </w:p>
        </w:tc>
        <w:tc>
          <w:tcPr>
            <w:tcW w:w="990" w:type="dxa"/>
          </w:tcPr>
          <w:p w14:paraId="4F430D8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5A6A2C56"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Sponsorship Availability</w:t>
            </w:r>
          </w:p>
        </w:tc>
      </w:tr>
      <w:tr w:rsidR="000F3380" w14:paraId="353D387A" w14:textId="77777777" w:rsidTr="00E502F2">
        <w:tc>
          <w:tcPr>
            <w:tcW w:w="2988" w:type="dxa"/>
          </w:tcPr>
          <w:p w14:paraId="7A4A410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Announcement_Author</w:t>
            </w:r>
            <w:proofErr w:type="spellEnd"/>
          </w:p>
        </w:tc>
        <w:tc>
          <w:tcPr>
            <w:tcW w:w="1530" w:type="dxa"/>
          </w:tcPr>
          <w:p w14:paraId="0DAE5BD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750682A6" w14:textId="77777777" w:rsidR="000F3380" w:rsidRDefault="000F3380" w:rsidP="000F3380">
            <w:pPr>
              <w:jc w:val="center"/>
              <w:rPr>
                <w:rFonts w:ascii="Times New Roman" w:hAnsi="Times New Roman" w:cs="Times New Roman"/>
                <w:sz w:val="24"/>
                <w:szCs w:val="24"/>
              </w:rPr>
            </w:pPr>
          </w:p>
        </w:tc>
        <w:tc>
          <w:tcPr>
            <w:tcW w:w="990" w:type="dxa"/>
          </w:tcPr>
          <w:p w14:paraId="15CF0CF3"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15</w:t>
            </w:r>
          </w:p>
        </w:tc>
        <w:tc>
          <w:tcPr>
            <w:tcW w:w="2700" w:type="dxa"/>
          </w:tcPr>
          <w:p w14:paraId="43307675"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SFAS Admin</w:t>
            </w:r>
          </w:p>
        </w:tc>
      </w:tr>
      <w:tr w:rsidR="000F3380" w14:paraId="354B00B2" w14:textId="77777777" w:rsidTr="00E502F2">
        <w:tc>
          <w:tcPr>
            <w:tcW w:w="2988" w:type="dxa"/>
          </w:tcPr>
          <w:p w14:paraId="08AC6F39"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Announcement_Article</w:t>
            </w:r>
            <w:proofErr w:type="spellEnd"/>
          </w:p>
        </w:tc>
        <w:tc>
          <w:tcPr>
            <w:tcW w:w="1530" w:type="dxa"/>
          </w:tcPr>
          <w:p w14:paraId="5A339B72"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longtext</w:t>
            </w:r>
            <w:proofErr w:type="spellEnd"/>
          </w:p>
        </w:tc>
        <w:tc>
          <w:tcPr>
            <w:tcW w:w="990" w:type="dxa"/>
          </w:tcPr>
          <w:p w14:paraId="08DF5808" w14:textId="77777777" w:rsidR="000F3380" w:rsidRDefault="000F3380" w:rsidP="000F3380">
            <w:pPr>
              <w:jc w:val="center"/>
              <w:rPr>
                <w:rFonts w:ascii="Times New Roman" w:hAnsi="Times New Roman" w:cs="Times New Roman"/>
                <w:sz w:val="24"/>
                <w:szCs w:val="24"/>
              </w:rPr>
            </w:pPr>
          </w:p>
        </w:tc>
        <w:tc>
          <w:tcPr>
            <w:tcW w:w="990" w:type="dxa"/>
          </w:tcPr>
          <w:p w14:paraId="7B40E8CB" w14:textId="77777777" w:rsidR="000F3380" w:rsidRDefault="000F3380" w:rsidP="000F3380">
            <w:pPr>
              <w:jc w:val="center"/>
              <w:rPr>
                <w:rFonts w:ascii="Times New Roman" w:hAnsi="Times New Roman" w:cs="Times New Roman"/>
                <w:sz w:val="24"/>
                <w:szCs w:val="24"/>
              </w:rPr>
            </w:pPr>
          </w:p>
        </w:tc>
        <w:tc>
          <w:tcPr>
            <w:tcW w:w="2700" w:type="dxa"/>
          </w:tcPr>
          <w:p w14:paraId="042FB54D" w14:textId="77777777" w:rsidR="000F3380" w:rsidRDefault="000F3380" w:rsidP="000F3380">
            <w:pPr>
              <w:jc w:val="center"/>
              <w:rPr>
                <w:rFonts w:ascii="Times New Roman" w:hAnsi="Times New Roman" w:cs="Times New Roman"/>
                <w:sz w:val="24"/>
                <w:szCs w:val="24"/>
              </w:rPr>
            </w:pPr>
          </w:p>
        </w:tc>
      </w:tr>
      <w:tr w:rsidR="000F3380" w14:paraId="1113B5FC" w14:textId="77777777" w:rsidTr="00E502F2">
        <w:tc>
          <w:tcPr>
            <w:tcW w:w="2988" w:type="dxa"/>
          </w:tcPr>
          <w:p w14:paraId="19668F92"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Date</w:t>
            </w:r>
          </w:p>
        </w:tc>
        <w:tc>
          <w:tcPr>
            <w:tcW w:w="1530" w:type="dxa"/>
          </w:tcPr>
          <w:p w14:paraId="0E9EA4E4"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date</w:t>
            </w:r>
          </w:p>
        </w:tc>
        <w:tc>
          <w:tcPr>
            <w:tcW w:w="990" w:type="dxa"/>
          </w:tcPr>
          <w:p w14:paraId="772871ED" w14:textId="77777777" w:rsidR="000F3380" w:rsidRDefault="000F3380" w:rsidP="000F3380">
            <w:pPr>
              <w:jc w:val="center"/>
              <w:rPr>
                <w:rFonts w:ascii="Times New Roman" w:hAnsi="Times New Roman" w:cs="Times New Roman"/>
                <w:sz w:val="24"/>
                <w:szCs w:val="24"/>
              </w:rPr>
            </w:pPr>
          </w:p>
        </w:tc>
        <w:tc>
          <w:tcPr>
            <w:tcW w:w="990" w:type="dxa"/>
          </w:tcPr>
          <w:p w14:paraId="65A78CA7" w14:textId="77777777" w:rsidR="000F3380" w:rsidRDefault="000F3380" w:rsidP="000F3380">
            <w:pPr>
              <w:jc w:val="center"/>
              <w:rPr>
                <w:rFonts w:ascii="Times New Roman" w:hAnsi="Times New Roman" w:cs="Times New Roman"/>
                <w:sz w:val="24"/>
                <w:szCs w:val="24"/>
              </w:rPr>
            </w:pPr>
          </w:p>
        </w:tc>
        <w:tc>
          <w:tcPr>
            <w:tcW w:w="2700" w:type="dxa"/>
          </w:tcPr>
          <w:p w14:paraId="67CBD0BC" w14:textId="77777777" w:rsidR="000F3380" w:rsidRDefault="000F3380" w:rsidP="00C03A23">
            <w:pPr>
              <w:keepNext/>
              <w:jc w:val="center"/>
              <w:rPr>
                <w:rFonts w:ascii="Times New Roman" w:hAnsi="Times New Roman" w:cs="Times New Roman"/>
                <w:sz w:val="24"/>
                <w:szCs w:val="24"/>
              </w:rPr>
            </w:pPr>
            <w:r>
              <w:rPr>
                <w:rFonts w:ascii="Times New Roman" w:hAnsi="Times New Roman" w:cs="Times New Roman"/>
                <w:sz w:val="24"/>
                <w:szCs w:val="24"/>
              </w:rPr>
              <w:t>23/08/2018</w:t>
            </w:r>
          </w:p>
        </w:tc>
      </w:tr>
    </w:tbl>
    <w:p w14:paraId="0667B620" w14:textId="1B6BD7E9" w:rsidR="000F3380" w:rsidRPr="00C03A23" w:rsidRDefault="00C03A23" w:rsidP="00C03A23">
      <w:pPr>
        <w:pStyle w:val="Caption"/>
        <w:jc w:val="center"/>
        <w:rPr>
          <w:rFonts w:ascii="Times New Roman" w:hAnsi="Times New Roman" w:cs="Times New Roman"/>
          <w:color w:val="auto"/>
          <w:sz w:val="24"/>
          <w:szCs w:val="24"/>
        </w:rPr>
      </w:pPr>
      <w:r>
        <w:rPr>
          <w:rFonts w:ascii="Times New Roman" w:hAnsi="Times New Roman" w:cs="Times New Roman"/>
          <w:b/>
          <w:color w:val="auto"/>
        </w:rPr>
        <w:t xml:space="preserve">         </w:t>
      </w: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30</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(Announcement Table)</w:t>
      </w:r>
    </w:p>
    <w:p w14:paraId="6ED2006E" w14:textId="77777777" w:rsidR="000F3380" w:rsidRDefault="000F3380" w:rsidP="00526B9F">
      <w:pPr>
        <w:rPr>
          <w:rFonts w:ascii="Times New Roman" w:hAnsi="Times New Roman" w:cs="Times New Roman"/>
          <w:sz w:val="24"/>
          <w:szCs w:val="24"/>
        </w:rPr>
      </w:pPr>
    </w:p>
    <w:tbl>
      <w:tblPr>
        <w:tblStyle w:val="TableGrid"/>
        <w:tblW w:w="9198" w:type="dxa"/>
        <w:tblLook w:val="04A0" w:firstRow="1" w:lastRow="0" w:firstColumn="1" w:lastColumn="0" w:noHBand="0" w:noVBand="1"/>
      </w:tblPr>
      <w:tblGrid>
        <w:gridCol w:w="2988"/>
        <w:gridCol w:w="1530"/>
        <w:gridCol w:w="990"/>
        <w:gridCol w:w="990"/>
        <w:gridCol w:w="2700"/>
      </w:tblGrid>
      <w:tr w:rsidR="000F3380" w14:paraId="7B3CF2EC" w14:textId="77777777" w:rsidTr="00E502F2">
        <w:tc>
          <w:tcPr>
            <w:tcW w:w="2988" w:type="dxa"/>
          </w:tcPr>
          <w:p w14:paraId="7E478F5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530" w:type="dxa"/>
          </w:tcPr>
          <w:p w14:paraId="1A526AC6"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Type</w:t>
            </w:r>
          </w:p>
        </w:tc>
        <w:tc>
          <w:tcPr>
            <w:tcW w:w="990" w:type="dxa"/>
          </w:tcPr>
          <w:p w14:paraId="66D6FF13"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Key</w:t>
            </w:r>
          </w:p>
        </w:tc>
        <w:tc>
          <w:tcPr>
            <w:tcW w:w="990" w:type="dxa"/>
          </w:tcPr>
          <w:p w14:paraId="6104713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Size</w:t>
            </w:r>
          </w:p>
        </w:tc>
        <w:tc>
          <w:tcPr>
            <w:tcW w:w="2700" w:type="dxa"/>
          </w:tcPr>
          <w:p w14:paraId="02791C3D" w14:textId="77777777" w:rsidR="000F3380" w:rsidRPr="0044413A" w:rsidRDefault="000F3380" w:rsidP="000F3380">
            <w:pPr>
              <w:jc w:val="center"/>
              <w:rPr>
                <w:rFonts w:ascii="Times New Roman" w:hAnsi="Times New Roman" w:cs="Times New Roman"/>
                <w:b/>
                <w:sz w:val="24"/>
                <w:szCs w:val="24"/>
              </w:rPr>
            </w:pPr>
            <w:r>
              <w:rPr>
                <w:rFonts w:ascii="Times New Roman" w:hAnsi="Times New Roman" w:cs="Times New Roman"/>
                <w:b/>
                <w:sz w:val="24"/>
                <w:szCs w:val="24"/>
              </w:rPr>
              <w:t>Value</w:t>
            </w:r>
          </w:p>
        </w:tc>
      </w:tr>
      <w:tr w:rsidR="000F3380" w14:paraId="3CCD7118" w14:textId="77777777" w:rsidTr="00E502F2">
        <w:tc>
          <w:tcPr>
            <w:tcW w:w="2988" w:type="dxa"/>
          </w:tcPr>
          <w:p w14:paraId="6C4052BA"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TitleID</w:t>
            </w:r>
            <w:proofErr w:type="spellEnd"/>
          </w:p>
        </w:tc>
        <w:tc>
          <w:tcPr>
            <w:tcW w:w="1530" w:type="dxa"/>
          </w:tcPr>
          <w:p w14:paraId="7AB2983C"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990" w:type="dxa"/>
          </w:tcPr>
          <w:p w14:paraId="308740F1"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primary</w:t>
            </w:r>
          </w:p>
        </w:tc>
        <w:tc>
          <w:tcPr>
            <w:tcW w:w="990" w:type="dxa"/>
          </w:tcPr>
          <w:p w14:paraId="4FD31CDD"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14:paraId="710736C7"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0091</w:t>
            </w:r>
          </w:p>
        </w:tc>
      </w:tr>
      <w:tr w:rsidR="000F3380" w14:paraId="4E5178CA" w14:textId="77777777" w:rsidTr="00E502F2">
        <w:tc>
          <w:tcPr>
            <w:tcW w:w="2988" w:type="dxa"/>
          </w:tcPr>
          <w:p w14:paraId="307888DA"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Title</w:t>
            </w:r>
          </w:p>
        </w:tc>
        <w:tc>
          <w:tcPr>
            <w:tcW w:w="1530" w:type="dxa"/>
          </w:tcPr>
          <w:p w14:paraId="1B26D296" w14:textId="77777777" w:rsidR="000F3380" w:rsidRDefault="000F3380" w:rsidP="000F338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0" w:type="dxa"/>
          </w:tcPr>
          <w:p w14:paraId="3B699198" w14:textId="77777777" w:rsidR="000F3380" w:rsidRDefault="000F3380" w:rsidP="000F3380">
            <w:pPr>
              <w:jc w:val="center"/>
              <w:rPr>
                <w:rFonts w:ascii="Times New Roman" w:hAnsi="Times New Roman" w:cs="Times New Roman"/>
                <w:sz w:val="24"/>
                <w:szCs w:val="24"/>
              </w:rPr>
            </w:pPr>
          </w:p>
        </w:tc>
        <w:tc>
          <w:tcPr>
            <w:tcW w:w="990" w:type="dxa"/>
          </w:tcPr>
          <w:p w14:paraId="5C034A89" w14:textId="77777777" w:rsidR="000F3380" w:rsidRDefault="000F3380" w:rsidP="000F3380">
            <w:pPr>
              <w:jc w:val="center"/>
              <w:rPr>
                <w:rFonts w:ascii="Times New Roman" w:hAnsi="Times New Roman" w:cs="Times New Roman"/>
                <w:sz w:val="24"/>
                <w:szCs w:val="24"/>
              </w:rPr>
            </w:pPr>
            <w:r>
              <w:rPr>
                <w:rFonts w:ascii="Times New Roman" w:hAnsi="Times New Roman" w:cs="Times New Roman"/>
                <w:sz w:val="24"/>
                <w:szCs w:val="24"/>
              </w:rPr>
              <w:t>20</w:t>
            </w:r>
          </w:p>
        </w:tc>
        <w:tc>
          <w:tcPr>
            <w:tcW w:w="2700" w:type="dxa"/>
          </w:tcPr>
          <w:p w14:paraId="054F4D34" w14:textId="77777777" w:rsidR="000F3380" w:rsidRDefault="000F3380" w:rsidP="00C03A23">
            <w:pPr>
              <w:keepNext/>
              <w:jc w:val="center"/>
              <w:rPr>
                <w:rFonts w:ascii="Times New Roman" w:hAnsi="Times New Roman" w:cs="Times New Roman"/>
                <w:sz w:val="24"/>
                <w:szCs w:val="24"/>
              </w:rPr>
            </w:pPr>
            <w:r>
              <w:rPr>
                <w:rFonts w:ascii="Times New Roman" w:hAnsi="Times New Roman" w:cs="Times New Roman"/>
                <w:sz w:val="24"/>
                <w:szCs w:val="24"/>
              </w:rPr>
              <w:t>Happy Graduation</w:t>
            </w:r>
          </w:p>
        </w:tc>
      </w:tr>
    </w:tbl>
    <w:p w14:paraId="75BBF40E" w14:textId="492CD064" w:rsidR="000F3380" w:rsidRPr="00C03A23" w:rsidRDefault="00C03A23" w:rsidP="00C03A23">
      <w:pPr>
        <w:pStyle w:val="Caption"/>
        <w:jc w:val="center"/>
        <w:rPr>
          <w:rFonts w:ascii="Times New Roman" w:hAnsi="Times New Roman" w:cs="Times New Roman"/>
          <w:color w:val="auto"/>
          <w:sz w:val="24"/>
          <w:szCs w:val="24"/>
        </w:rPr>
      </w:pPr>
      <w:r w:rsidRPr="00C03A23">
        <w:rPr>
          <w:rFonts w:ascii="Times New Roman" w:hAnsi="Times New Roman" w:cs="Times New Roman"/>
          <w:b/>
          <w:color w:val="auto"/>
        </w:rPr>
        <w:t xml:space="preserve">         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31</w:t>
      </w:r>
      <w:r w:rsidRPr="00C03A23">
        <w:rPr>
          <w:rFonts w:ascii="Times New Roman" w:hAnsi="Times New Roman" w:cs="Times New Roman"/>
          <w:b/>
          <w:color w:val="auto"/>
        </w:rPr>
        <w:fldChar w:fldCharType="end"/>
      </w:r>
      <w:r w:rsidRPr="00C03A23">
        <w:rPr>
          <w:rFonts w:ascii="Times New Roman" w:hAnsi="Times New Roman" w:cs="Times New Roman"/>
          <w:color w:val="auto"/>
        </w:rPr>
        <w:t>: 3.2.5 - Data Dictionary (Title Table)</w:t>
      </w:r>
    </w:p>
    <w:p w14:paraId="6A48F0ED" w14:textId="77777777" w:rsidR="000F3380" w:rsidRDefault="000F3380" w:rsidP="00526B9F">
      <w:pPr>
        <w:rPr>
          <w:rFonts w:ascii="Times New Roman" w:hAnsi="Times New Roman" w:cs="Times New Roman"/>
          <w:sz w:val="24"/>
          <w:szCs w:val="24"/>
        </w:rPr>
      </w:pPr>
    </w:p>
    <w:p w14:paraId="647778FC" w14:textId="77777777" w:rsidR="002001F1" w:rsidRDefault="002001F1" w:rsidP="00526B9F">
      <w:pPr>
        <w:rPr>
          <w:rFonts w:ascii="Times New Roman" w:hAnsi="Times New Roman" w:cs="Times New Roman"/>
          <w:sz w:val="24"/>
          <w:szCs w:val="24"/>
        </w:rPr>
      </w:pPr>
    </w:p>
    <w:p w14:paraId="56694A24" w14:textId="77777777" w:rsidR="002001F1" w:rsidRDefault="002001F1" w:rsidP="00526B9F">
      <w:pPr>
        <w:rPr>
          <w:rFonts w:ascii="Times New Roman" w:hAnsi="Times New Roman" w:cs="Times New Roman"/>
          <w:sz w:val="24"/>
          <w:szCs w:val="24"/>
        </w:rPr>
      </w:pPr>
    </w:p>
    <w:p w14:paraId="204E24D1" w14:textId="77777777" w:rsidR="002001F1" w:rsidRDefault="002001F1" w:rsidP="00526B9F">
      <w:pPr>
        <w:rPr>
          <w:rFonts w:ascii="Times New Roman" w:hAnsi="Times New Roman" w:cs="Times New Roman"/>
          <w:sz w:val="24"/>
          <w:szCs w:val="24"/>
        </w:rPr>
      </w:pPr>
    </w:p>
    <w:p w14:paraId="70E72251" w14:textId="77777777" w:rsidR="002001F1" w:rsidRDefault="002001F1" w:rsidP="00526B9F">
      <w:pPr>
        <w:rPr>
          <w:rFonts w:ascii="Times New Roman" w:hAnsi="Times New Roman" w:cs="Times New Roman"/>
          <w:sz w:val="24"/>
          <w:szCs w:val="24"/>
        </w:rPr>
      </w:pPr>
    </w:p>
    <w:p w14:paraId="6E1C66B3" w14:textId="77777777" w:rsidR="002001F1" w:rsidRDefault="002001F1" w:rsidP="00526B9F">
      <w:pPr>
        <w:rPr>
          <w:rFonts w:ascii="Times New Roman" w:hAnsi="Times New Roman" w:cs="Times New Roman"/>
          <w:sz w:val="24"/>
          <w:szCs w:val="24"/>
        </w:rPr>
      </w:pPr>
    </w:p>
    <w:p w14:paraId="529CC2CF" w14:textId="77777777" w:rsidR="002001F1" w:rsidRDefault="002001F1" w:rsidP="00526B9F">
      <w:pPr>
        <w:rPr>
          <w:rFonts w:ascii="Times New Roman" w:hAnsi="Times New Roman" w:cs="Times New Roman"/>
          <w:sz w:val="24"/>
          <w:szCs w:val="24"/>
        </w:rPr>
      </w:pPr>
    </w:p>
    <w:p w14:paraId="62EA5AAF" w14:textId="77777777" w:rsidR="002001F1" w:rsidRDefault="002001F1" w:rsidP="00526B9F">
      <w:pPr>
        <w:rPr>
          <w:rFonts w:ascii="Times New Roman" w:hAnsi="Times New Roman" w:cs="Times New Roman"/>
          <w:sz w:val="24"/>
          <w:szCs w:val="24"/>
        </w:rPr>
      </w:pPr>
    </w:p>
    <w:p w14:paraId="53A5E375" w14:textId="77777777" w:rsidR="002001F1" w:rsidRDefault="002001F1" w:rsidP="00526B9F">
      <w:pPr>
        <w:rPr>
          <w:rFonts w:ascii="Times New Roman" w:hAnsi="Times New Roman" w:cs="Times New Roman"/>
          <w:sz w:val="24"/>
          <w:szCs w:val="24"/>
        </w:rPr>
      </w:pPr>
    </w:p>
    <w:p w14:paraId="1E13F153" w14:textId="77777777" w:rsidR="002001F1" w:rsidRDefault="002001F1" w:rsidP="00526B9F">
      <w:pPr>
        <w:rPr>
          <w:rFonts w:ascii="Times New Roman" w:hAnsi="Times New Roman" w:cs="Times New Roman"/>
          <w:sz w:val="24"/>
          <w:szCs w:val="24"/>
        </w:rPr>
      </w:pPr>
    </w:p>
    <w:p w14:paraId="7E1DAD41" w14:textId="77777777" w:rsidR="002001F1" w:rsidRDefault="002001F1" w:rsidP="00526B9F">
      <w:pPr>
        <w:rPr>
          <w:rFonts w:ascii="Times New Roman" w:hAnsi="Times New Roman" w:cs="Times New Roman"/>
          <w:sz w:val="24"/>
          <w:szCs w:val="24"/>
        </w:rPr>
      </w:pPr>
    </w:p>
    <w:p w14:paraId="538C87FB" w14:textId="77777777" w:rsidR="002001F1" w:rsidRDefault="002001F1" w:rsidP="00526B9F">
      <w:pPr>
        <w:rPr>
          <w:rFonts w:ascii="Times New Roman" w:hAnsi="Times New Roman" w:cs="Times New Roman"/>
          <w:sz w:val="24"/>
          <w:szCs w:val="24"/>
        </w:rPr>
      </w:pPr>
    </w:p>
    <w:p w14:paraId="51497B47" w14:textId="77777777" w:rsidR="002001F1" w:rsidRDefault="002001F1" w:rsidP="00526B9F">
      <w:pPr>
        <w:rPr>
          <w:rFonts w:ascii="Times New Roman" w:hAnsi="Times New Roman" w:cs="Times New Roman"/>
          <w:sz w:val="24"/>
          <w:szCs w:val="24"/>
        </w:rPr>
      </w:pPr>
    </w:p>
    <w:p w14:paraId="0B0B3D7F" w14:textId="77777777" w:rsidR="002001F1" w:rsidRDefault="002001F1" w:rsidP="00526B9F">
      <w:pPr>
        <w:rPr>
          <w:rFonts w:ascii="Times New Roman" w:hAnsi="Times New Roman" w:cs="Times New Roman"/>
          <w:sz w:val="24"/>
          <w:szCs w:val="24"/>
        </w:rPr>
      </w:pPr>
    </w:p>
    <w:p w14:paraId="4942D76D" w14:textId="77777777" w:rsidR="002001F1" w:rsidRDefault="002001F1" w:rsidP="00526B9F">
      <w:pPr>
        <w:rPr>
          <w:rFonts w:ascii="Times New Roman" w:hAnsi="Times New Roman" w:cs="Times New Roman"/>
          <w:sz w:val="24"/>
          <w:szCs w:val="24"/>
        </w:rPr>
      </w:pPr>
    </w:p>
    <w:p w14:paraId="244F4378" w14:textId="77777777" w:rsidR="002001F1" w:rsidRDefault="002001F1" w:rsidP="00526B9F">
      <w:pPr>
        <w:rPr>
          <w:rFonts w:ascii="Times New Roman" w:hAnsi="Times New Roman" w:cs="Times New Roman"/>
          <w:sz w:val="24"/>
          <w:szCs w:val="24"/>
        </w:rPr>
      </w:pPr>
    </w:p>
    <w:p w14:paraId="0FDC2864" w14:textId="77777777" w:rsidR="002001F1" w:rsidRDefault="002001F1" w:rsidP="00526B9F">
      <w:pPr>
        <w:rPr>
          <w:rFonts w:ascii="Times New Roman" w:hAnsi="Times New Roman" w:cs="Times New Roman"/>
          <w:sz w:val="24"/>
          <w:szCs w:val="24"/>
        </w:rPr>
      </w:pPr>
    </w:p>
    <w:p w14:paraId="0C0636FC" w14:textId="77777777" w:rsidR="002001F1" w:rsidRDefault="002001F1" w:rsidP="00526B9F">
      <w:pPr>
        <w:rPr>
          <w:rFonts w:ascii="Times New Roman" w:hAnsi="Times New Roman" w:cs="Times New Roman"/>
          <w:sz w:val="24"/>
          <w:szCs w:val="24"/>
        </w:rPr>
      </w:pPr>
    </w:p>
    <w:p w14:paraId="65780CEE" w14:textId="77777777" w:rsidR="002001F1" w:rsidRDefault="002001F1" w:rsidP="00526B9F">
      <w:pPr>
        <w:rPr>
          <w:rFonts w:ascii="Times New Roman" w:hAnsi="Times New Roman" w:cs="Times New Roman"/>
          <w:sz w:val="24"/>
          <w:szCs w:val="24"/>
        </w:rPr>
      </w:pPr>
    </w:p>
    <w:p w14:paraId="4994E6D2" w14:textId="77777777" w:rsidR="002001F1" w:rsidRDefault="002001F1" w:rsidP="00526B9F">
      <w:pPr>
        <w:rPr>
          <w:rFonts w:ascii="Times New Roman" w:hAnsi="Times New Roman" w:cs="Times New Roman"/>
          <w:sz w:val="24"/>
          <w:szCs w:val="24"/>
        </w:rPr>
      </w:pPr>
    </w:p>
    <w:p w14:paraId="7067D064" w14:textId="77777777" w:rsidR="002001F1" w:rsidRDefault="002001F1" w:rsidP="00526B9F">
      <w:pPr>
        <w:rPr>
          <w:rFonts w:ascii="Times New Roman" w:hAnsi="Times New Roman" w:cs="Times New Roman"/>
          <w:sz w:val="24"/>
          <w:szCs w:val="24"/>
        </w:rPr>
      </w:pPr>
    </w:p>
    <w:p w14:paraId="59B27ED1" w14:textId="77777777" w:rsidR="002001F1" w:rsidRPr="00526B9F" w:rsidRDefault="002001F1" w:rsidP="00526B9F">
      <w:pPr>
        <w:rPr>
          <w:rFonts w:ascii="Times New Roman" w:hAnsi="Times New Roman" w:cs="Times New Roman"/>
          <w:sz w:val="24"/>
          <w:szCs w:val="24"/>
        </w:rPr>
      </w:pPr>
    </w:p>
    <w:p w14:paraId="7C627F92" w14:textId="322F87BF" w:rsidR="005027CC" w:rsidRPr="002001F1" w:rsidRDefault="00630BF1" w:rsidP="005027CC">
      <w:pPr>
        <w:pStyle w:val="ListParagraph"/>
        <w:numPr>
          <w:ilvl w:val="1"/>
          <w:numId w:val="37"/>
        </w:numPr>
        <w:spacing w:line="360" w:lineRule="auto"/>
        <w:ind w:left="360"/>
        <w:rPr>
          <w:rFonts w:ascii="Times New Roman" w:hAnsi="Times New Roman" w:cs="Times New Roman"/>
          <w:b/>
          <w:caps/>
          <w:sz w:val="24"/>
          <w:szCs w:val="24"/>
        </w:rPr>
      </w:pPr>
      <w:bookmarkStart w:id="14" w:name="_Toc523220578"/>
      <w:r w:rsidRPr="0061162A">
        <w:rPr>
          <w:rStyle w:val="Heading2Char"/>
          <w:rFonts w:ascii="Times New Roman" w:hAnsi="Times New Roman" w:cs="Times New Roman"/>
          <w:b/>
          <w:caps/>
          <w:color w:val="auto"/>
          <w:sz w:val="24"/>
          <w:szCs w:val="24"/>
        </w:rPr>
        <w:lastRenderedPageBreak/>
        <w:t>Development Methodology</w:t>
      </w:r>
      <w:bookmarkEnd w:id="14"/>
      <w:r w:rsidR="0061162A">
        <w:rPr>
          <w:rFonts w:ascii="Times New Roman" w:hAnsi="Times New Roman" w:cs="Times New Roman"/>
          <w:b/>
          <w:caps/>
          <w:sz w:val="24"/>
          <w:szCs w:val="24"/>
        </w:rPr>
        <w:t xml:space="preserve"> </w:t>
      </w:r>
    </w:p>
    <w:p w14:paraId="444B07BC" w14:textId="01A2FACA" w:rsidR="006273B1" w:rsidRPr="006273B1" w:rsidRDefault="006273B1" w:rsidP="006273B1">
      <w:pPr>
        <w:pStyle w:val="ListParagraph"/>
        <w:numPr>
          <w:ilvl w:val="2"/>
          <w:numId w:val="37"/>
        </w:numPr>
        <w:spacing w:line="360" w:lineRule="auto"/>
        <w:ind w:left="1440" w:hanging="720"/>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203B405" wp14:editId="7B7E52F7">
            <wp:simplePos x="0" y="0"/>
            <wp:positionH relativeFrom="column">
              <wp:posOffset>146685</wp:posOffset>
            </wp:positionH>
            <wp:positionV relativeFrom="paragraph">
              <wp:posOffset>386080</wp:posOffset>
            </wp:positionV>
            <wp:extent cx="5486400" cy="3507105"/>
            <wp:effectExtent l="0" t="0" r="0" b="0"/>
            <wp:wrapSquare wrapText="bothSides"/>
            <wp:docPr id="55" name="Picture 55" descr="Image result for spiral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process model"/>
                    <pic:cNvPicPr>
                      <a:picLocks noChangeAspect="1" noChangeArrowheads="1"/>
                    </pic:cNvPicPr>
                  </pic:nvPicPr>
                  <pic:blipFill rotWithShape="1">
                    <a:blip r:embed="rId58">
                      <a:extLst>
                        <a:ext uri="{28A0092B-C50C-407E-A947-70E740481C1C}">
                          <a14:useLocalDpi xmlns:a14="http://schemas.microsoft.com/office/drawing/2010/main" val="0"/>
                        </a:ext>
                      </a:extLst>
                    </a:blip>
                    <a:srcRect b="8073"/>
                    <a:stretch/>
                  </pic:blipFill>
                  <pic:spPr bwMode="auto">
                    <a:xfrm>
                      <a:off x="0" y="0"/>
                      <a:ext cx="5486400" cy="350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5" w:name="_Toc523220579"/>
      <w:r w:rsidR="00630BF1" w:rsidRPr="0061162A">
        <w:rPr>
          <w:rStyle w:val="Heading3Char"/>
          <w:rFonts w:ascii="Times New Roman" w:hAnsi="Times New Roman" w:cs="Times New Roman"/>
          <w:color w:val="auto"/>
        </w:rPr>
        <w:t>Process Mode</w:t>
      </w:r>
      <w:r>
        <w:rPr>
          <w:rStyle w:val="Heading3Char"/>
          <w:rFonts w:ascii="Times New Roman" w:hAnsi="Times New Roman" w:cs="Times New Roman"/>
          <w:color w:val="auto"/>
        </w:rPr>
        <w:t>l</w:t>
      </w:r>
      <w:bookmarkEnd w:id="15"/>
    </w:p>
    <w:p w14:paraId="0351B242" w14:textId="77777777" w:rsidR="006273B1" w:rsidRDefault="006273B1" w:rsidP="005027CC">
      <w:pPr>
        <w:spacing w:line="360" w:lineRule="auto"/>
        <w:ind w:left="720"/>
        <w:jc w:val="both"/>
        <w:rPr>
          <w:rFonts w:ascii="Times New Roman" w:hAnsi="Times New Roman" w:cs="Times New Roman"/>
          <w:b/>
          <w:i/>
          <w:iCs/>
          <w:szCs w:val="18"/>
        </w:rPr>
      </w:pPr>
    </w:p>
    <w:p w14:paraId="0509DF4E" w14:textId="676AB8EC" w:rsidR="006273B1" w:rsidRDefault="006273B1" w:rsidP="005027CC">
      <w:pPr>
        <w:spacing w:line="360" w:lineRule="auto"/>
        <w:ind w:left="720"/>
        <w:jc w:val="both"/>
        <w:rPr>
          <w:rFonts w:ascii="Times New Roman" w:hAnsi="Times New Roman" w:cs="Times New Roman"/>
          <w:b/>
          <w:i/>
          <w:iCs/>
          <w:szCs w:val="18"/>
        </w:rPr>
      </w:pPr>
      <w:r>
        <w:rPr>
          <w:noProof/>
        </w:rPr>
        <mc:AlternateContent>
          <mc:Choice Requires="wps">
            <w:drawing>
              <wp:anchor distT="0" distB="0" distL="114300" distR="114300" simplePos="0" relativeHeight="251820032" behindDoc="0" locked="0" layoutInCell="1" allowOverlap="1" wp14:anchorId="30E89766" wp14:editId="6604F653">
                <wp:simplePos x="0" y="0"/>
                <wp:positionH relativeFrom="column">
                  <wp:posOffset>156210</wp:posOffset>
                </wp:positionH>
                <wp:positionV relativeFrom="paragraph">
                  <wp:posOffset>178435</wp:posOffset>
                </wp:positionV>
                <wp:extent cx="5486400"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6C85846" w14:textId="77777777" w:rsidR="006273B1" w:rsidRPr="006273B1" w:rsidRDefault="006273B1" w:rsidP="006273B1">
                            <w:pPr>
                              <w:pStyle w:val="Caption"/>
                              <w:jc w:val="center"/>
                              <w:rPr>
                                <w:rFonts w:ascii="Times New Roman" w:hAnsi="Times New Roman" w:cs="Times New Roman"/>
                                <w:noProof/>
                                <w:color w:val="auto"/>
                              </w:rPr>
                            </w:pPr>
                            <w:r w:rsidRPr="006273B1">
                              <w:rPr>
                                <w:rFonts w:ascii="Times New Roman" w:hAnsi="Times New Roman" w:cs="Times New Roman"/>
                                <w:b/>
                                <w:color w:val="auto"/>
                              </w:rPr>
                              <w:t>Figure 46</w:t>
                            </w:r>
                            <w:r w:rsidRPr="006273B1">
                              <w:rPr>
                                <w:rFonts w:ascii="Times New Roman" w:hAnsi="Times New Roman" w:cs="Times New Roman"/>
                                <w:color w:val="auto"/>
                              </w:rPr>
                              <w:t>: 3.3.1- Process Model (Spiral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3" o:spid="_x0000_s1072" type="#_x0000_t202" style="position:absolute;left:0;text-align:left;margin-left:12.3pt;margin-top:14.05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" stroked="f">
                <v:textbox style="mso-fit-shape-to-text:t" inset="0,0,0,0">
                  <w:txbxContent>
                    <w:p w14:paraId="66C85846" w14:textId="77777777" w:rsidR="006273B1" w:rsidRPr="006273B1" w:rsidRDefault="006273B1" w:rsidP="006273B1">
                      <w:pPr>
                        <w:pStyle w:val="Caption"/>
                        <w:jc w:val="center"/>
                        <w:rPr>
                          <w:rFonts w:ascii="Times New Roman" w:hAnsi="Times New Roman" w:cs="Times New Roman"/>
                          <w:noProof/>
                          <w:color w:val="auto"/>
                        </w:rPr>
                      </w:pPr>
                      <w:r w:rsidRPr="006273B1">
                        <w:rPr>
                          <w:rFonts w:ascii="Times New Roman" w:hAnsi="Times New Roman" w:cs="Times New Roman"/>
                          <w:b/>
                          <w:color w:val="auto"/>
                        </w:rPr>
                        <w:t>Figure 46</w:t>
                      </w:r>
                      <w:r w:rsidRPr="006273B1">
                        <w:rPr>
                          <w:rFonts w:ascii="Times New Roman" w:hAnsi="Times New Roman" w:cs="Times New Roman"/>
                          <w:color w:val="auto"/>
                        </w:rPr>
                        <w:t>: 3.3.1- Process Model (Spiral Model)</w:t>
                      </w:r>
                    </w:p>
                  </w:txbxContent>
                </v:textbox>
                <w10:wrap type="square"/>
              </v:shape>
            </w:pict>
          </mc:Fallback>
        </mc:AlternateContent>
      </w:r>
    </w:p>
    <w:p w14:paraId="5F135FD5" w14:textId="6262CCA5" w:rsidR="006170B9" w:rsidRDefault="006170B9" w:rsidP="005027CC">
      <w:pPr>
        <w:spacing w:line="360" w:lineRule="auto"/>
        <w:ind w:left="720"/>
        <w:jc w:val="both"/>
        <w:rPr>
          <w:rFonts w:ascii="Times New Roman" w:hAnsi="Times New Roman" w:cs="Times New Roman"/>
          <w:sz w:val="24"/>
          <w:szCs w:val="24"/>
        </w:rPr>
      </w:pPr>
      <w:r w:rsidRPr="006170B9">
        <w:rPr>
          <w:rFonts w:ascii="Times New Roman" w:hAnsi="Times New Roman" w:cs="Times New Roman"/>
          <w:b/>
          <w:sz w:val="24"/>
          <w:szCs w:val="24"/>
        </w:rPr>
        <w:t>Spiral Process Model</w:t>
      </w:r>
      <w:r w:rsidRPr="006170B9">
        <w:rPr>
          <w:rFonts w:ascii="Times New Roman" w:hAnsi="Times New Roman" w:cs="Times New Roman"/>
          <w:sz w:val="24"/>
          <w:szCs w:val="24"/>
        </w:rPr>
        <w:t xml:space="preserve"> represents the processes with a spiral image than in the sequence of activities. This is designed to produce </w:t>
      </w:r>
      <w:r w:rsidR="00397899" w:rsidRPr="006170B9">
        <w:rPr>
          <w:rFonts w:ascii="Times New Roman" w:hAnsi="Times New Roman" w:cs="Times New Roman"/>
          <w:sz w:val="24"/>
          <w:szCs w:val="24"/>
        </w:rPr>
        <w:t>well features</w:t>
      </w:r>
      <w:r w:rsidRPr="006170B9">
        <w:rPr>
          <w:rFonts w:ascii="Times New Roman" w:hAnsi="Times New Roman" w:cs="Times New Roman"/>
          <w:sz w:val="24"/>
          <w:szCs w:val="24"/>
        </w:rPr>
        <w:t xml:space="preserve"> of a system.</w:t>
      </w:r>
    </w:p>
    <w:p w14:paraId="05506033" w14:textId="77777777" w:rsidR="006170B9" w:rsidRDefault="006170B9" w:rsidP="005027CC">
      <w:pPr>
        <w:spacing w:line="360" w:lineRule="auto"/>
        <w:ind w:left="720"/>
        <w:jc w:val="both"/>
        <w:rPr>
          <w:rFonts w:ascii="Times New Roman" w:hAnsi="Times New Roman" w:cs="Times New Roman"/>
          <w:sz w:val="24"/>
          <w:szCs w:val="24"/>
        </w:rPr>
      </w:pPr>
    </w:p>
    <w:p w14:paraId="778734A1" w14:textId="77777777" w:rsidR="006170B9" w:rsidRDefault="006170B9" w:rsidP="005027CC">
      <w:pPr>
        <w:spacing w:line="360" w:lineRule="auto"/>
        <w:ind w:left="720"/>
        <w:jc w:val="both"/>
        <w:rPr>
          <w:rFonts w:ascii="Times New Roman" w:hAnsi="Times New Roman" w:cs="Times New Roman"/>
          <w:sz w:val="24"/>
          <w:szCs w:val="24"/>
        </w:rPr>
      </w:pPr>
      <w:r w:rsidRPr="006170B9">
        <w:rPr>
          <w:rFonts w:ascii="Times New Roman" w:hAnsi="Times New Roman" w:cs="Times New Roman"/>
          <w:sz w:val="24"/>
          <w:szCs w:val="24"/>
        </w:rPr>
        <w:t xml:space="preserve"> Every loop of the spiral represents </w:t>
      </w:r>
      <w:r w:rsidR="00397899" w:rsidRPr="006170B9">
        <w:rPr>
          <w:rFonts w:ascii="Times New Roman" w:hAnsi="Times New Roman" w:cs="Times New Roman"/>
          <w:sz w:val="24"/>
          <w:szCs w:val="24"/>
        </w:rPr>
        <w:t>phases that are</w:t>
      </w:r>
      <w:r w:rsidRPr="006170B9">
        <w:rPr>
          <w:rFonts w:ascii="Times New Roman" w:hAnsi="Times New Roman" w:cs="Times New Roman"/>
          <w:sz w:val="24"/>
          <w:szCs w:val="24"/>
        </w:rPr>
        <w:t xml:space="preserve"> concerned with the feasibility of the system. Its aspiration is to define the objectives and risks that may fall the system. Detailed analysis must be conducted within the progress of system. Project must be reviewed and carefully planned to continue with the further loop of the process. This will help the developers to take care of any risk problems that can arise between the </w:t>
      </w:r>
      <w:r w:rsidR="00397899" w:rsidRPr="006170B9">
        <w:rPr>
          <w:rFonts w:ascii="Times New Roman" w:hAnsi="Times New Roman" w:cs="Times New Roman"/>
          <w:sz w:val="24"/>
          <w:szCs w:val="24"/>
        </w:rPr>
        <w:t>times</w:t>
      </w:r>
      <w:r w:rsidRPr="006170B9">
        <w:rPr>
          <w:rFonts w:ascii="Times New Roman" w:hAnsi="Times New Roman" w:cs="Times New Roman"/>
          <w:sz w:val="24"/>
          <w:szCs w:val="24"/>
        </w:rPr>
        <w:t xml:space="preserve"> they are developing the project.</w:t>
      </w:r>
    </w:p>
    <w:p w14:paraId="6EB6A5A7" w14:textId="04452FB9" w:rsidR="0057080B" w:rsidRPr="006170B9" w:rsidRDefault="00397899" w:rsidP="00397899">
      <w:pPr>
        <w:tabs>
          <w:tab w:val="left" w:pos="595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14:paraId="6FFDE25D" w14:textId="77777777" w:rsidR="0061162A" w:rsidRPr="00397899" w:rsidRDefault="00630BF1" w:rsidP="00B52546">
      <w:pPr>
        <w:pStyle w:val="ListParagraph"/>
        <w:numPr>
          <w:ilvl w:val="2"/>
          <w:numId w:val="37"/>
        </w:numPr>
        <w:spacing w:line="360" w:lineRule="auto"/>
        <w:ind w:left="1440" w:hanging="720"/>
        <w:rPr>
          <w:rFonts w:ascii="Times New Roman" w:hAnsi="Times New Roman" w:cs="Times New Roman"/>
          <w:b/>
          <w:sz w:val="24"/>
          <w:szCs w:val="24"/>
        </w:rPr>
      </w:pPr>
      <w:bookmarkStart w:id="16" w:name="_Toc523220580"/>
      <w:r w:rsidRPr="006170B9">
        <w:rPr>
          <w:rStyle w:val="Heading3Char"/>
          <w:rFonts w:ascii="Times New Roman" w:hAnsi="Times New Roman" w:cs="Times New Roman"/>
          <w:color w:val="auto"/>
        </w:rPr>
        <w:t>Development Tools</w:t>
      </w:r>
      <w:bookmarkEnd w:id="16"/>
      <w:r w:rsidR="006170B9">
        <w:rPr>
          <w:rFonts w:ascii="Times New Roman" w:hAnsi="Times New Roman" w:cs="Times New Roman"/>
          <w:sz w:val="24"/>
          <w:szCs w:val="24"/>
        </w:rPr>
        <w:t xml:space="preserve"> </w:t>
      </w:r>
    </w:p>
    <w:tbl>
      <w:tblPr>
        <w:tblStyle w:val="TableGrid"/>
        <w:tblpPr w:leftFromText="180" w:rightFromText="180" w:vertAnchor="text" w:horzAnchor="page" w:tblpX="2097" w:tblpY="52"/>
        <w:tblW w:w="8248" w:type="dxa"/>
        <w:tblLook w:val="04A0" w:firstRow="1" w:lastRow="0" w:firstColumn="1" w:lastColumn="0" w:noHBand="0" w:noVBand="1"/>
      </w:tblPr>
      <w:tblGrid>
        <w:gridCol w:w="3204"/>
        <w:gridCol w:w="5044"/>
      </w:tblGrid>
      <w:tr w:rsidR="00397899" w14:paraId="7E0B40B4" w14:textId="77777777" w:rsidTr="00C03A23">
        <w:trPr>
          <w:trHeight w:val="78"/>
        </w:trPr>
        <w:tc>
          <w:tcPr>
            <w:tcW w:w="3204" w:type="dxa"/>
          </w:tcPr>
          <w:p w14:paraId="79E1FCCC" w14:textId="77777777" w:rsidR="00397899" w:rsidRDefault="00397899" w:rsidP="00C03A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Development Tools</w:t>
            </w:r>
          </w:p>
        </w:tc>
        <w:tc>
          <w:tcPr>
            <w:tcW w:w="0" w:type="auto"/>
          </w:tcPr>
          <w:p w14:paraId="6DAC176A" w14:textId="77777777" w:rsidR="00397899" w:rsidRDefault="00397899" w:rsidP="00C03A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Name</w:t>
            </w:r>
          </w:p>
        </w:tc>
      </w:tr>
      <w:tr w:rsidR="00397899" w14:paraId="1CB4799F" w14:textId="77777777" w:rsidTr="00C03A23">
        <w:trPr>
          <w:trHeight w:val="306"/>
        </w:trPr>
        <w:tc>
          <w:tcPr>
            <w:tcW w:w="3204" w:type="dxa"/>
          </w:tcPr>
          <w:p w14:paraId="10BE3BB2" w14:textId="77777777" w:rsidR="00397899" w:rsidRDefault="00397899" w:rsidP="00C03A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Programming Language</w:t>
            </w:r>
          </w:p>
        </w:tc>
        <w:tc>
          <w:tcPr>
            <w:tcW w:w="0" w:type="auto"/>
          </w:tcPr>
          <w:p w14:paraId="6D04CA58" w14:textId="77777777" w:rsidR="00397899" w:rsidRDefault="00397899" w:rsidP="00C03A23">
            <w:pPr>
              <w:pStyle w:val="ListParagraph"/>
              <w:numPr>
                <w:ilvl w:val="0"/>
                <w:numId w:val="45"/>
              </w:numPr>
              <w:spacing w:after="200" w:line="360" w:lineRule="auto"/>
              <w:ind w:left="306" w:right="90" w:hanging="306"/>
              <w:jc w:val="both"/>
              <w:rPr>
                <w:rFonts w:ascii="Times New Roman" w:hAnsi="Times New Roman" w:cs="Times New Roman"/>
                <w:sz w:val="24"/>
                <w:szCs w:val="24"/>
              </w:rPr>
            </w:pPr>
            <w:r w:rsidRPr="00397899">
              <w:rPr>
                <w:rFonts w:ascii="Times New Roman" w:hAnsi="Times New Roman" w:cs="Times New Roman"/>
                <w:sz w:val="24"/>
                <w:szCs w:val="24"/>
              </w:rPr>
              <w:t>HTML (Hypertext Markup Language)</w:t>
            </w:r>
          </w:p>
          <w:p w14:paraId="6BD37206" w14:textId="77777777" w:rsidR="00397899" w:rsidRDefault="00397899" w:rsidP="00C03A23">
            <w:pPr>
              <w:pStyle w:val="ListParagraph"/>
              <w:numPr>
                <w:ilvl w:val="0"/>
                <w:numId w:val="45"/>
              </w:numPr>
              <w:spacing w:after="200" w:line="360" w:lineRule="auto"/>
              <w:ind w:left="306" w:right="90" w:hanging="306"/>
              <w:jc w:val="both"/>
              <w:rPr>
                <w:rFonts w:ascii="Times New Roman" w:hAnsi="Times New Roman" w:cs="Times New Roman"/>
                <w:sz w:val="24"/>
                <w:szCs w:val="24"/>
              </w:rPr>
            </w:pPr>
            <w:r w:rsidRPr="00397899">
              <w:rPr>
                <w:rFonts w:ascii="Times New Roman" w:hAnsi="Times New Roman" w:cs="Times New Roman"/>
                <w:sz w:val="24"/>
                <w:szCs w:val="24"/>
              </w:rPr>
              <w:t>CSS (Cascading Style Sheets)</w:t>
            </w:r>
          </w:p>
          <w:p w14:paraId="29CA4B4A" w14:textId="77777777" w:rsidR="00397899" w:rsidRDefault="00397899" w:rsidP="00C03A23">
            <w:pPr>
              <w:pStyle w:val="ListParagraph"/>
              <w:numPr>
                <w:ilvl w:val="0"/>
                <w:numId w:val="45"/>
              </w:numPr>
              <w:spacing w:after="200" w:line="360" w:lineRule="auto"/>
              <w:ind w:left="306" w:right="90" w:hanging="306"/>
              <w:jc w:val="both"/>
              <w:rPr>
                <w:rFonts w:ascii="Times New Roman" w:hAnsi="Times New Roman" w:cs="Times New Roman"/>
                <w:sz w:val="24"/>
                <w:szCs w:val="24"/>
              </w:rPr>
            </w:pPr>
            <w:r w:rsidRPr="00397899">
              <w:rPr>
                <w:rFonts w:ascii="Times New Roman" w:hAnsi="Times New Roman" w:cs="Times New Roman"/>
                <w:sz w:val="24"/>
                <w:szCs w:val="24"/>
              </w:rPr>
              <w:t>PHP:</w:t>
            </w:r>
            <w:r>
              <w:rPr>
                <w:rFonts w:ascii="Times New Roman" w:hAnsi="Times New Roman" w:cs="Times New Roman"/>
                <w:sz w:val="24"/>
                <w:szCs w:val="24"/>
              </w:rPr>
              <w:t xml:space="preserve"> </w:t>
            </w:r>
            <w:r w:rsidRPr="00397899">
              <w:rPr>
                <w:rFonts w:ascii="Times New Roman" w:hAnsi="Times New Roman" w:cs="Times New Roman"/>
                <w:sz w:val="24"/>
                <w:szCs w:val="24"/>
              </w:rPr>
              <w:t>Hypertext Preprocessor</w:t>
            </w:r>
          </w:p>
          <w:p w14:paraId="50B71A24" w14:textId="77777777" w:rsidR="00397899" w:rsidRDefault="00397899" w:rsidP="00C03A23">
            <w:pPr>
              <w:pStyle w:val="ListParagraph"/>
              <w:numPr>
                <w:ilvl w:val="0"/>
                <w:numId w:val="45"/>
              </w:numPr>
              <w:spacing w:after="200" w:line="360" w:lineRule="auto"/>
              <w:ind w:left="306" w:right="90" w:hanging="306"/>
              <w:jc w:val="both"/>
              <w:rPr>
                <w:rFonts w:ascii="Times New Roman" w:hAnsi="Times New Roman" w:cs="Times New Roman"/>
                <w:sz w:val="24"/>
                <w:szCs w:val="24"/>
              </w:rPr>
            </w:pPr>
            <w:r w:rsidRPr="00397899">
              <w:rPr>
                <w:rFonts w:ascii="Times New Roman" w:hAnsi="Times New Roman" w:cs="Times New Roman"/>
                <w:sz w:val="24"/>
                <w:szCs w:val="24"/>
              </w:rPr>
              <w:t>JS (JavaScript)</w:t>
            </w:r>
          </w:p>
          <w:p w14:paraId="1B72C321" w14:textId="77777777" w:rsidR="00397899" w:rsidRPr="00397899" w:rsidRDefault="00397899" w:rsidP="00C03A23">
            <w:pPr>
              <w:pStyle w:val="ListParagraph"/>
              <w:numPr>
                <w:ilvl w:val="0"/>
                <w:numId w:val="45"/>
              </w:numPr>
              <w:spacing w:after="200" w:line="360" w:lineRule="auto"/>
              <w:ind w:left="306" w:right="90" w:hanging="306"/>
              <w:jc w:val="both"/>
              <w:rPr>
                <w:rFonts w:ascii="Times New Roman" w:hAnsi="Times New Roman" w:cs="Times New Roman"/>
                <w:sz w:val="24"/>
                <w:szCs w:val="24"/>
              </w:rPr>
            </w:pPr>
            <w:proofErr w:type="spellStart"/>
            <w:r w:rsidRPr="00397899">
              <w:rPr>
                <w:rFonts w:ascii="Times New Roman" w:hAnsi="Times New Roman" w:cs="Times New Roman"/>
                <w:sz w:val="24"/>
                <w:szCs w:val="24"/>
              </w:rPr>
              <w:t>JQuery</w:t>
            </w:r>
            <w:proofErr w:type="spellEnd"/>
          </w:p>
        </w:tc>
      </w:tr>
      <w:tr w:rsidR="00397899" w14:paraId="13B1BA39" w14:textId="77777777" w:rsidTr="00C03A23">
        <w:trPr>
          <w:trHeight w:val="26"/>
        </w:trPr>
        <w:tc>
          <w:tcPr>
            <w:tcW w:w="3204" w:type="dxa"/>
          </w:tcPr>
          <w:p w14:paraId="52AA77D1" w14:textId="18A9DBFC" w:rsidR="00397899" w:rsidRDefault="00397899" w:rsidP="00C03A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Framework</w:t>
            </w:r>
          </w:p>
        </w:tc>
        <w:tc>
          <w:tcPr>
            <w:tcW w:w="0" w:type="auto"/>
          </w:tcPr>
          <w:p w14:paraId="70C36976" w14:textId="77777777" w:rsidR="00397899" w:rsidRPr="00397899" w:rsidRDefault="00397899" w:rsidP="00C03A23">
            <w:pPr>
              <w:pStyle w:val="ListParagraph"/>
              <w:numPr>
                <w:ilvl w:val="0"/>
                <w:numId w:val="48"/>
              </w:numPr>
              <w:spacing w:line="360" w:lineRule="auto"/>
              <w:ind w:left="306" w:hanging="306"/>
              <w:rPr>
                <w:rFonts w:ascii="Times New Roman" w:hAnsi="Times New Roman" w:cs="Times New Roman"/>
                <w:b/>
                <w:sz w:val="24"/>
                <w:szCs w:val="24"/>
              </w:rPr>
            </w:pPr>
            <w:r w:rsidRPr="00397899">
              <w:rPr>
                <w:rFonts w:ascii="Times New Roman" w:hAnsi="Times New Roman" w:cs="Times New Roman"/>
                <w:sz w:val="24"/>
                <w:szCs w:val="24"/>
              </w:rPr>
              <w:t>Bootstrap</w:t>
            </w:r>
          </w:p>
        </w:tc>
      </w:tr>
      <w:tr w:rsidR="00397899" w14:paraId="33DF2DC8" w14:textId="77777777" w:rsidTr="00C03A23">
        <w:trPr>
          <w:trHeight w:val="26"/>
        </w:trPr>
        <w:tc>
          <w:tcPr>
            <w:tcW w:w="3204" w:type="dxa"/>
          </w:tcPr>
          <w:p w14:paraId="2441D4FB" w14:textId="77777777" w:rsidR="00397899" w:rsidRDefault="00397899" w:rsidP="00C03A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Database</w:t>
            </w:r>
          </w:p>
        </w:tc>
        <w:tc>
          <w:tcPr>
            <w:tcW w:w="0" w:type="auto"/>
          </w:tcPr>
          <w:p w14:paraId="0C946479" w14:textId="77777777" w:rsidR="00397899" w:rsidRPr="00397899" w:rsidRDefault="00397899" w:rsidP="00C03A23">
            <w:pPr>
              <w:pStyle w:val="ListParagraph"/>
              <w:keepNext/>
              <w:numPr>
                <w:ilvl w:val="0"/>
                <w:numId w:val="48"/>
              </w:numPr>
              <w:spacing w:line="360" w:lineRule="auto"/>
              <w:ind w:left="306" w:hanging="270"/>
              <w:rPr>
                <w:rFonts w:ascii="Times New Roman" w:hAnsi="Times New Roman" w:cs="Times New Roman"/>
                <w:b/>
                <w:sz w:val="24"/>
                <w:szCs w:val="24"/>
              </w:rPr>
            </w:pPr>
            <w:proofErr w:type="spellStart"/>
            <w:r w:rsidRPr="00397899">
              <w:rPr>
                <w:rFonts w:ascii="Times New Roman" w:hAnsi="Times New Roman" w:cs="Times New Roman"/>
                <w:sz w:val="24"/>
                <w:szCs w:val="24"/>
              </w:rPr>
              <w:t>MariaDB</w:t>
            </w:r>
            <w:proofErr w:type="spellEnd"/>
            <w:r w:rsidRPr="00397899">
              <w:rPr>
                <w:rFonts w:ascii="Times New Roman" w:hAnsi="Times New Roman" w:cs="Times New Roman"/>
                <w:sz w:val="24"/>
                <w:szCs w:val="24"/>
              </w:rPr>
              <w:t>, MySQL, PHP (XAMPP)</w:t>
            </w:r>
          </w:p>
        </w:tc>
      </w:tr>
    </w:tbl>
    <w:p w14:paraId="1C9ADCE7" w14:textId="0DFFFB7B" w:rsidR="00C03A23" w:rsidRPr="00C03A23" w:rsidRDefault="00C03A23" w:rsidP="00A62031">
      <w:pPr>
        <w:pStyle w:val="Caption"/>
        <w:framePr w:hSpace="180" w:wrap="around" w:vAnchor="text" w:hAnchor="page" w:x="4727" w:y="4261"/>
        <w:jc w:val="center"/>
        <w:rPr>
          <w:rFonts w:ascii="Times New Roman" w:hAnsi="Times New Roman" w:cs="Times New Roman"/>
          <w:color w:val="auto"/>
        </w:rPr>
      </w:pPr>
      <w:r w:rsidRPr="00C03A23">
        <w:rPr>
          <w:rFonts w:ascii="Times New Roman" w:hAnsi="Times New Roman" w:cs="Times New Roman"/>
          <w:b/>
          <w:color w:val="auto"/>
        </w:rPr>
        <w:t xml:space="preserve">Table </w:t>
      </w:r>
      <w:r w:rsidRPr="00C03A23">
        <w:rPr>
          <w:rFonts w:ascii="Times New Roman" w:hAnsi="Times New Roman" w:cs="Times New Roman"/>
          <w:b/>
          <w:color w:val="auto"/>
        </w:rPr>
        <w:fldChar w:fldCharType="begin"/>
      </w:r>
      <w:r w:rsidRPr="00C03A23">
        <w:rPr>
          <w:rFonts w:ascii="Times New Roman" w:hAnsi="Times New Roman" w:cs="Times New Roman"/>
          <w:b/>
          <w:color w:val="auto"/>
        </w:rPr>
        <w:instrText xml:space="preserve"> SEQ Table \* ARABIC </w:instrText>
      </w:r>
      <w:r w:rsidRPr="00C03A23">
        <w:rPr>
          <w:rFonts w:ascii="Times New Roman" w:hAnsi="Times New Roman" w:cs="Times New Roman"/>
          <w:b/>
          <w:color w:val="auto"/>
        </w:rPr>
        <w:fldChar w:fldCharType="separate"/>
      </w:r>
      <w:r w:rsidR="006273B1">
        <w:rPr>
          <w:rFonts w:ascii="Times New Roman" w:hAnsi="Times New Roman" w:cs="Times New Roman"/>
          <w:b/>
          <w:noProof/>
          <w:color w:val="auto"/>
        </w:rPr>
        <w:t>32</w:t>
      </w:r>
      <w:r w:rsidRPr="00C03A23">
        <w:rPr>
          <w:rFonts w:ascii="Times New Roman" w:hAnsi="Times New Roman" w:cs="Times New Roman"/>
          <w:b/>
          <w:color w:val="auto"/>
        </w:rPr>
        <w:fldChar w:fldCharType="end"/>
      </w:r>
      <w:r w:rsidRPr="00C03A23">
        <w:rPr>
          <w:rFonts w:ascii="Times New Roman" w:hAnsi="Times New Roman" w:cs="Times New Roman"/>
          <w:color w:val="auto"/>
        </w:rPr>
        <w:t>: 3.3.2 - Development Tools</w:t>
      </w:r>
    </w:p>
    <w:p w14:paraId="6CFEE526" w14:textId="47A94C96" w:rsidR="002001F1" w:rsidRDefault="002001F1" w:rsidP="002001F1">
      <w:pPr>
        <w:ind w:right="90"/>
        <w:rPr>
          <w:rFonts w:ascii="Times New Roman" w:hAnsi="Times New Roman" w:cs="Times New Roman"/>
          <w:b/>
          <w:sz w:val="24"/>
          <w:szCs w:val="24"/>
        </w:rPr>
      </w:pPr>
      <w:r>
        <w:rPr>
          <w:rFonts w:ascii="Times New Roman" w:hAnsi="Times New Roman" w:cs="Times New Roman"/>
          <w:b/>
          <w:sz w:val="24"/>
          <w:szCs w:val="24"/>
        </w:rPr>
        <w:t xml:space="preserve"> </w:t>
      </w:r>
    </w:p>
    <w:p w14:paraId="52321B08" w14:textId="77777777" w:rsidR="002001F1" w:rsidRDefault="002001F1" w:rsidP="002001F1">
      <w:pPr>
        <w:ind w:right="90"/>
        <w:rPr>
          <w:rFonts w:ascii="Times New Roman" w:hAnsi="Times New Roman" w:cs="Times New Roman"/>
          <w:b/>
          <w:sz w:val="24"/>
          <w:szCs w:val="24"/>
        </w:rPr>
      </w:pPr>
    </w:p>
    <w:p w14:paraId="6743E542" w14:textId="77777777" w:rsidR="002001F1" w:rsidRDefault="002001F1" w:rsidP="002001F1">
      <w:pPr>
        <w:ind w:right="90"/>
        <w:rPr>
          <w:rFonts w:ascii="Times New Roman" w:hAnsi="Times New Roman" w:cs="Times New Roman"/>
          <w:b/>
          <w:sz w:val="24"/>
          <w:szCs w:val="24"/>
        </w:rPr>
      </w:pPr>
    </w:p>
    <w:p w14:paraId="32BF0FA3" w14:textId="77777777" w:rsidR="002001F1" w:rsidRDefault="002001F1" w:rsidP="002001F1">
      <w:pPr>
        <w:ind w:right="90"/>
        <w:rPr>
          <w:rFonts w:ascii="Times New Roman" w:hAnsi="Times New Roman" w:cs="Times New Roman"/>
          <w:b/>
          <w:sz w:val="24"/>
          <w:szCs w:val="24"/>
        </w:rPr>
      </w:pPr>
    </w:p>
    <w:p w14:paraId="66C7A0F3" w14:textId="77777777" w:rsidR="002001F1" w:rsidRDefault="002001F1" w:rsidP="002001F1">
      <w:pPr>
        <w:ind w:right="90"/>
        <w:rPr>
          <w:rFonts w:ascii="Times New Roman" w:hAnsi="Times New Roman" w:cs="Times New Roman"/>
          <w:b/>
          <w:sz w:val="24"/>
          <w:szCs w:val="24"/>
        </w:rPr>
      </w:pPr>
    </w:p>
    <w:p w14:paraId="13768816" w14:textId="77777777" w:rsidR="002001F1" w:rsidRDefault="002001F1" w:rsidP="002001F1">
      <w:pPr>
        <w:ind w:right="90"/>
        <w:rPr>
          <w:rFonts w:ascii="Times New Roman" w:hAnsi="Times New Roman" w:cs="Times New Roman"/>
          <w:b/>
          <w:sz w:val="24"/>
          <w:szCs w:val="24"/>
        </w:rPr>
      </w:pPr>
    </w:p>
    <w:p w14:paraId="454F667E" w14:textId="77777777" w:rsidR="002001F1" w:rsidRDefault="002001F1" w:rsidP="002001F1">
      <w:pPr>
        <w:ind w:right="90"/>
        <w:rPr>
          <w:rFonts w:ascii="Times New Roman" w:hAnsi="Times New Roman" w:cs="Times New Roman"/>
          <w:b/>
          <w:sz w:val="24"/>
          <w:szCs w:val="24"/>
        </w:rPr>
      </w:pPr>
    </w:p>
    <w:p w14:paraId="121BD9F3" w14:textId="3D995F89" w:rsidR="002001F1" w:rsidRDefault="002001F1" w:rsidP="002001F1">
      <w:pPr>
        <w:ind w:right="90"/>
        <w:rPr>
          <w:rFonts w:ascii="Times New Roman" w:hAnsi="Times New Roman" w:cs="Times New Roman"/>
          <w:b/>
          <w:sz w:val="24"/>
          <w:szCs w:val="24"/>
        </w:rPr>
      </w:pPr>
    </w:p>
    <w:p w14:paraId="51850183" w14:textId="77777777" w:rsidR="002001F1" w:rsidRDefault="002001F1" w:rsidP="002001F1">
      <w:pPr>
        <w:ind w:right="90"/>
        <w:rPr>
          <w:rFonts w:ascii="Times New Roman" w:hAnsi="Times New Roman" w:cs="Times New Roman"/>
          <w:b/>
          <w:sz w:val="24"/>
          <w:szCs w:val="24"/>
        </w:rPr>
      </w:pPr>
    </w:p>
    <w:p w14:paraId="7697EE4E" w14:textId="77777777" w:rsidR="002001F1" w:rsidRDefault="002001F1" w:rsidP="002001F1">
      <w:pPr>
        <w:ind w:right="90"/>
        <w:rPr>
          <w:rFonts w:ascii="Times New Roman" w:hAnsi="Times New Roman" w:cs="Times New Roman"/>
          <w:b/>
          <w:sz w:val="24"/>
          <w:szCs w:val="24"/>
        </w:rPr>
      </w:pPr>
    </w:p>
    <w:p w14:paraId="3D9E1FDF" w14:textId="77777777" w:rsidR="002001F1" w:rsidRDefault="002001F1" w:rsidP="002001F1">
      <w:pPr>
        <w:ind w:right="90"/>
        <w:rPr>
          <w:rFonts w:ascii="Times New Roman" w:hAnsi="Times New Roman" w:cs="Times New Roman"/>
          <w:b/>
          <w:sz w:val="24"/>
          <w:szCs w:val="24"/>
        </w:rPr>
      </w:pPr>
    </w:p>
    <w:p w14:paraId="76397976" w14:textId="77777777" w:rsidR="002001F1" w:rsidRDefault="002001F1" w:rsidP="002001F1">
      <w:pPr>
        <w:ind w:right="90"/>
        <w:rPr>
          <w:rFonts w:ascii="Times New Roman" w:hAnsi="Times New Roman" w:cs="Times New Roman"/>
          <w:b/>
          <w:sz w:val="24"/>
          <w:szCs w:val="24"/>
        </w:rPr>
      </w:pPr>
    </w:p>
    <w:p w14:paraId="15F5A0B3" w14:textId="77777777" w:rsidR="002001F1" w:rsidRDefault="002001F1" w:rsidP="002001F1">
      <w:pPr>
        <w:ind w:right="90"/>
        <w:rPr>
          <w:rFonts w:ascii="Times New Roman" w:hAnsi="Times New Roman" w:cs="Times New Roman"/>
          <w:b/>
          <w:sz w:val="24"/>
          <w:szCs w:val="24"/>
        </w:rPr>
      </w:pPr>
    </w:p>
    <w:p w14:paraId="0B22BE2F" w14:textId="77777777" w:rsidR="002001F1" w:rsidRDefault="002001F1" w:rsidP="002001F1">
      <w:pPr>
        <w:ind w:right="90"/>
        <w:rPr>
          <w:rFonts w:ascii="Times New Roman" w:hAnsi="Times New Roman" w:cs="Times New Roman"/>
          <w:b/>
          <w:sz w:val="24"/>
          <w:szCs w:val="24"/>
        </w:rPr>
      </w:pPr>
    </w:p>
    <w:p w14:paraId="4EE6CBAB" w14:textId="77777777" w:rsidR="002001F1" w:rsidRDefault="002001F1" w:rsidP="002001F1">
      <w:pPr>
        <w:ind w:right="90"/>
        <w:rPr>
          <w:rFonts w:ascii="Times New Roman" w:hAnsi="Times New Roman" w:cs="Times New Roman"/>
          <w:b/>
          <w:sz w:val="24"/>
          <w:szCs w:val="24"/>
        </w:rPr>
      </w:pPr>
    </w:p>
    <w:p w14:paraId="07203A9D" w14:textId="77777777" w:rsidR="002001F1" w:rsidRDefault="002001F1" w:rsidP="002001F1">
      <w:pPr>
        <w:ind w:right="90"/>
        <w:rPr>
          <w:rFonts w:ascii="Times New Roman" w:hAnsi="Times New Roman" w:cs="Times New Roman"/>
          <w:b/>
          <w:sz w:val="24"/>
          <w:szCs w:val="24"/>
        </w:rPr>
      </w:pPr>
    </w:p>
    <w:p w14:paraId="7A754431" w14:textId="77777777" w:rsidR="002001F1" w:rsidRDefault="002001F1" w:rsidP="002001F1">
      <w:pPr>
        <w:ind w:right="90"/>
        <w:rPr>
          <w:rFonts w:ascii="Times New Roman" w:hAnsi="Times New Roman" w:cs="Times New Roman"/>
          <w:b/>
          <w:sz w:val="24"/>
          <w:szCs w:val="24"/>
        </w:rPr>
      </w:pPr>
    </w:p>
    <w:p w14:paraId="7FC5FD9D" w14:textId="77777777" w:rsidR="002001F1" w:rsidRDefault="002001F1" w:rsidP="002001F1">
      <w:pPr>
        <w:ind w:right="90"/>
        <w:rPr>
          <w:rFonts w:ascii="Times New Roman" w:hAnsi="Times New Roman" w:cs="Times New Roman"/>
          <w:b/>
          <w:sz w:val="24"/>
          <w:szCs w:val="24"/>
        </w:rPr>
      </w:pPr>
    </w:p>
    <w:p w14:paraId="699F6CF0" w14:textId="77777777" w:rsidR="002001F1" w:rsidRDefault="002001F1" w:rsidP="002001F1">
      <w:pPr>
        <w:ind w:right="90"/>
        <w:rPr>
          <w:rFonts w:ascii="Times New Roman" w:hAnsi="Times New Roman" w:cs="Times New Roman"/>
          <w:b/>
          <w:sz w:val="24"/>
          <w:szCs w:val="24"/>
        </w:rPr>
      </w:pPr>
    </w:p>
    <w:p w14:paraId="24232B99" w14:textId="77777777" w:rsidR="002001F1" w:rsidRDefault="002001F1" w:rsidP="002001F1">
      <w:pPr>
        <w:ind w:right="90"/>
        <w:rPr>
          <w:rFonts w:ascii="Times New Roman" w:hAnsi="Times New Roman" w:cs="Times New Roman"/>
          <w:b/>
          <w:sz w:val="24"/>
          <w:szCs w:val="24"/>
        </w:rPr>
      </w:pPr>
    </w:p>
    <w:p w14:paraId="744C6272" w14:textId="77777777" w:rsidR="002001F1" w:rsidRDefault="002001F1" w:rsidP="002001F1">
      <w:pPr>
        <w:ind w:right="90"/>
        <w:rPr>
          <w:rFonts w:ascii="Times New Roman" w:hAnsi="Times New Roman" w:cs="Times New Roman"/>
          <w:b/>
          <w:sz w:val="24"/>
          <w:szCs w:val="24"/>
        </w:rPr>
      </w:pPr>
    </w:p>
    <w:p w14:paraId="3169B5C3" w14:textId="77777777" w:rsidR="002001F1" w:rsidRDefault="002001F1" w:rsidP="002001F1">
      <w:pPr>
        <w:ind w:right="90"/>
        <w:rPr>
          <w:rFonts w:ascii="Times New Roman" w:hAnsi="Times New Roman" w:cs="Times New Roman"/>
          <w:b/>
          <w:sz w:val="24"/>
          <w:szCs w:val="24"/>
        </w:rPr>
      </w:pPr>
    </w:p>
    <w:p w14:paraId="3F6EC78A" w14:textId="5C8BC006" w:rsidR="002001F1" w:rsidRDefault="002001F1" w:rsidP="002001F1">
      <w:pPr>
        <w:ind w:right="90"/>
        <w:rPr>
          <w:rFonts w:ascii="Times New Roman" w:hAnsi="Times New Roman" w:cs="Times New Roman"/>
          <w:b/>
          <w:sz w:val="24"/>
          <w:szCs w:val="24"/>
        </w:rPr>
      </w:pPr>
    </w:p>
    <w:p w14:paraId="17E9E0D6" w14:textId="78529512" w:rsidR="002001F1" w:rsidRDefault="002001F1" w:rsidP="002001F1">
      <w:pPr>
        <w:ind w:right="90"/>
        <w:rPr>
          <w:rFonts w:ascii="Times New Roman" w:hAnsi="Times New Roman" w:cs="Times New Roman"/>
          <w:b/>
          <w:sz w:val="24"/>
          <w:szCs w:val="24"/>
        </w:rPr>
      </w:pPr>
      <w:r>
        <w:rPr>
          <w:rFonts w:ascii="Times New Roman" w:hAnsi="Times New Roman" w:cs="Times New Roman"/>
          <w:noProof/>
          <w:sz w:val="36"/>
        </w:rPr>
        <w:drawing>
          <wp:anchor distT="0" distB="0" distL="114300" distR="114300" simplePos="0" relativeHeight="251813888" behindDoc="1" locked="0" layoutInCell="1" allowOverlap="1" wp14:anchorId="3DA7A2F1" wp14:editId="02B38C8D">
            <wp:simplePos x="0" y="0"/>
            <wp:positionH relativeFrom="margin">
              <wp:posOffset>683895</wp:posOffset>
            </wp:positionH>
            <wp:positionV relativeFrom="page">
              <wp:posOffset>1734820</wp:posOffset>
            </wp:positionV>
            <wp:extent cx="669290" cy="66929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9290" cy="669290"/>
                    </a:xfrm>
                    <a:prstGeom prst="rect">
                      <a:avLst/>
                    </a:prstGeom>
                  </pic:spPr>
                </pic:pic>
              </a:graphicData>
            </a:graphic>
            <wp14:sizeRelH relativeFrom="margin">
              <wp14:pctWidth>0</wp14:pctWidth>
            </wp14:sizeRelH>
            <wp14:sizeRelV relativeFrom="margin">
              <wp14:pctHeight>0</wp14:pctHeight>
            </wp14:sizeRelV>
          </wp:anchor>
        </w:drawing>
      </w:r>
    </w:p>
    <w:p w14:paraId="4155D72D" w14:textId="12E67283" w:rsidR="00A62031" w:rsidRDefault="00A62031" w:rsidP="002001F1">
      <w:pPr>
        <w:ind w:right="90"/>
        <w:rPr>
          <w:rFonts w:ascii="Times New Roman" w:hAnsi="Times New Roman" w:cs="Times New Roman"/>
          <w:b/>
          <w:sz w:val="24"/>
          <w:szCs w:val="24"/>
        </w:rPr>
      </w:pPr>
      <w:r>
        <w:rPr>
          <w:rFonts w:ascii="Times New Roman" w:hAnsi="Times New Roman" w:cs="Times New Roman"/>
          <w:b/>
          <w:sz w:val="24"/>
          <w:szCs w:val="24"/>
        </w:rPr>
        <w:t>Polytechnic University of the Philippines</w:t>
      </w:r>
      <w:r w:rsidR="002001F1">
        <w:rPr>
          <w:rFonts w:ascii="Times New Roman" w:hAnsi="Times New Roman" w:cs="Times New Roman"/>
          <w:b/>
          <w:sz w:val="24"/>
          <w:szCs w:val="24"/>
        </w:rPr>
        <w:br/>
        <w:t xml:space="preserve">     </w:t>
      </w:r>
      <w:r>
        <w:rPr>
          <w:rFonts w:ascii="Times New Roman" w:hAnsi="Times New Roman" w:cs="Times New Roman"/>
          <w:b/>
          <w:sz w:val="24"/>
          <w:szCs w:val="24"/>
        </w:rPr>
        <w:t>College of Computer and Information Sciences</w:t>
      </w:r>
    </w:p>
    <w:p w14:paraId="0E31D4C9" w14:textId="0C138849" w:rsidR="00A62031" w:rsidRPr="002001F1" w:rsidRDefault="002001F1" w:rsidP="002001F1">
      <w:pPr>
        <w:tabs>
          <w:tab w:val="left" w:pos="954"/>
        </w:tabs>
        <w:ind w:right="90"/>
        <w:rPr>
          <w:rFonts w:ascii="Times New Roman" w:hAnsi="Times New Roman" w:cs="Times New Roman"/>
          <w:b/>
          <w:sz w:val="24"/>
          <w:szCs w:val="24"/>
        </w:rPr>
      </w:pPr>
      <w:r w:rsidRPr="002001F1">
        <w:rPr>
          <w:rFonts w:ascii="Times New Roman" w:hAnsi="Times New Roman" w:cs="Times New Roman"/>
          <w:b/>
          <w:sz w:val="24"/>
          <w:szCs w:val="24"/>
        </w:rPr>
        <w:tab/>
      </w:r>
    </w:p>
    <w:p w14:paraId="72FF236C" w14:textId="77777777" w:rsidR="00A62031" w:rsidRDefault="00A62031" w:rsidP="00A62031">
      <w:pPr>
        <w:ind w:right="90"/>
        <w:jc w:val="center"/>
        <w:rPr>
          <w:rFonts w:ascii="Times New Roman" w:hAnsi="Times New Roman" w:cs="Times New Roman"/>
          <w:b/>
          <w:sz w:val="24"/>
          <w:szCs w:val="24"/>
        </w:rPr>
      </w:pPr>
    </w:p>
    <w:p w14:paraId="28BCE70E" w14:textId="0B624F04" w:rsidR="00A62031" w:rsidRDefault="00A62031" w:rsidP="00A62031">
      <w:pPr>
        <w:ind w:right="90"/>
        <w:jc w:val="center"/>
        <w:rPr>
          <w:rFonts w:ascii="Times New Roman" w:hAnsi="Times New Roman" w:cs="Times New Roman"/>
          <w:b/>
          <w:sz w:val="24"/>
          <w:szCs w:val="24"/>
        </w:rPr>
      </w:pPr>
      <w:r>
        <w:rPr>
          <w:rFonts w:ascii="Times New Roman" w:hAnsi="Times New Roman" w:cs="Times New Roman"/>
          <w:b/>
          <w:sz w:val="24"/>
          <w:szCs w:val="24"/>
        </w:rPr>
        <w:t>POLYTECHNIC UNIVERSITY OF THE PHILLIPINES (PUP</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br/>
        <w:t>SCHOLARSHIP AND FINANCIAL ASSISTANCE SERVICES</w:t>
      </w:r>
      <w:r>
        <w:rPr>
          <w:rFonts w:ascii="Times New Roman" w:hAnsi="Times New Roman" w:cs="Times New Roman"/>
          <w:b/>
          <w:sz w:val="24"/>
          <w:szCs w:val="24"/>
        </w:rPr>
        <w:br/>
        <w:t>MANAGEMENT INFORMATION SYSTEM</w:t>
      </w:r>
    </w:p>
    <w:p w14:paraId="5EA4A23A" w14:textId="77777777" w:rsidR="00A62031" w:rsidRDefault="00A62031" w:rsidP="00A62031">
      <w:pPr>
        <w:ind w:right="90"/>
        <w:jc w:val="center"/>
        <w:rPr>
          <w:rFonts w:ascii="Times New Roman" w:hAnsi="Times New Roman" w:cs="Times New Roman"/>
          <w:b/>
          <w:sz w:val="24"/>
          <w:szCs w:val="24"/>
        </w:rPr>
      </w:pPr>
    </w:p>
    <w:p w14:paraId="6CF0861A" w14:textId="4059F90A" w:rsidR="00A62031" w:rsidRDefault="00A62031" w:rsidP="00A62031">
      <w:pPr>
        <w:ind w:right="90"/>
        <w:jc w:val="center"/>
        <w:rPr>
          <w:rFonts w:ascii="Times New Roman" w:hAnsi="Times New Roman" w:cs="Times New Roman"/>
          <w:b/>
          <w:sz w:val="24"/>
          <w:szCs w:val="24"/>
        </w:rPr>
      </w:pPr>
      <w:r>
        <w:rPr>
          <w:rFonts w:ascii="Times New Roman" w:hAnsi="Times New Roman" w:cs="Times New Roman"/>
          <w:b/>
          <w:sz w:val="24"/>
          <w:szCs w:val="24"/>
        </w:rPr>
        <w:t xml:space="preserve">ALCOBENDAS, </w:t>
      </w:r>
      <w:proofErr w:type="spellStart"/>
      <w:r>
        <w:rPr>
          <w:rFonts w:ascii="Times New Roman" w:hAnsi="Times New Roman" w:cs="Times New Roman"/>
          <w:b/>
          <w:sz w:val="24"/>
          <w:szCs w:val="24"/>
        </w:rPr>
        <w:t>Winsley</w:t>
      </w:r>
      <w:proofErr w:type="spellEnd"/>
      <w:r>
        <w:rPr>
          <w:rFonts w:ascii="Times New Roman" w:hAnsi="Times New Roman" w:cs="Times New Roman"/>
          <w:b/>
          <w:sz w:val="24"/>
          <w:szCs w:val="24"/>
        </w:rPr>
        <w:t xml:space="preserve"> P.</w:t>
      </w:r>
    </w:p>
    <w:p w14:paraId="5652C4EF" w14:textId="496F7BDD" w:rsidR="00A62031" w:rsidRDefault="00A62031" w:rsidP="00A62031">
      <w:pPr>
        <w:ind w:right="90"/>
        <w:jc w:val="center"/>
        <w:rPr>
          <w:rFonts w:ascii="Times New Roman" w:hAnsi="Times New Roman" w:cs="Times New Roman"/>
          <w:b/>
          <w:sz w:val="24"/>
          <w:szCs w:val="24"/>
        </w:rPr>
      </w:pPr>
      <w:r>
        <w:rPr>
          <w:rFonts w:ascii="Times New Roman" w:hAnsi="Times New Roman" w:cs="Times New Roman"/>
          <w:b/>
          <w:sz w:val="24"/>
          <w:szCs w:val="24"/>
        </w:rPr>
        <w:t>MARGALLO, John Gabriel A.</w:t>
      </w:r>
    </w:p>
    <w:p w14:paraId="56B3C3E8" w14:textId="09B19F61" w:rsidR="00A62031" w:rsidRDefault="00A62031" w:rsidP="00A62031">
      <w:pPr>
        <w:ind w:right="90"/>
        <w:jc w:val="center"/>
        <w:rPr>
          <w:rFonts w:ascii="Times New Roman" w:hAnsi="Times New Roman" w:cs="Times New Roman"/>
          <w:b/>
          <w:sz w:val="24"/>
          <w:szCs w:val="24"/>
        </w:rPr>
      </w:pPr>
      <w:r>
        <w:rPr>
          <w:rFonts w:ascii="Times New Roman" w:hAnsi="Times New Roman" w:cs="Times New Roman"/>
          <w:b/>
          <w:sz w:val="24"/>
          <w:szCs w:val="24"/>
        </w:rPr>
        <w:t xml:space="preserve">PINGA, Pauline </w:t>
      </w:r>
      <w:proofErr w:type="spellStart"/>
      <w:r>
        <w:rPr>
          <w:rFonts w:ascii="Times New Roman" w:hAnsi="Times New Roman" w:cs="Times New Roman"/>
          <w:b/>
          <w:sz w:val="24"/>
          <w:szCs w:val="24"/>
        </w:rPr>
        <w:t>Mariz</w:t>
      </w:r>
      <w:proofErr w:type="spellEnd"/>
      <w:r>
        <w:rPr>
          <w:rFonts w:ascii="Times New Roman" w:hAnsi="Times New Roman" w:cs="Times New Roman"/>
          <w:b/>
          <w:sz w:val="24"/>
          <w:szCs w:val="24"/>
        </w:rPr>
        <w:t xml:space="preserve"> R.</w:t>
      </w:r>
    </w:p>
    <w:p w14:paraId="54EFAC4B" w14:textId="2FA36D43" w:rsidR="00A62031" w:rsidRDefault="00A62031" w:rsidP="00A62031">
      <w:pPr>
        <w:ind w:right="90"/>
        <w:jc w:val="center"/>
        <w:rPr>
          <w:rFonts w:ascii="Times New Roman" w:hAnsi="Times New Roman" w:cs="Times New Roman"/>
          <w:b/>
          <w:sz w:val="24"/>
          <w:szCs w:val="24"/>
        </w:rPr>
      </w:pPr>
      <w:r>
        <w:rPr>
          <w:rFonts w:ascii="Times New Roman" w:hAnsi="Times New Roman" w:cs="Times New Roman"/>
          <w:b/>
          <w:sz w:val="24"/>
          <w:szCs w:val="24"/>
        </w:rPr>
        <w:t>TORRIÑA, Kim C.</w:t>
      </w:r>
    </w:p>
    <w:p w14:paraId="5C5E1D37" w14:textId="77777777" w:rsidR="00A62031" w:rsidRDefault="00A62031" w:rsidP="00A62031">
      <w:pPr>
        <w:ind w:right="90"/>
        <w:jc w:val="center"/>
        <w:rPr>
          <w:rFonts w:ascii="Times New Roman" w:hAnsi="Times New Roman" w:cs="Times New Roman"/>
          <w:b/>
          <w:sz w:val="24"/>
          <w:szCs w:val="24"/>
        </w:rPr>
      </w:pPr>
    </w:p>
    <w:p w14:paraId="3948160C" w14:textId="1E2C5A05" w:rsidR="00A62031" w:rsidRDefault="002001F1" w:rsidP="00A62031">
      <w:pPr>
        <w:ind w:right="90"/>
        <w:jc w:val="center"/>
        <w:rPr>
          <w:rFonts w:ascii="Times New Roman" w:hAnsi="Times New Roman" w:cs="Times New Roman"/>
          <w:b/>
          <w:sz w:val="24"/>
          <w:szCs w:val="24"/>
        </w:rPr>
      </w:pPr>
      <w:r>
        <w:rPr>
          <w:rFonts w:ascii="Times New Roman" w:hAnsi="Times New Roman" w:cs="Times New Roman"/>
          <w:b/>
          <w:sz w:val="24"/>
          <w:szCs w:val="24"/>
        </w:rPr>
        <w:t>BSIT 4-1N</w:t>
      </w:r>
    </w:p>
    <w:p w14:paraId="26862A17" w14:textId="040977A5" w:rsidR="002001F1" w:rsidRDefault="002001F1" w:rsidP="00A62031">
      <w:pPr>
        <w:ind w:right="90"/>
        <w:jc w:val="center"/>
        <w:rPr>
          <w:rFonts w:ascii="Times New Roman" w:hAnsi="Times New Roman" w:cs="Times New Roman"/>
          <w:b/>
          <w:sz w:val="24"/>
          <w:szCs w:val="24"/>
        </w:rPr>
      </w:pPr>
      <w:r>
        <w:rPr>
          <w:rFonts w:ascii="Times New Roman" w:hAnsi="Times New Roman" w:cs="Times New Roman"/>
          <w:b/>
          <w:sz w:val="24"/>
          <w:szCs w:val="24"/>
        </w:rPr>
        <w:t>Group 6</w:t>
      </w:r>
    </w:p>
    <w:p w14:paraId="58A29676" w14:textId="77777777" w:rsidR="002001F1" w:rsidRDefault="002001F1" w:rsidP="00A62031">
      <w:pPr>
        <w:ind w:right="90"/>
        <w:jc w:val="center"/>
        <w:rPr>
          <w:rFonts w:ascii="Times New Roman" w:hAnsi="Times New Roman" w:cs="Times New Roman"/>
          <w:b/>
          <w:sz w:val="24"/>
          <w:szCs w:val="24"/>
        </w:rPr>
      </w:pPr>
    </w:p>
    <w:p w14:paraId="70730B80" w14:textId="42F2C2F5" w:rsidR="002001F1" w:rsidRDefault="002001F1" w:rsidP="00A62031">
      <w:pPr>
        <w:ind w:right="90"/>
        <w:jc w:val="center"/>
        <w:rPr>
          <w:rFonts w:ascii="Times New Roman" w:hAnsi="Times New Roman" w:cs="Times New Roman"/>
          <w:b/>
          <w:sz w:val="24"/>
          <w:szCs w:val="24"/>
        </w:rPr>
      </w:pPr>
    </w:p>
    <w:p w14:paraId="088D1727" w14:textId="2BA368BA" w:rsidR="002001F1" w:rsidRPr="0061162A" w:rsidRDefault="002001F1" w:rsidP="00A62031">
      <w:pPr>
        <w:ind w:right="90"/>
        <w:jc w:val="center"/>
        <w:rPr>
          <w:rFonts w:ascii="Times New Roman" w:hAnsi="Times New Roman" w:cs="Times New Roman"/>
          <w:b/>
          <w:sz w:val="24"/>
          <w:szCs w:val="24"/>
        </w:rPr>
      </w:pPr>
      <w:r>
        <w:rPr>
          <w:rFonts w:ascii="Times New Roman" w:hAnsi="Times New Roman" w:cs="Times New Roman"/>
          <w:noProof/>
          <w:sz w:val="36"/>
        </w:rPr>
        <w:drawing>
          <wp:anchor distT="0" distB="0" distL="114300" distR="114300" simplePos="0" relativeHeight="251817984" behindDoc="0" locked="0" layoutInCell="1" allowOverlap="1" wp14:anchorId="1E7A1DCC" wp14:editId="2CD23C31">
            <wp:simplePos x="0" y="0"/>
            <wp:positionH relativeFrom="margin">
              <wp:posOffset>796103</wp:posOffset>
            </wp:positionH>
            <wp:positionV relativeFrom="page">
              <wp:posOffset>5121408</wp:posOffset>
            </wp:positionV>
            <wp:extent cx="669290" cy="66929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9290" cy="669290"/>
                    </a:xfrm>
                    <a:prstGeom prst="rect">
                      <a:avLst/>
                    </a:prstGeom>
                  </pic:spPr>
                </pic:pic>
              </a:graphicData>
            </a:graphic>
            <wp14:sizeRelH relativeFrom="margin">
              <wp14:pctWidth>0</wp14:pctWidth>
            </wp14:sizeRelH>
            <wp14:sizeRelV relativeFrom="margin">
              <wp14:pctHeight>0</wp14:pctHeight>
            </wp14:sizeRelV>
          </wp:anchor>
        </w:drawing>
      </w:r>
      <w:r w:rsidRPr="002001F1">
        <w:rPr>
          <w:rFonts w:ascii="Times New Roman" w:hAnsi="Times New Roman" w:cs="Times New Roman"/>
          <w:b/>
          <w:noProof/>
          <w:sz w:val="24"/>
          <w:szCs w:val="24"/>
        </w:rPr>
        <mc:AlternateContent>
          <mc:Choice Requires="wps">
            <w:drawing>
              <wp:anchor distT="0" distB="0" distL="114300" distR="114300" simplePos="0" relativeHeight="251815936" behindDoc="0" locked="0" layoutInCell="1" allowOverlap="1" wp14:anchorId="7B1A2C14" wp14:editId="55C426D5">
                <wp:simplePos x="0" y="0"/>
                <wp:positionH relativeFrom="column">
                  <wp:align>center</wp:align>
                </wp:positionH>
                <wp:positionV relativeFrom="paragraph">
                  <wp:posOffset>0</wp:posOffset>
                </wp:positionV>
                <wp:extent cx="4316819" cy="4302440"/>
                <wp:effectExtent l="0" t="0" r="2667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6819" cy="4302440"/>
                        </a:xfrm>
                        <a:prstGeom prst="rect">
                          <a:avLst/>
                        </a:prstGeom>
                        <a:solidFill>
                          <a:srgbClr val="FFFFFF"/>
                        </a:solidFill>
                        <a:ln w="9525">
                          <a:solidFill>
                            <a:schemeClr val="tx1"/>
                          </a:solidFill>
                          <a:miter lim="800000"/>
                          <a:headEnd/>
                          <a:tailEnd/>
                        </a:ln>
                      </wps:spPr>
                      <wps:txbx>
                        <w:txbxContent>
                          <w:p w14:paraId="65ED9DD2" w14:textId="77777777" w:rsidR="002001F1" w:rsidRDefault="002001F1" w:rsidP="002001F1">
                            <w:pPr>
                              <w:ind w:right="9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DCE6D8B" w14:textId="77777777" w:rsidR="002001F1" w:rsidRDefault="002001F1" w:rsidP="002001F1">
                            <w:pPr>
                              <w:ind w:right="9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0722581" w14:textId="43FF32DF" w:rsidR="002001F1" w:rsidRDefault="002001F1" w:rsidP="002001F1">
                            <w:pPr>
                              <w:ind w:right="9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006273B1">
                              <w:rPr>
                                <w:rFonts w:ascii="Times New Roman" w:hAnsi="Times New Roman" w:cs="Times New Roman"/>
                                <w:b/>
                                <w:sz w:val="24"/>
                                <w:szCs w:val="24"/>
                              </w:rPr>
                              <w:br/>
                            </w:r>
                            <w:r w:rsidR="006273B1">
                              <w:rPr>
                                <w:rFonts w:ascii="Times New Roman" w:hAnsi="Times New Roman" w:cs="Times New Roman"/>
                                <w:b/>
                                <w:sz w:val="24"/>
                                <w:szCs w:val="24"/>
                              </w:rPr>
                              <w:tab/>
                            </w:r>
                            <w:r w:rsidR="006273B1">
                              <w:rPr>
                                <w:rFonts w:ascii="Times New Roman" w:hAnsi="Times New Roman" w:cs="Times New Roman"/>
                                <w:b/>
                                <w:sz w:val="24"/>
                                <w:szCs w:val="24"/>
                              </w:rPr>
                              <w:tab/>
                            </w:r>
                            <w:r w:rsidRPr="002001F1">
                              <w:rPr>
                                <w:rFonts w:ascii="Times New Roman" w:hAnsi="Times New Roman" w:cs="Times New Roman"/>
                                <w:b/>
                                <w:sz w:val="20"/>
                                <w:szCs w:val="24"/>
                              </w:rPr>
                              <w:t xml:space="preserve">POLYTECHNIC UNIVERSITY OF THE PHILIPPINES   </w:t>
                            </w:r>
                          </w:p>
                          <w:p w14:paraId="1E8E8C20" w14:textId="59794488" w:rsidR="002001F1" w:rsidRPr="002001F1" w:rsidRDefault="002001F1" w:rsidP="002001F1">
                            <w:pPr>
                              <w:ind w:right="90"/>
                              <w:jc w:val="center"/>
                              <w:rPr>
                                <w:rFonts w:ascii="Times New Roman" w:hAnsi="Times New Roman" w:cs="Times New Roman"/>
                                <w:b/>
                                <w:sz w:val="16"/>
                                <w:szCs w:val="24"/>
                              </w:rPr>
                            </w:pPr>
                            <w:r>
                              <w:rPr>
                                <w:rFonts w:ascii="Times New Roman" w:hAnsi="Times New Roman" w:cs="Times New Roman"/>
                                <w:b/>
                                <w:sz w:val="24"/>
                                <w:szCs w:val="24"/>
                              </w:rPr>
                              <w:t xml:space="preserve">           </w:t>
                            </w:r>
                            <w:r w:rsidR="006273B1">
                              <w:rPr>
                                <w:rFonts w:ascii="Times New Roman" w:hAnsi="Times New Roman" w:cs="Times New Roman"/>
                                <w:b/>
                                <w:sz w:val="24"/>
                                <w:szCs w:val="24"/>
                              </w:rPr>
                              <w:tab/>
                              <w:t xml:space="preserve">   </w:t>
                            </w:r>
                            <w:r w:rsidRPr="002001F1">
                              <w:rPr>
                                <w:rFonts w:ascii="Times New Roman" w:hAnsi="Times New Roman" w:cs="Times New Roman"/>
                                <w:b/>
                                <w:sz w:val="16"/>
                                <w:szCs w:val="24"/>
                              </w:rPr>
                              <w:t>COLLEGE OF COMPUTER AND INFORMATION SCIENCES</w:t>
                            </w:r>
                          </w:p>
                          <w:p w14:paraId="5DA269C9" w14:textId="7B61EA03" w:rsidR="002001F1" w:rsidRPr="002001F1" w:rsidRDefault="002001F1" w:rsidP="002001F1">
                            <w:pPr>
                              <w:tabs>
                                <w:tab w:val="left" w:pos="954"/>
                              </w:tabs>
                              <w:ind w:right="90"/>
                              <w:jc w:val="center"/>
                              <w:rPr>
                                <w:rFonts w:ascii="Times New Roman" w:hAnsi="Times New Roman" w:cs="Times New Roman"/>
                                <w:b/>
                                <w:sz w:val="16"/>
                                <w:szCs w:val="24"/>
                              </w:rPr>
                            </w:pPr>
                          </w:p>
                          <w:p w14:paraId="5070E9B4" w14:textId="77777777" w:rsidR="002001F1" w:rsidRDefault="002001F1" w:rsidP="002001F1">
                            <w:pPr>
                              <w:ind w:right="90"/>
                              <w:jc w:val="center"/>
                              <w:rPr>
                                <w:rFonts w:ascii="Times New Roman" w:hAnsi="Times New Roman" w:cs="Times New Roman"/>
                                <w:b/>
                                <w:sz w:val="24"/>
                                <w:szCs w:val="24"/>
                              </w:rPr>
                            </w:pPr>
                          </w:p>
                          <w:p w14:paraId="16C276BC" w14:textId="77777777" w:rsidR="002001F1" w:rsidRDefault="002001F1" w:rsidP="002001F1">
                            <w:pPr>
                              <w:ind w:right="90"/>
                              <w:jc w:val="center"/>
                              <w:rPr>
                                <w:rFonts w:ascii="Times New Roman" w:hAnsi="Times New Roman" w:cs="Times New Roman"/>
                                <w:b/>
                                <w:sz w:val="24"/>
                                <w:szCs w:val="24"/>
                              </w:rPr>
                            </w:pPr>
                          </w:p>
                          <w:p w14:paraId="1FDF58DC" w14:textId="77777777" w:rsidR="002001F1" w:rsidRPr="002001F1" w:rsidRDefault="002001F1" w:rsidP="002001F1">
                            <w:pPr>
                              <w:ind w:right="90"/>
                              <w:jc w:val="center"/>
                              <w:rPr>
                                <w:rFonts w:ascii="Times New Roman" w:hAnsi="Times New Roman" w:cs="Times New Roman"/>
                                <w:b/>
                                <w:sz w:val="24"/>
                                <w:szCs w:val="24"/>
                              </w:rPr>
                            </w:pPr>
                            <w:r w:rsidRPr="002001F1">
                              <w:rPr>
                                <w:rFonts w:ascii="Times New Roman" w:hAnsi="Times New Roman" w:cs="Times New Roman"/>
                                <w:b/>
                                <w:sz w:val="24"/>
                                <w:szCs w:val="24"/>
                              </w:rPr>
                              <w:t>POLYTECHNIC UNIVERSITY OF THE PHILLIPINES (PUP</w:t>
                            </w:r>
                            <w:proofErr w:type="gramStart"/>
                            <w:r w:rsidRPr="002001F1">
                              <w:rPr>
                                <w:rFonts w:ascii="Times New Roman" w:hAnsi="Times New Roman" w:cs="Times New Roman"/>
                                <w:b/>
                                <w:sz w:val="24"/>
                                <w:szCs w:val="24"/>
                              </w:rPr>
                              <w:t>)</w:t>
                            </w:r>
                            <w:proofErr w:type="gramEnd"/>
                            <w:r w:rsidRPr="002001F1">
                              <w:rPr>
                                <w:rFonts w:ascii="Times New Roman" w:hAnsi="Times New Roman" w:cs="Times New Roman"/>
                                <w:b/>
                                <w:sz w:val="24"/>
                                <w:szCs w:val="24"/>
                              </w:rPr>
                              <w:br/>
                              <w:t>SCHOLARSHIP AND FINANCIAL ASSISTANCE SERVICES</w:t>
                            </w:r>
                            <w:r w:rsidRPr="002001F1">
                              <w:rPr>
                                <w:rFonts w:ascii="Times New Roman" w:hAnsi="Times New Roman" w:cs="Times New Roman"/>
                                <w:b/>
                                <w:sz w:val="24"/>
                                <w:szCs w:val="24"/>
                              </w:rPr>
                              <w:br/>
                              <w:t>MANAGEMENT INFORMATION SYSTEM</w:t>
                            </w:r>
                          </w:p>
                          <w:p w14:paraId="5660BAD9" w14:textId="77777777" w:rsidR="002001F1" w:rsidRPr="002001F1" w:rsidRDefault="002001F1" w:rsidP="002001F1">
                            <w:pPr>
                              <w:ind w:right="90"/>
                              <w:jc w:val="center"/>
                              <w:rPr>
                                <w:rFonts w:ascii="Times New Roman" w:hAnsi="Times New Roman" w:cs="Times New Roman"/>
                                <w:b/>
                                <w:sz w:val="24"/>
                                <w:szCs w:val="24"/>
                              </w:rPr>
                            </w:pPr>
                          </w:p>
                          <w:p w14:paraId="57ED093F"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 xml:space="preserve">ALCOBENDAS, </w:t>
                            </w:r>
                            <w:proofErr w:type="spellStart"/>
                            <w:r w:rsidRPr="002001F1">
                              <w:rPr>
                                <w:rFonts w:ascii="Times New Roman" w:hAnsi="Times New Roman" w:cs="Times New Roman"/>
                                <w:b/>
                                <w:szCs w:val="24"/>
                              </w:rPr>
                              <w:t>Winsley</w:t>
                            </w:r>
                            <w:proofErr w:type="spellEnd"/>
                            <w:r w:rsidRPr="002001F1">
                              <w:rPr>
                                <w:rFonts w:ascii="Times New Roman" w:hAnsi="Times New Roman" w:cs="Times New Roman"/>
                                <w:b/>
                                <w:szCs w:val="24"/>
                              </w:rPr>
                              <w:t xml:space="preserve"> P.</w:t>
                            </w:r>
                          </w:p>
                          <w:p w14:paraId="3B889DBD"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MARGALLO, John Gabriel A.</w:t>
                            </w:r>
                          </w:p>
                          <w:p w14:paraId="03182C10"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 xml:space="preserve">PINGA, Pauline </w:t>
                            </w:r>
                            <w:proofErr w:type="spellStart"/>
                            <w:r w:rsidRPr="002001F1">
                              <w:rPr>
                                <w:rFonts w:ascii="Times New Roman" w:hAnsi="Times New Roman" w:cs="Times New Roman"/>
                                <w:b/>
                                <w:szCs w:val="24"/>
                              </w:rPr>
                              <w:t>Mariz</w:t>
                            </w:r>
                            <w:proofErr w:type="spellEnd"/>
                            <w:r w:rsidRPr="002001F1">
                              <w:rPr>
                                <w:rFonts w:ascii="Times New Roman" w:hAnsi="Times New Roman" w:cs="Times New Roman"/>
                                <w:b/>
                                <w:szCs w:val="24"/>
                              </w:rPr>
                              <w:t xml:space="preserve"> R.</w:t>
                            </w:r>
                          </w:p>
                          <w:p w14:paraId="515F1177"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TORRIÑA, Kim C.</w:t>
                            </w:r>
                          </w:p>
                          <w:p w14:paraId="472DF027" w14:textId="77777777" w:rsidR="002001F1" w:rsidRPr="002001F1" w:rsidRDefault="002001F1" w:rsidP="002001F1">
                            <w:pPr>
                              <w:ind w:right="90"/>
                              <w:jc w:val="center"/>
                              <w:rPr>
                                <w:rFonts w:ascii="Times New Roman" w:hAnsi="Times New Roman" w:cs="Times New Roman"/>
                                <w:b/>
                                <w:szCs w:val="24"/>
                              </w:rPr>
                            </w:pPr>
                          </w:p>
                          <w:p w14:paraId="4862E48E" w14:textId="77777777" w:rsidR="002001F1" w:rsidRPr="002001F1" w:rsidRDefault="002001F1" w:rsidP="002001F1">
                            <w:pPr>
                              <w:ind w:right="90"/>
                              <w:jc w:val="center"/>
                              <w:rPr>
                                <w:rFonts w:ascii="Times New Roman" w:hAnsi="Times New Roman" w:cs="Times New Roman"/>
                                <w:b/>
                                <w:sz w:val="20"/>
                                <w:szCs w:val="24"/>
                              </w:rPr>
                            </w:pPr>
                            <w:r w:rsidRPr="002001F1">
                              <w:rPr>
                                <w:rFonts w:ascii="Times New Roman" w:hAnsi="Times New Roman" w:cs="Times New Roman"/>
                                <w:b/>
                                <w:sz w:val="20"/>
                                <w:szCs w:val="24"/>
                              </w:rPr>
                              <w:t>BSIT 4-1N</w:t>
                            </w:r>
                          </w:p>
                          <w:p w14:paraId="14E6F401" w14:textId="77777777" w:rsidR="002001F1" w:rsidRPr="002001F1" w:rsidRDefault="002001F1" w:rsidP="002001F1">
                            <w:pPr>
                              <w:ind w:right="90"/>
                              <w:jc w:val="center"/>
                              <w:rPr>
                                <w:rFonts w:ascii="Times New Roman" w:hAnsi="Times New Roman" w:cs="Times New Roman"/>
                                <w:b/>
                                <w:sz w:val="20"/>
                                <w:szCs w:val="24"/>
                              </w:rPr>
                            </w:pPr>
                            <w:r w:rsidRPr="002001F1">
                              <w:rPr>
                                <w:rFonts w:ascii="Times New Roman" w:hAnsi="Times New Roman" w:cs="Times New Roman"/>
                                <w:b/>
                                <w:sz w:val="20"/>
                                <w:szCs w:val="24"/>
                              </w:rPr>
                              <w:t>Group 6</w:t>
                            </w:r>
                          </w:p>
                          <w:p w14:paraId="14586286" w14:textId="549A3B07" w:rsidR="002001F1" w:rsidRPr="002001F1" w:rsidRDefault="002001F1" w:rsidP="002001F1">
                            <w:pPr>
                              <w:jc w:val="cente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73" type="#_x0000_t202" style="position:absolute;left:0;text-align:left;margin-left:0;margin-top:0;width:339.9pt;height:338.75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" strokecolor="black [3213]">
                <v:textbox>
                  <w:txbxContent>
                    <w:p w14:paraId="65ED9DD2" w14:textId="77777777" w:rsidR="002001F1" w:rsidRDefault="002001F1" w:rsidP="002001F1">
                      <w:pPr>
                        <w:ind w:right="9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DCE6D8B" w14:textId="77777777" w:rsidR="002001F1" w:rsidRDefault="002001F1" w:rsidP="002001F1">
                      <w:pPr>
                        <w:ind w:right="9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0722581" w14:textId="43FF32DF" w:rsidR="002001F1" w:rsidRDefault="002001F1" w:rsidP="002001F1">
                      <w:pPr>
                        <w:ind w:right="9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006273B1">
                        <w:rPr>
                          <w:rFonts w:ascii="Times New Roman" w:hAnsi="Times New Roman" w:cs="Times New Roman"/>
                          <w:b/>
                          <w:sz w:val="24"/>
                          <w:szCs w:val="24"/>
                        </w:rPr>
                        <w:br/>
                      </w:r>
                      <w:r w:rsidR="006273B1">
                        <w:rPr>
                          <w:rFonts w:ascii="Times New Roman" w:hAnsi="Times New Roman" w:cs="Times New Roman"/>
                          <w:b/>
                          <w:sz w:val="24"/>
                          <w:szCs w:val="24"/>
                        </w:rPr>
                        <w:tab/>
                      </w:r>
                      <w:r w:rsidR="006273B1">
                        <w:rPr>
                          <w:rFonts w:ascii="Times New Roman" w:hAnsi="Times New Roman" w:cs="Times New Roman"/>
                          <w:b/>
                          <w:sz w:val="24"/>
                          <w:szCs w:val="24"/>
                        </w:rPr>
                        <w:tab/>
                      </w:r>
                      <w:r w:rsidRPr="002001F1">
                        <w:rPr>
                          <w:rFonts w:ascii="Times New Roman" w:hAnsi="Times New Roman" w:cs="Times New Roman"/>
                          <w:b/>
                          <w:sz w:val="20"/>
                          <w:szCs w:val="24"/>
                        </w:rPr>
                        <w:t xml:space="preserve">POLYTECHNIC UNIVERSITY OF THE PHILIPPINES   </w:t>
                      </w:r>
                    </w:p>
                    <w:p w14:paraId="1E8E8C20" w14:textId="59794488" w:rsidR="002001F1" w:rsidRPr="002001F1" w:rsidRDefault="002001F1" w:rsidP="002001F1">
                      <w:pPr>
                        <w:ind w:right="90"/>
                        <w:jc w:val="center"/>
                        <w:rPr>
                          <w:rFonts w:ascii="Times New Roman" w:hAnsi="Times New Roman" w:cs="Times New Roman"/>
                          <w:b/>
                          <w:sz w:val="16"/>
                          <w:szCs w:val="24"/>
                        </w:rPr>
                      </w:pPr>
                      <w:r>
                        <w:rPr>
                          <w:rFonts w:ascii="Times New Roman" w:hAnsi="Times New Roman" w:cs="Times New Roman"/>
                          <w:b/>
                          <w:sz w:val="24"/>
                          <w:szCs w:val="24"/>
                        </w:rPr>
                        <w:t xml:space="preserve">           </w:t>
                      </w:r>
                      <w:r w:rsidR="006273B1">
                        <w:rPr>
                          <w:rFonts w:ascii="Times New Roman" w:hAnsi="Times New Roman" w:cs="Times New Roman"/>
                          <w:b/>
                          <w:sz w:val="24"/>
                          <w:szCs w:val="24"/>
                        </w:rPr>
                        <w:tab/>
                        <w:t xml:space="preserve">   </w:t>
                      </w:r>
                      <w:r w:rsidRPr="002001F1">
                        <w:rPr>
                          <w:rFonts w:ascii="Times New Roman" w:hAnsi="Times New Roman" w:cs="Times New Roman"/>
                          <w:b/>
                          <w:sz w:val="16"/>
                          <w:szCs w:val="24"/>
                        </w:rPr>
                        <w:t>COLLEGE OF COMPUTER AND INFORMATION SCIENCES</w:t>
                      </w:r>
                    </w:p>
                    <w:p w14:paraId="5DA269C9" w14:textId="7B61EA03" w:rsidR="002001F1" w:rsidRPr="002001F1" w:rsidRDefault="002001F1" w:rsidP="002001F1">
                      <w:pPr>
                        <w:tabs>
                          <w:tab w:val="left" w:pos="954"/>
                        </w:tabs>
                        <w:ind w:right="90"/>
                        <w:jc w:val="center"/>
                        <w:rPr>
                          <w:rFonts w:ascii="Times New Roman" w:hAnsi="Times New Roman" w:cs="Times New Roman"/>
                          <w:b/>
                          <w:sz w:val="16"/>
                          <w:szCs w:val="24"/>
                        </w:rPr>
                      </w:pPr>
                    </w:p>
                    <w:p w14:paraId="5070E9B4" w14:textId="77777777" w:rsidR="002001F1" w:rsidRDefault="002001F1" w:rsidP="002001F1">
                      <w:pPr>
                        <w:ind w:right="90"/>
                        <w:jc w:val="center"/>
                        <w:rPr>
                          <w:rFonts w:ascii="Times New Roman" w:hAnsi="Times New Roman" w:cs="Times New Roman"/>
                          <w:b/>
                          <w:sz w:val="24"/>
                          <w:szCs w:val="24"/>
                        </w:rPr>
                      </w:pPr>
                    </w:p>
                    <w:p w14:paraId="16C276BC" w14:textId="77777777" w:rsidR="002001F1" w:rsidRDefault="002001F1" w:rsidP="002001F1">
                      <w:pPr>
                        <w:ind w:right="90"/>
                        <w:jc w:val="center"/>
                        <w:rPr>
                          <w:rFonts w:ascii="Times New Roman" w:hAnsi="Times New Roman" w:cs="Times New Roman"/>
                          <w:b/>
                          <w:sz w:val="24"/>
                          <w:szCs w:val="24"/>
                        </w:rPr>
                      </w:pPr>
                    </w:p>
                    <w:p w14:paraId="1FDF58DC" w14:textId="77777777" w:rsidR="002001F1" w:rsidRPr="002001F1" w:rsidRDefault="002001F1" w:rsidP="002001F1">
                      <w:pPr>
                        <w:ind w:right="90"/>
                        <w:jc w:val="center"/>
                        <w:rPr>
                          <w:rFonts w:ascii="Times New Roman" w:hAnsi="Times New Roman" w:cs="Times New Roman"/>
                          <w:b/>
                          <w:sz w:val="24"/>
                          <w:szCs w:val="24"/>
                        </w:rPr>
                      </w:pPr>
                      <w:r w:rsidRPr="002001F1">
                        <w:rPr>
                          <w:rFonts w:ascii="Times New Roman" w:hAnsi="Times New Roman" w:cs="Times New Roman"/>
                          <w:b/>
                          <w:sz w:val="24"/>
                          <w:szCs w:val="24"/>
                        </w:rPr>
                        <w:t>POLYTECHNIC UNIVERSITY OF THE PHILLIPINES (PUP</w:t>
                      </w:r>
                      <w:proofErr w:type="gramStart"/>
                      <w:r w:rsidRPr="002001F1">
                        <w:rPr>
                          <w:rFonts w:ascii="Times New Roman" w:hAnsi="Times New Roman" w:cs="Times New Roman"/>
                          <w:b/>
                          <w:sz w:val="24"/>
                          <w:szCs w:val="24"/>
                        </w:rPr>
                        <w:t>)</w:t>
                      </w:r>
                      <w:proofErr w:type="gramEnd"/>
                      <w:r w:rsidRPr="002001F1">
                        <w:rPr>
                          <w:rFonts w:ascii="Times New Roman" w:hAnsi="Times New Roman" w:cs="Times New Roman"/>
                          <w:b/>
                          <w:sz w:val="24"/>
                          <w:szCs w:val="24"/>
                        </w:rPr>
                        <w:br/>
                        <w:t>SCHOLARSHIP AND FINANCIAL ASSISTANCE SERVICES</w:t>
                      </w:r>
                      <w:r w:rsidRPr="002001F1">
                        <w:rPr>
                          <w:rFonts w:ascii="Times New Roman" w:hAnsi="Times New Roman" w:cs="Times New Roman"/>
                          <w:b/>
                          <w:sz w:val="24"/>
                          <w:szCs w:val="24"/>
                        </w:rPr>
                        <w:br/>
                        <w:t>MANAGEMENT INFORMATION SYSTEM</w:t>
                      </w:r>
                    </w:p>
                    <w:p w14:paraId="5660BAD9" w14:textId="77777777" w:rsidR="002001F1" w:rsidRPr="002001F1" w:rsidRDefault="002001F1" w:rsidP="002001F1">
                      <w:pPr>
                        <w:ind w:right="90"/>
                        <w:jc w:val="center"/>
                        <w:rPr>
                          <w:rFonts w:ascii="Times New Roman" w:hAnsi="Times New Roman" w:cs="Times New Roman"/>
                          <w:b/>
                          <w:sz w:val="24"/>
                          <w:szCs w:val="24"/>
                        </w:rPr>
                      </w:pPr>
                    </w:p>
                    <w:p w14:paraId="57ED093F"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 xml:space="preserve">ALCOBENDAS, </w:t>
                      </w:r>
                      <w:proofErr w:type="spellStart"/>
                      <w:r w:rsidRPr="002001F1">
                        <w:rPr>
                          <w:rFonts w:ascii="Times New Roman" w:hAnsi="Times New Roman" w:cs="Times New Roman"/>
                          <w:b/>
                          <w:szCs w:val="24"/>
                        </w:rPr>
                        <w:t>Winsley</w:t>
                      </w:r>
                      <w:proofErr w:type="spellEnd"/>
                      <w:r w:rsidRPr="002001F1">
                        <w:rPr>
                          <w:rFonts w:ascii="Times New Roman" w:hAnsi="Times New Roman" w:cs="Times New Roman"/>
                          <w:b/>
                          <w:szCs w:val="24"/>
                        </w:rPr>
                        <w:t xml:space="preserve"> P.</w:t>
                      </w:r>
                    </w:p>
                    <w:p w14:paraId="3B889DBD"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MARGALLO, John Gabriel A.</w:t>
                      </w:r>
                    </w:p>
                    <w:p w14:paraId="03182C10"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 xml:space="preserve">PINGA, Pauline </w:t>
                      </w:r>
                      <w:proofErr w:type="spellStart"/>
                      <w:r w:rsidRPr="002001F1">
                        <w:rPr>
                          <w:rFonts w:ascii="Times New Roman" w:hAnsi="Times New Roman" w:cs="Times New Roman"/>
                          <w:b/>
                          <w:szCs w:val="24"/>
                        </w:rPr>
                        <w:t>Mariz</w:t>
                      </w:r>
                      <w:proofErr w:type="spellEnd"/>
                      <w:r w:rsidRPr="002001F1">
                        <w:rPr>
                          <w:rFonts w:ascii="Times New Roman" w:hAnsi="Times New Roman" w:cs="Times New Roman"/>
                          <w:b/>
                          <w:szCs w:val="24"/>
                        </w:rPr>
                        <w:t xml:space="preserve"> R.</w:t>
                      </w:r>
                    </w:p>
                    <w:p w14:paraId="515F1177" w14:textId="77777777" w:rsidR="002001F1" w:rsidRPr="002001F1" w:rsidRDefault="002001F1" w:rsidP="002001F1">
                      <w:pPr>
                        <w:ind w:right="90"/>
                        <w:jc w:val="center"/>
                        <w:rPr>
                          <w:rFonts w:ascii="Times New Roman" w:hAnsi="Times New Roman" w:cs="Times New Roman"/>
                          <w:b/>
                          <w:szCs w:val="24"/>
                        </w:rPr>
                      </w:pPr>
                      <w:r w:rsidRPr="002001F1">
                        <w:rPr>
                          <w:rFonts w:ascii="Times New Roman" w:hAnsi="Times New Roman" w:cs="Times New Roman"/>
                          <w:b/>
                          <w:szCs w:val="24"/>
                        </w:rPr>
                        <w:t>TORRIÑA, Kim C.</w:t>
                      </w:r>
                    </w:p>
                    <w:p w14:paraId="472DF027" w14:textId="77777777" w:rsidR="002001F1" w:rsidRPr="002001F1" w:rsidRDefault="002001F1" w:rsidP="002001F1">
                      <w:pPr>
                        <w:ind w:right="90"/>
                        <w:jc w:val="center"/>
                        <w:rPr>
                          <w:rFonts w:ascii="Times New Roman" w:hAnsi="Times New Roman" w:cs="Times New Roman"/>
                          <w:b/>
                          <w:szCs w:val="24"/>
                        </w:rPr>
                      </w:pPr>
                    </w:p>
                    <w:p w14:paraId="4862E48E" w14:textId="77777777" w:rsidR="002001F1" w:rsidRPr="002001F1" w:rsidRDefault="002001F1" w:rsidP="002001F1">
                      <w:pPr>
                        <w:ind w:right="90"/>
                        <w:jc w:val="center"/>
                        <w:rPr>
                          <w:rFonts w:ascii="Times New Roman" w:hAnsi="Times New Roman" w:cs="Times New Roman"/>
                          <w:b/>
                          <w:sz w:val="20"/>
                          <w:szCs w:val="24"/>
                        </w:rPr>
                      </w:pPr>
                      <w:r w:rsidRPr="002001F1">
                        <w:rPr>
                          <w:rFonts w:ascii="Times New Roman" w:hAnsi="Times New Roman" w:cs="Times New Roman"/>
                          <w:b/>
                          <w:sz w:val="20"/>
                          <w:szCs w:val="24"/>
                        </w:rPr>
                        <w:t>BSIT 4-1N</w:t>
                      </w:r>
                    </w:p>
                    <w:p w14:paraId="14E6F401" w14:textId="77777777" w:rsidR="002001F1" w:rsidRPr="002001F1" w:rsidRDefault="002001F1" w:rsidP="002001F1">
                      <w:pPr>
                        <w:ind w:right="90"/>
                        <w:jc w:val="center"/>
                        <w:rPr>
                          <w:rFonts w:ascii="Times New Roman" w:hAnsi="Times New Roman" w:cs="Times New Roman"/>
                          <w:b/>
                          <w:sz w:val="20"/>
                          <w:szCs w:val="24"/>
                        </w:rPr>
                      </w:pPr>
                      <w:r w:rsidRPr="002001F1">
                        <w:rPr>
                          <w:rFonts w:ascii="Times New Roman" w:hAnsi="Times New Roman" w:cs="Times New Roman"/>
                          <w:b/>
                          <w:sz w:val="20"/>
                          <w:szCs w:val="24"/>
                        </w:rPr>
                        <w:t>Group 6</w:t>
                      </w:r>
                    </w:p>
                    <w:p w14:paraId="14586286" w14:textId="549A3B07" w:rsidR="002001F1" w:rsidRPr="002001F1" w:rsidRDefault="002001F1" w:rsidP="002001F1">
                      <w:pPr>
                        <w:jc w:val="center"/>
                        <w:rPr>
                          <w:sz w:val="20"/>
                        </w:rPr>
                      </w:pPr>
                    </w:p>
                  </w:txbxContent>
                </v:textbox>
              </v:shape>
            </w:pict>
          </mc:Fallback>
        </mc:AlternateContent>
      </w:r>
    </w:p>
    <w:sectPr w:rsidR="002001F1" w:rsidRPr="0061162A" w:rsidSect="005027CC">
      <w:headerReference w:type="default" r:id="rId60"/>
      <w:footerReference w:type="default" r:id="rId61"/>
      <w:headerReference w:type="first" r:id="rId62"/>
      <w:footerReference w:type="first" r:id="rId63"/>
      <w:pgSz w:w="12240" w:h="15840"/>
      <w:pgMar w:top="2070" w:right="1980" w:bottom="1584" w:left="158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1B74DE" w14:textId="77777777" w:rsidR="004B75D5" w:rsidRDefault="004B75D5" w:rsidP="00A73AE0">
      <w:r>
        <w:separator/>
      </w:r>
    </w:p>
  </w:endnote>
  <w:endnote w:type="continuationSeparator" w:id="0">
    <w:p w14:paraId="0E53206F" w14:textId="77777777" w:rsidR="004B75D5" w:rsidRDefault="004B75D5"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altName w:val="Calibri"/>
    <w:panose1 w:val="020B0502040204020203"/>
    <w:charset w:val="00"/>
    <w:family w:val="swiss"/>
    <w:pitch w:val="variable"/>
    <w:sig w:usb0="E00022FF" w:usb1="C000205B" w:usb2="0000000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25C9A" w14:textId="77777777" w:rsidR="000F3380" w:rsidRDefault="000F3380">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6A30668D" wp14:editId="5DDB1FD7">
              <wp:simplePos x="0" y="0"/>
              <wp:positionH relativeFrom="rightMargin">
                <wp:posOffset>10160</wp:posOffset>
              </wp:positionH>
              <wp:positionV relativeFrom="bottomMargin">
                <wp:posOffset>81442</wp:posOffset>
              </wp:positionV>
              <wp:extent cx="531495" cy="2971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3149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C972F" w14:textId="77777777" w:rsidR="000F3380" w:rsidRPr="009466F4" w:rsidRDefault="000F3380"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F2475A" w:rsidRPr="00F2475A">
                            <w:rPr>
                              <w:rFonts w:ascii="Arial" w:hAnsi="Arial" w:cs="Arial"/>
                              <w:b/>
                              <w:bCs/>
                              <w:noProof/>
                            </w:rPr>
                            <w:t>51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75" type="#_x0000_t202" style="position:absolute;margin-left:.8pt;margin-top:6.4pt;width:41.85pt;height:23.4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" filled="f" stroked="f" strokeweight=".5pt">
              <v:textbox>
                <w:txbxContent>
                  <w:p w14:paraId="498C972F" w14:textId="77777777" w:rsidR="000F3380" w:rsidRPr="009466F4" w:rsidRDefault="000F3380"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F2475A" w:rsidRPr="00F2475A">
                      <w:rPr>
                        <w:rFonts w:ascii="Arial" w:hAnsi="Arial" w:cs="Arial"/>
                        <w:b/>
                        <w:bCs/>
                        <w:noProof/>
                      </w:rPr>
                      <w:t>51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3A61552C" wp14:editId="430D3933">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46B9A"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6D58268D" wp14:editId="69CBE4EF">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9F1D5F"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E1A8C73" wp14:editId="6B8AF9A2">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22FF5" w14:textId="77777777" w:rsidR="000F3380" w:rsidRPr="00CE7EF1" w:rsidRDefault="000F3380"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76"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" fillcolor="white [3201]" stroked="f" strokeweight=".5pt">
              <v:textbox>
                <w:txbxContent>
                  <w:p w14:paraId="1B022FF5" w14:textId="77777777" w:rsidR="000F3380" w:rsidRPr="00CE7EF1" w:rsidRDefault="000F3380"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B3CBF" w14:textId="77777777" w:rsidR="000F3380" w:rsidRDefault="000F3380">
    <w:pPr>
      <w:pStyle w:val="Footer"/>
    </w:pPr>
    <w:r w:rsidRPr="00503FE8">
      <w:rPr>
        <w:noProof/>
      </w:rPr>
      <mc:AlternateContent>
        <mc:Choice Requires="wps">
          <w:drawing>
            <wp:anchor distT="0" distB="0" distL="114300" distR="114300" simplePos="0" relativeHeight="251682816" behindDoc="1" locked="0" layoutInCell="1" allowOverlap="1" wp14:anchorId="03E51981" wp14:editId="07101A0C">
              <wp:simplePos x="0" y="0"/>
              <wp:positionH relativeFrom="column">
                <wp:posOffset>-112745</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560EB" w14:textId="77777777" w:rsidR="000F3380" w:rsidRPr="00CE7EF1" w:rsidRDefault="000F3380" w:rsidP="00503FE8">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78" type="#_x0000_t202" style="position:absolute;margin-left:-8.9pt;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" fillcolor="white [3201]" stroked="f" strokeweight=".5pt">
              <v:textbox>
                <w:txbxContent>
                  <w:p w14:paraId="6B7560EB" w14:textId="77777777" w:rsidR="000F3380" w:rsidRPr="00CE7EF1" w:rsidRDefault="000F3380" w:rsidP="00503FE8">
                    <w:pPr>
                      <w:jc w:val="center"/>
                      <w:rPr>
                        <w:b/>
                        <w:sz w:val="28"/>
                      </w:rPr>
                    </w:pPr>
                    <w:r>
                      <w:rPr>
                        <w:rFonts w:ascii="Times New Roman" w:hAnsi="Times New Roman" w:cs="Times New Roman"/>
                        <w:b/>
                        <w:sz w:val="30"/>
                      </w:rPr>
                      <w:t>CAPSTONE PROJECT</w:t>
                    </w:r>
                  </w:p>
                </w:txbxContent>
              </v:textbox>
              <w10:wrap anchory="page"/>
            </v:shape>
          </w:pict>
        </mc:Fallback>
      </mc:AlternateContent>
    </w:r>
    <w:r w:rsidRPr="00503FE8">
      <w:rPr>
        <w:noProof/>
      </w:rPr>
      <mc:AlternateContent>
        <mc:Choice Requires="wps">
          <w:drawing>
            <wp:anchor distT="0" distB="0" distL="114300" distR="114300" simplePos="0" relativeHeight="251678720" behindDoc="0" locked="0" layoutInCell="1" allowOverlap="1" wp14:anchorId="0FC3E9F9" wp14:editId="69F39DFE">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57A5C2"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4200FD61" wp14:editId="3B053F7D">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2D56FC" w14:textId="77777777" w:rsidR="004B75D5" w:rsidRDefault="004B75D5" w:rsidP="00A73AE0">
      <w:r>
        <w:separator/>
      </w:r>
    </w:p>
  </w:footnote>
  <w:footnote w:type="continuationSeparator" w:id="0">
    <w:p w14:paraId="1A3C271F" w14:textId="77777777" w:rsidR="004B75D5" w:rsidRDefault="004B75D5" w:rsidP="00A73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A0AFA" w14:textId="77777777" w:rsidR="000F3380" w:rsidRPr="00A73AE0" w:rsidRDefault="000F3380">
    <w:pPr>
      <w:pStyle w:val="Header"/>
      <w:rPr>
        <w:rFonts w:ascii="Times New Roman" w:hAnsi="Times New Roman" w:cs="Times New Roman"/>
        <w:sz w:val="36"/>
      </w:rPr>
    </w:pPr>
    <w:r>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45B8E43" wp14:editId="476D497A">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2A9C3A"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46A8A7F1" wp14:editId="4F3FA23D">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349F4D"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36"/>
      </w:rPr>
      <w:drawing>
        <wp:anchor distT="0" distB="0" distL="114300" distR="114300" simplePos="0" relativeHeight="251669504" behindDoc="1" locked="0" layoutInCell="1" allowOverlap="1" wp14:anchorId="573FE842" wp14:editId="49BE0D9C">
          <wp:simplePos x="0" y="0"/>
          <wp:positionH relativeFrom="margin">
            <wp:posOffset>2548890</wp:posOffset>
          </wp:positionH>
          <wp:positionV relativeFrom="page">
            <wp:posOffset>122717</wp:posOffset>
          </wp:positionV>
          <wp:extent cx="781050" cy="7810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p>
  <w:p w14:paraId="50C405C4" w14:textId="77777777" w:rsidR="000F3380" w:rsidRDefault="000F3380"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1B1CE726" wp14:editId="3EDC6F9A">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81498" w14:textId="77777777" w:rsidR="000F3380" w:rsidRDefault="000F3380"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74"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" fillcolor="white [3201]" stroked="f" strokeweight=".5pt">
              <v:textbox>
                <w:txbxContent>
                  <w:p w14:paraId="65581498" w14:textId="77777777" w:rsidR="000F3380" w:rsidRDefault="000F3380"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29B235C6" wp14:editId="34C5A3B4">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D153E"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0B1E0E18" w14:textId="77777777" w:rsidR="000F3380" w:rsidRDefault="000F3380"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1D2601C4" wp14:editId="561E79B8">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0E086B"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1B0F52B0" w14:textId="77777777" w:rsidR="000F3380" w:rsidRDefault="000F3380" w:rsidP="00A73AE0">
    <w:pPr>
      <w:pStyle w:val="Header"/>
      <w:jc w:val="center"/>
      <w:rPr>
        <w:rFonts w:ascii="Times New Roman" w:hAnsi="Times New Roman" w:cs="Times New Roman"/>
        <w:sz w:val="24"/>
      </w:rPr>
    </w:pPr>
  </w:p>
  <w:p w14:paraId="35E3E49B" w14:textId="77777777" w:rsidR="000F3380" w:rsidRPr="00A73AE0" w:rsidRDefault="000F3380"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292BE" w14:textId="77777777" w:rsidR="000F3380" w:rsidRDefault="000F3380">
    <w:pPr>
      <w:pStyle w:val="Header"/>
    </w:pPr>
    <w:r w:rsidRPr="00503FE8">
      <w:rPr>
        <w:noProof/>
      </w:rPr>
      <mc:AlternateContent>
        <mc:Choice Requires="wps">
          <w:drawing>
            <wp:anchor distT="0" distB="0" distL="114300" distR="114300" simplePos="0" relativeHeight="251680768" behindDoc="0" locked="0" layoutInCell="1" allowOverlap="1" wp14:anchorId="4D979E3B" wp14:editId="4C9E2A4E">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39671C"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9744" behindDoc="0" locked="0" layoutInCell="1" allowOverlap="1" wp14:anchorId="6AC9C940" wp14:editId="5A3A9110">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A60959"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" strokecolor="black [3213]" strokeweight="1.5pt">
              <v:stroke joinstyle="miter"/>
            </v:line>
          </w:pict>
        </mc:Fallback>
      </mc:AlternateContent>
    </w:r>
    <w:r w:rsidRPr="00503FE8">
      <w:rPr>
        <w:noProof/>
      </w:rPr>
      <w:drawing>
        <wp:anchor distT="0" distB="0" distL="114300" distR="114300" simplePos="0" relativeHeight="251681792" behindDoc="1" locked="0" layoutInCell="1" allowOverlap="1" wp14:anchorId="13DBF38C" wp14:editId="781B0870">
          <wp:simplePos x="0" y="0"/>
          <wp:positionH relativeFrom="column">
            <wp:posOffset>2612390</wp:posOffset>
          </wp:positionH>
          <wp:positionV relativeFrom="page">
            <wp:posOffset>123352</wp:posOffset>
          </wp:positionV>
          <wp:extent cx="781050" cy="7810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75648" behindDoc="0" locked="0" layoutInCell="1" allowOverlap="1" wp14:anchorId="401FB4F0" wp14:editId="1B6D2598">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879092"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76672" behindDoc="0" locked="0" layoutInCell="1" allowOverlap="1" wp14:anchorId="4547F9DB" wp14:editId="754924E4">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A4CD95"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121932F8" wp14:editId="6BC51C8C">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26D3C" w14:textId="77777777" w:rsidR="000F3380" w:rsidRDefault="000F338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77"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" fillcolor="white [3201]" stroked="f" strokeweight=".5pt">
              <v:textbox>
                <w:txbxContent>
                  <w:p w14:paraId="33E26D3C" w14:textId="77777777" w:rsidR="000F3380" w:rsidRDefault="000F338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01A0367"/>
    <w:multiLevelType w:val="multilevel"/>
    <w:tmpl w:val="493618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F712424"/>
    <w:multiLevelType w:val="hybridMultilevel"/>
    <w:tmpl w:val="823A93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23A5F9C"/>
    <w:multiLevelType w:val="hybridMultilevel"/>
    <w:tmpl w:val="CA6A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5F1FDE"/>
    <w:multiLevelType w:val="multilevel"/>
    <w:tmpl w:val="EEA496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0423599"/>
    <w:multiLevelType w:val="hybridMultilevel"/>
    <w:tmpl w:val="FCD8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DF03DE"/>
    <w:multiLevelType w:val="hybridMultilevel"/>
    <w:tmpl w:val="163C3B68"/>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0D93522"/>
    <w:multiLevelType w:val="hybridMultilevel"/>
    <w:tmpl w:val="E50CAE92"/>
    <w:lvl w:ilvl="0" w:tplc="006C684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4722EEA"/>
    <w:multiLevelType w:val="multilevel"/>
    <w:tmpl w:val="0428B8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69A6C92"/>
    <w:multiLevelType w:val="hybridMultilevel"/>
    <w:tmpl w:val="CAD4CE8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7">
    <w:nsid w:val="389E55A2"/>
    <w:multiLevelType w:val="hybridMultilevel"/>
    <w:tmpl w:val="9DE4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3D33A88"/>
    <w:multiLevelType w:val="hybridMultilevel"/>
    <w:tmpl w:val="79B46338"/>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5591935"/>
    <w:multiLevelType w:val="hybridMultilevel"/>
    <w:tmpl w:val="56684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nsid w:val="4B140D07"/>
    <w:multiLevelType w:val="hybridMultilevel"/>
    <w:tmpl w:val="21ECA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B6248B"/>
    <w:multiLevelType w:val="hybridMultilevel"/>
    <w:tmpl w:val="3300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nsid w:val="5B56478A"/>
    <w:multiLevelType w:val="hybridMultilevel"/>
    <w:tmpl w:val="722C8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62C85AAC"/>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3B85D6B"/>
    <w:multiLevelType w:val="hybridMultilevel"/>
    <w:tmpl w:val="F5B4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5271C0"/>
    <w:multiLevelType w:val="hybridMultilevel"/>
    <w:tmpl w:val="41E2E6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9F6F61"/>
    <w:multiLevelType w:val="hybridMultilevel"/>
    <w:tmpl w:val="B276D07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2">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EFA47C5"/>
    <w:multiLevelType w:val="hybridMultilevel"/>
    <w:tmpl w:val="427261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3AB35E3"/>
    <w:multiLevelType w:val="hybridMultilevel"/>
    <w:tmpl w:val="E6A0497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5">
    <w:nsid w:val="74971F67"/>
    <w:multiLevelType w:val="hybridMultilevel"/>
    <w:tmpl w:val="D962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632F35"/>
    <w:multiLevelType w:val="hybridMultilevel"/>
    <w:tmpl w:val="6EAA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5"/>
  </w:num>
  <w:num w:numId="2">
    <w:abstractNumId w:val="14"/>
  </w:num>
  <w:num w:numId="3">
    <w:abstractNumId w:val="11"/>
  </w:num>
  <w:num w:numId="4">
    <w:abstractNumId w:val="42"/>
  </w:num>
  <w:num w:numId="5">
    <w:abstractNumId w:val="18"/>
  </w:num>
  <w:num w:numId="6">
    <w:abstractNumId w:val="28"/>
  </w:num>
  <w:num w:numId="7">
    <w:abstractNumId w:val="3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0"/>
  </w:num>
  <w:num w:numId="19">
    <w:abstractNumId w:val="23"/>
  </w:num>
  <w:num w:numId="20">
    <w:abstractNumId w:val="37"/>
  </w:num>
  <w:num w:numId="21">
    <w:abstractNumId w:val="30"/>
  </w:num>
  <w:num w:numId="22">
    <w:abstractNumId w:val="13"/>
  </w:num>
  <w:num w:numId="23">
    <w:abstractNumId w:val="47"/>
  </w:num>
  <w:num w:numId="24">
    <w:abstractNumId w:val="31"/>
  </w:num>
  <w:num w:numId="25">
    <w:abstractNumId w:val="24"/>
  </w:num>
  <w:num w:numId="26">
    <w:abstractNumId w:val="26"/>
  </w:num>
  <w:num w:numId="27">
    <w:abstractNumId w:val="44"/>
  </w:num>
  <w:num w:numId="28">
    <w:abstractNumId w:val="41"/>
  </w:num>
  <w:num w:numId="29">
    <w:abstractNumId w:val="29"/>
  </w:num>
  <w:num w:numId="30">
    <w:abstractNumId w:val="43"/>
  </w:num>
  <w:num w:numId="31">
    <w:abstractNumId w:val="21"/>
  </w:num>
  <w:num w:numId="32">
    <w:abstractNumId w:val="40"/>
  </w:num>
  <w:num w:numId="33">
    <w:abstractNumId w:val="15"/>
  </w:num>
  <w:num w:numId="34">
    <w:abstractNumId w:val="17"/>
  </w:num>
  <w:num w:numId="35">
    <w:abstractNumId w:val="33"/>
  </w:num>
  <w:num w:numId="36">
    <w:abstractNumId w:val="36"/>
  </w:num>
  <w:num w:numId="37">
    <w:abstractNumId w:val="10"/>
  </w:num>
  <w:num w:numId="38">
    <w:abstractNumId w:val="22"/>
  </w:num>
  <w:num w:numId="39">
    <w:abstractNumId w:val="38"/>
  </w:num>
  <w:num w:numId="40">
    <w:abstractNumId w:val="12"/>
  </w:num>
  <w:num w:numId="41">
    <w:abstractNumId w:val="45"/>
  </w:num>
  <w:num w:numId="42">
    <w:abstractNumId w:val="46"/>
  </w:num>
  <w:num w:numId="43">
    <w:abstractNumId w:val="16"/>
  </w:num>
  <w:num w:numId="44">
    <w:abstractNumId w:val="19"/>
  </w:num>
  <w:num w:numId="45">
    <w:abstractNumId w:val="39"/>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AE0"/>
    <w:rsid w:val="00025F18"/>
    <w:rsid w:val="00031704"/>
    <w:rsid w:val="00060470"/>
    <w:rsid w:val="00060943"/>
    <w:rsid w:val="000941A9"/>
    <w:rsid w:val="000A0FF6"/>
    <w:rsid w:val="000B2FAB"/>
    <w:rsid w:val="000D608E"/>
    <w:rsid w:val="000D62A5"/>
    <w:rsid w:val="000F3380"/>
    <w:rsid w:val="00114D9D"/>
    <w:rsid w:val="00124666"/>
    <w:rsid w:val="00141015"/>
    <w:rsid w:val="00165118"/>
    <w:rsid w:val="001C792F"/>
    <w:rsid w:val="001E12A5"/>
    <w:rsid w:val="001E59E7"/>
    <w:rsid w:val="002001F1"/>
    <w:rsid w:val="00251DB5"/>
    <w:rsid w:val="00264F50"/>
    <w:rsid w:val="00266EE7"/>
    <w:rsid w:val="00283608"/>
    <w:rsid w:val="00283A99"/>
    <w:rsid w:val="00295B0C"/>
    <w:rsid w:val="002B0529"/>
    <w:rsid w:val="0030520C"/>
    <w:rsid w:val="00330A4B"/>
    <w:rsid w:val="00397899"/>
    <w:rsid w:val="003B247D"/>
    <w:rsid w:val="003E5397"/>
    <w:rsid w:val="003F78C1"/>
    <w:rsid w:val="00403BA1"/>
    <w:rsid w:val="004301CD"/>
    <w:rsid w:val="0043673D"/>
    <w:rsid w:val="00436EB0"/>
    <w:rsid w:val="00475B60"/>
    <w:rsid w:val="004858E7"/>
    <w:rsid w:val="004873BD"/>
    <w:rsid w:val="004B75D5"/>
    <w:rsid w:val="004E776A"/>
    <w:rsid w:val="004F01F7"/>
    <w:rsid w:val="004F18C1"/>
    <w:rsid w:val="005027CC"/>
    <w:rsid w:val="00503FE8"/>
    <w:rsid w:val="00506916"/>
    <w:rsid w:val="005118F7"/>
    <w:rsid w:val="005167EF"/>
    <w:rsid w:val="00526B9F"/>
    <w:rsid w:val="005332B8"/>
    <w:rsid w:val="0057080B"/>
    <w:rsid w:val="0057612B"/>
    <w:rsid w:val="005A3C84"/>
    <w:rsid w:val="005B116D"/>
    <w:rsid w:val="005F7BFB"/>
    <w:rsid w:val="0061162A"/>
    <w:rsid w:val="006170B9"/>
    <w:rsid w:val="006273B1"/>
    <w:rsid w:val="00630BB7"/>
    <w:rsid w:val="00630BF1"/>
    <w:rsid w:val="00645252"/>
    <w:rsid w:val="006831E1"/>
    <w:rsid w:val="00685838"/>
    <w:rsid w:val="006A21AE"/>
    <w:rsid w:val="006D3D74"/>
    <w:rsid w:val="006F0770"/>
    <w:rsid w:val="00714EB2"/>
    <w:rsid w:val="007277D4"/>
    <w:rsid w:val="00731AD3"/>
    <w:rsid w:val="007322E1"/>
    <w:rsid w:val="00737E2E"/>
    <w:rsid w:val="00765049"/>
    <w:rsid w:val="0078337F"/>
    <w:rsid w:val="00802061"/>
    <w:rsid w:val="00803664"/>
    <w:rsid w:val="00820679"/>
    <w:rsid w:val="00857E14"/>
    <w:rsid w:val="0088368C"/>
    <w:rsid w:val="009045D0"/>
    <w:rsid w:val="00914EFD"/>
    <w:rsid w:val="0091648E"/>
    <w:rsid w:val="00944167"/>
    <w:rsid w:val="009466F4"/>
    <w:rsid w:val="0096179C"/>
    <w:rsid w:val="00975E36"/>
    <w:rsid w:val="00983F13"/>
    <w:rsid w:val="009B3E98"/>
    <w:rsid w:val="00A53A4D"/>
    <w:rsid w:val="00A62031"/>
    <w:rsid w:val="00A66706"/>
    <w:rsid w:val="00A73AE0"/>
    <w:rsid w:val="00A876BD"/>
    <w:rsid w:val="00A9204E"/>
    <w:rsid w:val="00A97E30"/>
    <w:rsid w:val="00AB65CB"/>
    <w:rsid w:val="00AC23C8"/>
    <w:rsid w:val="00B1028F"/>
    <w:rsid w:val="00B115AA"/>
    <w:rsid w:val="00B16ECA"/>
    <w:rsid w:val="00B52546"/>
    <w:rsid w:val="00B737BD"/>
    <w:rsid w:val="00BB0602"/>
    <w:rsid w:val="00BB6E85"/>
    <w:rsid w:val="00BC0CE2"/>
    <w:rsid w:val="00BF2287"/>
    <w:rsid w:val="00C03A23"/>
    <w:rsid w:val="00C10C99"/>
    <w:rsid w:val="00C60619"/>
    <w:rsid w:val="00C809E8"/>
    <w:rsid w:val="00C9519F"/>
    <w:rsid w:val="00C9722A"/>
    <w:rsid w:val="00CB3EF9"/>
    <w:rsid w:val="00CD4B90"/>
    <w:rsid w:val="00CE7EF1"/>
    <w:rsid w:val="00D41E33"/>
    <w:rsid w:val="00D56593"/>
    <w:rsid w:val="00D56C8A"/>
    <w:rsid w:val="00DD087E"/>
    <w:rsid w:val="00DD2535"/>
    <w:rsid w:val="00E3554B"/>
    <w:rsid w:val="00E40B05"/>
    <w:rsid w:val="00E502F2"/>
    <w:rsid w:val="00E73EEA"/>
    <w:rsid w:val="00E7735A"/>
    <w:rsid w:val="00EF36D7"/>
    <w:rsid w:val="00F139E2"/>
    <w:rsid w:val="00F14B71"/>
    <w:rsid w:val="00F2475A"/>
    <w:rsid w:val="00F30E14"/>
    <w:rsid w:val="00F3224F"/>
    <w:rsid w:val="00F364BD"/>
    <w:rsid w:val="00F56416"/>
    <w:rsid w:val="00F67238"/>
    <w:rsid w:val="00F74B9F"/>
    <w:rsid w:val="00FA36EF"/>
    <w:rsid w:val="00FD2326"/>
    <w:rsid w:val="00FF6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D19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3554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after="100"/>
    </w:pPr>
  </w:style>
  <w:style w:type="paragraph" w:styleId="TOC2">
    <w:name w:val="toc 2"/>
    <w:basedOn w:val="Normal"/>
    <w:next w:val="Normal"/>
    <w:autoRedefine/>
    <w:uiPriority w:val="39"/>
    <w:unhideWhenUsed/>
    <w:rsid w:val="004858E7"/>
    <w:pPr>
      <w:spacing w:after="100"/>
      <w:ind w:left="220"/>
    </w:pPr>
  </w:style>
  <w:style w:type="paragraph" w:styleId="TOC3">
    <w:name w:val="toc 3"/>
    <w:basedOn w:val="Normal"/>
    <w:next w:val="Normal"/>
    <w:autoRedefine/>
    <w:uiPriority w:val="39"/>
    <w:unhideWhenUsed/>
    <w:rsid w:val="004858E7"/>
    <w:pPr>
      <w:spacing w:after="100"/>
      <w:ind w:left="440"/>
    </w:pPr>
  </w:style>
  <w:style w:type="paragraph" w:styleId="ListParagraph">
    <w:name w:val="List Paragraph"/>
    <w:basedOn w:val="Normal"/>
    <w:uiPriority w:val="34"/>
    <w:qFormat/>
    <w:rsid w:val="00F364BD"/>
    <w:pPr>
      <w:spacing w:after="160" w:line="259" w:lineRule="auto"/>
      <w:ind w:left="720"/>
      <w:contextualSpacing/>
    </w:pPr>
  </w:style>
  <w:style w:type="paragraph" w:styleId="TableofFigures">
    <w:name w:val="table of figures"/>
    <w:basedOn w:val="Normal"/>
    <w:next w:val="Normal"/>
    <w:uiPriority w:val="99"/>
    <w:unhideWhenUsed/>
    <w:rsid w:val="004873BD"/>
  </w:style>
  <w:style w:type="table" w:styleId="MediumShading1-Accent3">
    <w:name w:val="Medium Shading 1 Accent 3"/>
    <w:basedOn w:val="TableNormal"/>
    <w:uiPriority w:val="63"/>
    <w:rsid w:val="00397899"/>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39789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3554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after="100"/>
    </w:pPr>
  </w:style>
  <w:style w:type="paragraph" w:styleId="TOC2">
    <w:name w:val="toc 2"/>
    <w:basedOn w:val="Normal"/>
    <w:next w:val="Normal"/>
    <w:autoRedefine/>
    <w:uiPriority w:val="39"/>
    <w:unhideWhenUsed/>
    <w:rsid w:val="004858E7"/>
    <w:pPr>
      <w:spacing w:after="100"/>
      <w:ind w:left="220"/>
    </w:pPr>
  </w:style>
  <w:style w:type="paragraph" w:styleId="TOC3">
    <w:name w:val="toc 3"/>
    <w:basedOn w:val="Normal"/>
    <w:next w:val="Normal"/>
    <w:autoRedefine/>
    <w:uiPriority w:val="39"/>
    <w:unhideWhenUsed/>
    <w:rsid w:val="004858E7"/>
    <w:pPr>
      <w:spacing w:after="100"/>
      <w:ind w:left="440"/>
    </w:pPr>
  </w:style>
  <w:style w:type="paragraph" w:styleId="ListParagraph">
    <w:name w:val="List Paragraph"/>
    <w:basedOn w:val="Normal"/>
    <w:uiPriority w:val="34"/>
    <w:qFormat/>
    <w:rsid w:val="00F364BD"/>
    <w:pPr>
      <w:spacing w:after="160" w:line="259" w:lineRule="auto"/>
      <w:ind w:left="720"/>
      <w:contextualSpacing/>
    </w:pPr>
  </w:style>
  <w:style w:type="paragraph" w:styleId="TableofFigures">
    <w:name w:val="table of figures"/>
    <w:basedOn w:val="Normal"/>
    <w:next w:val="Normal"/>
    <w:uiPriority w:val="99"/>
    <w:unhideWhenUsed/>
    <w:rsid w:val="004873BD"/>
  </w:style>
  <w:style w:type="table" w:styleId="MediumShading1-Accent3">
    <w:name w:val="Medium Shading 1 Accent 3"/>
    <w:basedOn w:val="TableNormal"/>
    <w:uiPriority w:val="63"/>
    <w:rsid w:val="00397899"/>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39789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2.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documentManagement/types"/>
    <ds:schemaRef ds:uri="http://purl.org/dc/terms/"/>
    <ds:schemaRef ds:uri="http://purl.org/dc/elements/1.1/"/>
    <ds:schemaRef ds:uri="http://purl.org/dc/dcmitype/"/>
    <ds:schemaRef ds:uri="4873beb7-5857-4685-be1f-d57550cc96cc"/>
    <ds:schemaRef ds:uri="http://schemas.openxmlformats.org/package/2006/metadata/core-properties"/>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6DE4C44E-D61E-4004-94E0-3B6F8611E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0</TotalTime>
  <Pages>51</Pages>
  <Words>2687</Words>
  <Characters>15318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Format1</dc:creator>
  <cp:lastModifiedBy>ferocity</cp:lastModifiedBy>
  <cp:revision>2</cp:revision>
  <cp:lastPrinted>2018-08-28T03:57:00Z</cp:lastPrinted>
  <dcterms:created xsi:type="dcterms:W3CDTF">2018-08-28T04:05:00Z</dcterms:created>
  <dcterms:modified xsi:type="dcterms:W3CDTF">2018-08-28T04:05:00Z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